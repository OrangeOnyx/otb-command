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4865B3" w14:textId="77777777" w:rsidR="00F1160F" w:rsidRDefault="00915E54" w:rsidP="00915E54">
      <w:pPr>
        <w:rPr>
          <w:rFonts w:ascii="Verdana" w:eastAsia="Verdana" w:hAnsi="Verdana" w:cs="Verdana"/>
          <w:sz w:val="20"/>
        </w:rPr>
      </w:pPr>
      <w:bookmarkStart w:id="0" w:name="TitleTopicCoverPage"/>
      <w:bookmarkStart w:id="1" w:name="TopicCoverPage"/>
      <w:r>
        <w:rPr>
          <w:rFonts w:ascii="Verdana" w:hAnsi="Verdana"/>
          <w:noProof/>
          <w:sz w:val="28"/>
        </w:rPr>
        <mc:AlternateContent>
          <mc:Choice Requires="wps">
            <w:drawing>
              <wp:anchor distT="0" distB="0" distL="114300" distR="114300" simplePos="0" relativeHeight="251668480" behindDoc="0" locked="0" layoutInCell="1" allowOverlap="1" wp14:anchorId="1CDF849D" wp14:editId="45EF2A77">
                <wp:simplePos x="0" y="0"/>
                <wp:positionH relativeFrom="column">
                  <wp:posOffset>5156200</wp:posOffset>
                </wp:positionH>
                <wp:positionV relativeFrom="paragraph">
                  <wp:posOffset>6438900</wp:posOffset>
                </wp:positionV>
                <wp:extent cx="1384300" cy="431800"/>
                <wp:effectExtent l="0" t="0" r="0" b="0"/>
                <wp:wrapNone/>
                <wp:docPr id="18" name="Text Box 1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1384300" cy="431800"/>
                        </a:xfrm>
                        <a:prstGeom prst="rect">
                          <a:avLst/>
                        </a:prstGeom>
                        <a:noFill/>
                        <a:ln w="6350">
                          <a:noFill/>
                        </a:ln>
                      </wps:spPr>
                      <wps:txbx>
                        <w:txbxContent>
                          <w:p w14:paraId="2C3AF658" w14:textId="77777777" w:rsidR="00915E54" w:rsidRDefault="00915E54" w:rsidP="00915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DF849D" id="_x0000_t202" coordsize="21600,21600" o:spt="202" path="m,l,21600r21600,l21600,xe">
                <v:stroke joinstyle="miter"/>
                <v:path gradientshapeok="t" o:connecttype="rect"/>
              </v:shapetype>
              <v:shape id="Text Box 18" o:spid="_x0000_s1026" type="#_x0000_t202" href="https://www.liveplan.com/features/impressive_plans?utm_medium=download&amp;utm_source=bplans.com&amp;utm_campaign=samples_business_plans&amp;utm_content=yogacenter" style="position:absolute;margin-left:406pt;margin-top:507pt;width:109pt;height:3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" o:button="t" filled="f" stroked="f" strokeweight=".5pt">
                <v:fill o:detectmouseclick="t"/>
                <v:textbox>
                  <w:txbxContent>
                    <w:p w14:paraId="2C3AF658" w14:textId="77777777" w:rsidR="00915E54" w:rsidRDefault="00915E54" w:rsidP="00915E54"/>
                  </w:txbxContent>
                </v:textbox>
              </v:shape>
            </w:pict>
          </mc:Fallback>
        </mc:AlternateContent>
      </w:r>
      <w:r>
        <w:rPr>
          <w:rFonts w:ascii="Verdana" w:hAnsi="Verdana"/>
          <w:noProof/>
          <w:sz w:val="28"/>
        </w:rPr>
        <mc:AlternateContent>
          <mc:Choice Requires="wps">
            <w:drawing>
              <wp:anchor distT="0" distB="0" distL="114300" distR="114300" simplePos="0" relativeHeight="251666432" behindDoc="0" locked="0" layoutInCell="1" allowOverlap="1" wp14:anchorId="033CF040" wp14:editId="53D972A2">
                <wp:simplePos x="0" y="0"/>
                <wp:positionH relativeFrom="column">
                  <wp:posOffset>5156200</wp:posOffset>
                </wp:positionH>
                <wp:positionV relativeFrom="paragraph">
                  <wp:posOffset>5448300</wp:posOffset>
                </wp:positionV>
                <wp:extent cx="1384300" cy="431800"/>
                <wp:effectExtent l="0" t="0" r="0" b="0"/>
                <wp:wrapNone/>
                <wp:docPr id="17" name="Text Box 17">
                  <a:hlinkClick xmlns:a="http://schemas.openxmlformats.org/drawingml/2006/main" r:id="rId8"/>
                </wp:docPr>
                <wp:cNvGraphicFramePr/>
                <a:graphic xmlns:a="http://schemas.openxmlformats.org/drawingml/2006/main">
                  <a:graphicData uri="http://schemas.microsoft.com/office/word/2010/wordprocessingShape">
                    <wps:wsp>
                      <wps:cNvSpPr txBox="1"/>
                      <wps:spPr>
                        <a:xfrm>
                          <a:off x="0" y="0"/>
                          <a:ext cx="1384300" cy="431800"/>
                        </a:xfrm>
                        <a:prstGeom prst="rect">
                          <a:avLst/>
                        </a:prstGeom>
                        <a:noFill/>
                        <a:ln w="6350">
                          <a:noFill/>
                        </a:ln>
                      </wps:spPr>
                      <wps:txbx>
                        <w:txbxContent>
                          <w:p w14:paraId="1C75E6A9" w14:textId="77777777" w:rsidR="00915E54" w:rsidRDefault="00915E54" w:rsidP="00915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3CF040" id="Text Box 17" o:spid="_x0000_s1027" type="#_x0000_t202" href="https://www.liveplan.com/features/easy_financials?utm_medium=download&amp;utm_source=bplans.com&amp;utm_campaign=samples_business_plans&amp;utm_content=yogacenter" style="position:absolute;margin-left:406pt;margin-top:429pt;width:109pt;height:3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" o:button="t" filled="f" stroked="f" strokeweight=".5pt">
                <v:fill o:detectmouseclick="t"/>
                <v:textbox>
                  <w:txbxContent>
                    <w:p w14:paraId="1C75E6A9" w14:textId="77777777" w:rsidR="00915E54" w:rsidRDefault="00915E54" w:rsidP="00915E54"/>
                  </w:txbxContent>
                </v:textbox>
              </v:shape>
            </w:pict>
          </mc:Fallback>
        </mc:AlternateContent>
      </w:r>
      <w:r>
        <w:rPr>
          <w:rFonts w:ascii="Verdana" w:hAnsi="Verdana"/>
          <w:noProof/>
          <w:sz w:val="28"/>
        </w:rPr>
        <mc:AlternateContent>
          <mc:Choice Requires="wps">
            <w:drawing>
              <wp:anchor distT="0" distB="0" distL="114300" distR="114300" simplePos="0" relativeHeight="251664384" behindDoc="0" locked="0" layoutInCell="1" allowOverlap="1" wp14:anchorId="580F9136" wp14:editId="6842A5B9">
                <wp:simplePos x="0" y="0"/>
                <wp:positionH relativeFrom="column">
                  <wp:posOffset>5156200</wp:posOffset>
                </wp:positionH>
                <wp:positionV relativeFrom="paragraph">
                  <wp:posOffset>4445000</wp:posOffset>
                </wp:positionV>
                <wp:extent cx="1384300" cy="431800"/>
                <wp:effectExtent l="0" t="0" r="0" b="0"/>
                <wp:wrapNone/>
                <wp:docPr id="16" name="Text Box 16">
                  <a:hlinkClick xmlns:a="http://schemas.openxmlformats.org/drawingml/2006/main" r:id="rId9"/>
                </wp:docPr>
                <wp:cNvGraphicFramePr/>
                <a:graphic xmlns:a="http://schemas.openxmlformats.org/drawingml/2006/main">
                  <a:graphicData uri="http://schemas.microsoft.com/office/word/2010/wordprocessingShape">
                    <wps:wsp>
                      <wps:cNvSpPr txBox="1"/>
                      <wps:spPr>
                        <a:xfrm>
                          <a:off x="0" y="0"/>
                          <a:ext cx="1384300" cy="431800"/>
                        </a:xfrm>
                        <a:prstGeom prst="rect">
                          <a:avLst/>
                        </a:prstGeom>
                        <a:noFill/>
                        <a:ln w="6350">
                          <a:noFill/>
                        </a:ln>
                      </wps:spPr>
                      <wps:txbx>
                        <w:txbxContent>
                          <w:p w14:paraId="1A0E4304" w14:textId="77777777" w:rsidR="00915E54" w:rsidRDefault="00915E54" w:rsidP="00915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0F9136" id="Text Box 16" o:spid="_x0000_s1028" type="#_x0000_t202" href="https://www.liveplan.com/features/build-your-business-pitch?utm_medium=download&amp;utm_source=bplans.com&amp;utm_campaign=samples_business_plans&amp;utm_content=yogacenter" style="position:absolute;margin-left:406pt;margin-top:350pt;width:109pt;height:3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" o:button="t" filled="f" stroked="f" strokeweight=".5pt">
                <v:fill o:detectmouseclick="t"/>
                <v:textbox>
                  <w:txbxContent>
                    <w:p w14:paraId="1A0E4304" w14:textId="77777777" w:rsidR="00915E54" w:rsidRDefault="00915E54" w:rsidP="00915E54"/>
                  </w:txbxContent>
                </v:textbox>
              </v:shape>
            </w:pict>
          </mc:Fallback>
        </mc:AlternateContent>
      </w:r>
      <w:r>
        <w:rPr>
          <w:rFonts w:ascii="Verdana" w:hAnsi="Verdana"/>
          <w:noProof/>
          <w:sz w:val="28"/>
        </w:rPr>
        <mc:AlternateContent>
          <mc:Choice Requires="wps">
            <w:drawing>
              <wp:anchor distT="0" distB="0" distL="114300" distR="114300" simplePos="0" relativeHeight="251662336" behindDoc="0" locked="0" layoutInCell="1" allowOverlap="1" wp14:anchorId="5FDC93A1" wp14:editId="2C187722">
                <wp:simplePos x="0" y="0"/>
                <wp:positionH relativeFrom="column">
                  <wp:posOffset>5156200</wp:posOffset>
                </wp:positionH>
                <wp:positionV relativeFrom="paragraph">
                  <wp:posOffset>3467100</wp:posOffset>
                </wp:positionV>
                <wp:extent cx="1384300" cy="431800"/>
                <wp:effectExtent l="0" t="0" r="0" b="0"/>
                <wp:wrapNone/>
                <wp:docPr id="15" name="Text Box 15">
                  <a:hlinkClick xmlns:a="http://schemas.openxmlformats.org/drawingml/2006/main" r:id="rId10"/>
                </wp:docPr>
                <wp:cNvGraphicFramePr/>
                <a:graphic xmlns:a="http://schemas.openxmlformats.org/drawingml/2006/main">
                  <a:graphicData uri="http://schemas.microsoft.com/office/word/2010/wordprocessingShape">
                    <wps:wsp>
                      <wps:cNvSpPr txBox="1"/>
                      <wps:spPr>
                        <a:xfrm>
                          <a:off x="0" y="0"/>
                          <a:ext cx="1384300" cy="431800"/>
                        </a:xfrm>
                        <a:prstGeom prst="rect">
                          <a:avLst/>
                        </a:prstGeom>
                        <a:noFill/>
                        <a:ln w="6350">
                          <a:noFill/>
                        </a:ln>
                      </wps:spPr>
                      <wps:txbx>
                        <w:txbxContent>
                          <w:p w14:paraId="6183B84E" w14:textId="77777777" w:rsidR="00915E54" w:rsidRDefault="00915E54" w:rsidP="00915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DC93A1" id="Text Box 15" o:spid="_x0000_s1029" type="#_x0000_t202" href="https://www.liveplan.com/features/expert_guidance?utm_medium=download&amp;utm_source=bplans.com&amp;utm_campaign=samples_business_plans&amp;utm_content=yogacenter" style="position:absolute;margin-left:406pt;margin-top:273pt;width:109pt;height:3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" o:button="t" filled="f" stroked="f" strokeweight=".5pt">
                <v:fill o:detectmouseclick="t"/>
                <v:textbox>
                  <w:txbxContent>
                    <w:p w14:paraId="6183B84E" w14:textId="77777777" w:rsidR="00915E54" w:rsidRDefault="00915E54" w:rsidP="00915E54"/>
                  </w:txbxContent>
                </v:textbox>
              </v:shape>
            </w:pict>
          </mc:Fallback>
        </mc:AlternateContent>
      </w:r>
      <w:r>
        <w:rPr>
          <w:rFonts w:ascii="Verdana" w:hAnsi="Verdana"/>
          <w:noProof/>
          <w:sz w:val="28"/>
        </w:rPr>
        <mc:AlternateContent>
          <mc:Choice Requires="wps">
            <w:drawing>
              <wp:anchor distT="0" distB="0" distL="114300" distR="114300" simplePos="0" relativeHeight="251660288" behindDoc="0" locked="0" layoutInCell="1" allowOverlap="1" wp14:anchorId="419F1F8E" wp14:editId="108A5A03">
                <wp:simplePos x="0" y="0"/>
                <wp:positionH relativeFrom="column">
                  <wp:posOffset>5156200</wp:posOffset>
                </wp:positionH>
                <wp:positionV relativeFrom="paragraph">
                  <wp:posOffset>2476500</wp:posOffset>
                </wp:positionV>
                <wp:extent cx="1384300" cy="431800"/>
                <wp:effectExtent l="0" t="0" r="0" b="0"/>
                <wp:wrapNone/>
                <wp:docPr id="14" name="Text Box 14">
                  <a:hlinkClick xmlns:a="http://schemas.openxmlformats.org/drawingml/2006/main" r:id="rId11"/>
                </wp:docPr>
                <wp:cNvGraphicFramePr/>
                <a:graphic xmlns:a="http://schemas.openxmlformats.org/drawingml/2006/main">
                  <a:graphicData uri="http://schemas.microsoft.com/office/word/2010/wordprocessingShape">
                    <wps:wsp>
                      <wps:cNvSpPr txBox="1"/>
                      <wps:spPr>
                        <a:xfrm>
                          <a:off x="0" y="0"/>
                          <a:ext cx="1384300" cy="431800"/>
                        </a:xfrm>
                        <a:prstGeom prst="rect">
                          <a:avLst/>
                        </a:prstGeom>
                        <a:noFill/>
                        <a:ln w="6350">
                          <a:noFill/>
                        </a:ln>
                      </wps:spPr>
                      <wps:txbx>
                        <w:txbxContent>
                          <w:p w14:paraId="3060D724" w14:textId="77777777" w:rsidR="00915E54" w:rsidRDefault="00915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9F1F8E" id="Text Box 14" o:spid="_x0000_s1030" type="#_x0000_t202" href="https://www.liveplan.com/features/samples_and_examples?utm_medium=download&amp;utm_source=bplans.com&amp;utm_campaign=samples_business_plans&amp;utm_content=yogacenter" style="position:absolute;margin-left:406pt;margin-top:195pt;width:109pt;height:3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" o:button="t" filled="f" stroked="f" strokeweight=".5pt">
                <v:fill o:detectmouseclick="t"/>
                <v:textbox>
                  <w:txbxContent>
                    <w:p w14:paraId="3060D724" w14:textId="77777777" w:rsidR="00915E54" w:rsidRDefault="00915E54"/>
                  </w:txbxContent>
                </v:textbox>
              </v:shape>
            </w:pict>
          </mc:Fallback>
        </mc:AlternateContent>
      </w:r>
      <w:r>
        <w:rPr>
          <w:rFonts w:ascii="Verdana" w:hAnsi="Verdana"/>
          <w:noProof/>
          <w:sz w:val="28"/>
        </w:rPr>
        <mc:AlternateContent>
          <mc:Choice Requires="wps">
            <w:drawing>
              <wp:anchor distT="0" distB="0" distL="114300" distR="114300" simplePos="0" relativeHeight="251659264" behindDoc="0" locked="0" layoutInCell="1" allowOverlap="1" wp14:anchorId="26ABED3F" wp14:editId="2CB960A8">
                <wp:simplePos x="0" y="0"/>
                <wp:positionH relativeFrom="column">
                  <wp:posOffset>1943100</wp:posOffset>
                </wp:positionH>
                <wp:positionV relativeFrom="paragraph">
                  <wp:posOffset>8432800</wp:posOffset>
                </wp:positionV>
                <wp:extent cx="2032000" cy="533400"/>
                <wp:effectExtent l="0" t="0" r="0" b="0"/>
                <wp:wrapNone/>
                <wp:docPr id="13" name="Text Box 13">
                  <a:hlinkClick xmlns:a="http://schemas.openxmlformats.org/drawingml/2006/main" r:id="rId12"/>
                </wp:docPr>
                <wp:cNvGraphicFramePr/>
                <a:graphic xmlns:a="http://schemas.openxmlformats.org/drawingml/2006/main">
                  <a:graphicData uri="http://schemas.microsoft.com/office/word/2010/wordprocessingShape">
                    <wps:wsp>
                      <wps:cNvSpPr txBox="1"/>
                      <wps:spPr>
                        <a:xfrm>
                          <a:off x="0" y="0"/>
                          <a:ext cx="2032000" cy="533400"/>
                        </a:xfrm>
                        <a:prstGeom prst="rect">
                          <a:avLst/>
                        </a:prstGeom>
                        <a:noFill/>
                        <a:ln w="6350">
                          <a:noFill/>
                        </a:ln>
                      </wps:spPr>
                      <wps:txbx>
                        <w:txbxContent>
                          <w:p w14:paraId="05C90C16" w14:textId="77777777" w:rsidR="00915E54" w:rsidRDefault="00915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ABED3F" id="Text Box 13" o:spid="_x0000_s1031" type="#_x0000_t202" href="https://www.liveplan.com/ppc/template?utm_medium=download&amp;utm_source=bplans.com&amp;utm_campaign=samples_business_plans&amp;utm_content=yogacenter" style="position:absolute;margin-left:153pt;margin-top:664pt;width:160pt;height:4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" o:button="t" filled="f" stroked="f" strokeweight=".5pt">
                <v:fill o:detectmouseclick="t"/>
                <v:textbox>
                  <w:txbxContent>
                    <w:p w14:paraId="05C90C16" w14:textId="77777777" w:rsidR="00915E54" w:rsidRDefault="00915E54"/>
                  </w:txbxContent>
                </v:textbox>
              </v:shape>
            </w:pict>
          </mc:Fallback>
        </mc:AlternateContent>
      </w:r>
      <w:r>
        <w:rPr>
          <w:rFonts w:ascii="Verdana" w:hAnsi="Verdana"/>
          <w:noProof/>
          <w:sz w:val="28"/>
        </w:rPr>
        <w:drawing>
          <wp:anchor distT="0" distB="0" distL="114300" distR="114300" simplePos="0" relativeHeight="251658240" behindDoc="0" locked="1" layoutInCell="1" allowOverlap="1" wp14:anchorId="5EBDCD8B" wp14:editId="32833666">
            <wp:simplePos x="0" y="0"/>
            <wp:positionH relativeFrom="column">
              <wp:posOffset>-1028700</wp:posOffset>
            </wp:positionH>
            <wp:positionV relativeFrom="page">
              <wp:posOffset>12065</wp:posOffset>
            </wp:positionV>
            <wp:extent cx="8013700" cy="10027920"/>
            <wp:effectExtent l="0" t="0" r="0" b="5080"/>
            <wp:wrapTopAndBottom/>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ell pho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8013700" cy="10027920"/>
                    </a:xfrm>
                    <a:prstGeom prst="rect">
                      <a:avLst/>
                    </a:prstGeom>
                  </pic:spPr>
                </pic:pic>
              </a:graphicData>
            </a:graphic>
            <wp14:sizeRelH relativeFrom="margin">
              <wp14:pctWidth>0</wp14:pctWidth>
            </wp14:sizeRelH>
            <wp14:sizeRelV relativeFrom="margin">
              <wp14:pctHeight>0</wp14:pctHeight>
            </wp14:sizeRelV>
          </wp:anchor>
        </w:drawing>
      </w:r>
      <w:r w:rsidR="00F1160F" w:rsidRPr="00C82C8A">
        <w:rPr>
          <w:rFonts w:ascii="Verdana" w:hAnsi="Verdana"/>
          <w:sz w:val="28"/>
        </w:rPr>
        <w:br w:type="page"/>
      </w:r>
      <w:bookmarkStart w:id="2" w:name="BodyTopicCoverPage"/>
      <w:bookmarkEnd w:id="0"/>
    </w:p>
    <w:bookmarkEnd w:id="1"/>
    <w:bookmarkEnd w:id="2"/>
    <w:p w14:paraId="4A72698E" w14:textId="77777777" w:rsidR="00F1160F" w:rsidRDefault="00915E54">
      <w:pPr>
        <w:spacing w:after="280" w:afterAutospacing="1"/>
        <w:rPr>
          <w:rFonts w:ascii="Verdana" w:eastAsia="Verdana" w:hAnsi="Verdana" w:cs="Verdana"/>
          <w:sz w:val="20"/>
        </w:rPr>
      </w:pPr>
      <w:r>
        <w:rPr>
          <w:noProof/>
        </w:rPr>
        <w:lastRenderedPageBreak/>
        <mc:AlternateContent>
          <mc:Choice Requires="wps">
            <w:drawing>
              <wp:anchor distT="0" distB="0" distL="114300" distR="114300" simplePos="0" relativeHeight="251670528" behindDoc="0" locked="0" layoutInCell="1" allowOverlap="1" wp14:anchorId="6ECAA5EB" wp14:editId="6F4C116B">
                <wp:simplePos x="0" y="0"/>
                <wp:positionH relativeFrom="column">
                  <wp:posOffset>-228600</wp:posOffset>
                </wp:positionH>
                <wp:positionV relativeFrom="paragraph">
                  <wp:posOffset>101600</wp:posOffset>
                </wp:positionV>
                <wp:extent cx="6413500" cy="83693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6413500" cy="8369300"/>
                        </a:xfrm>
                        <a:prstGeom prst="rect">
                          <a:avLst/>
                        </a:prstGeom>
                        <a:noFill/>
                        <a:ln w="6350">
                          <a:noFill/>
                        </a:ln>
                      </wps:spPr>
                      <wps:txbx>
                        <w:txbxContent>
                          <w:p w14:paraId="3DD20D01" w14:textId="77777777" w:rsidR="00915E54" w:rsidRDefault="00915E54" w:rsidP="00915E54">
                            <w:pPr>
                              <w:spacing w:beforeAutospacing="1" w:after="360" w:afterAutospacing="1" w:line="280" w:lineRule="atLeast"/>
                              <w:rPr>
                                <w:rFonts w:eastAsia="Trebuchet MS"/>
                                <w:color w:val="4D4D4D"/>
                                <w:sz w:val="28"/>
                              </w:rPr>
                            </w:pPr>
                            <w:r>
                              <w:rPr>
                                <w:rFonts w:eastAsia="Trebuchet MS"/>
                                <w:color w:val="4D4D4D"/>
                                <w:sz w:val="28"/>
                              </w:rPr>
                              <w:t xml:space="preserve">This sample business plan has been made available to users of </w:t>
                            </w:r>
                            <w:hyperlink r:id="rId14" w:history="1">
                              <w:r>
                                <w:rPr>
                                  <w:rStyle w:val="Hyperlink"/>
                                  <w:rFonts w:eastAsia="Trebuchet MS"/>
                                  <w:sz w:val="28"/>
                                </w:rPr>
                                <w:t>Bplans.com</w:t>
                              </w:r>
                            </w:hyperlink>
                            <w:r>
                              <w:rPr>
                                <w:rFonts w:eastAsia="Trebuchet MS"/>
                                <w:color w:val="4D4D4D"/>
                                <w:sz w:val="28"/>
                              </w:rPr>
                              <w:t xml:space="preserve">, published by Palo Alto Software. Our sample plans were developed by existing companies and new business start-ups as research instruments to determine market viability, or funding availability. Names, </w:t>
                            </w:r>
                            <w:proofErr w:type="gramStart"/>
                            <w:r>
                              <w:rPr>
                                <w:rFonts w:eastAsia="Trebuchet MS"/>
                                <w:color w:val="4D4D4D"/>
                                <w:sz w:val="28"/>
                              </w:rPr>
                              <w:t>locations</w:t>
                            </w:r>
                            <w:proofErr w:type="gramEnd"/>
                            <w:r>
                              <w:rPr>
                                <w:rFonts w:eastAsia="Trebuchet MS"/>
                                <w:color w:val="4D4D4D"/>
                                <w:sz w:val="28"/>
                              </w:rPr>
                              <w:t xml:space="preserve"> and numbers may have been changed, and substantial portions of text may have been omitted to preserve </w:t>
                            </w:r>
                            <w:r>
                              <w:rPr>
                                <w:rFonts w:eastAsia="Trebuchet MS"/>
                                <w:color w:val="4D4D4D"/>
                                <w:sz w:val="28"/>
                              </w:rPr>
                              <w:br/>
                              <w:t>confidentiality and proprietary information.</w:t>
                            </w:r>
                          </w:p>
                          <w:p w14:paraId="3E49C531" w14:textId="77777777" w:rsidR="00915E54" w:rsidRDefault="00915E54" w:rsidP="00915E54">
                            <w:pPr>
                              <w:spacing w:beforeAutospacing="1" w:after="360" w:afterAutospacing="1" w:line="280" w:lineRule="atLeast"/>
                              <w:rPr>
                                <w:rFonts w:eastAsia="Trebuchet MS"/>
                                <w:color w:val="4D4D4D"/>
                                <w:sz w:val="28"/>
                              </w:rPr>
                            </w:pPr>
                            <w:r>
                              <w:rPr>
                                <w:rFonts w:eastAsia="Trebuchet MS"/>
                                <w:color w:val="4D4D4D"/>
                                <w:sz w:val="28"/>
                              </w:rPr>
                              <w:t xml:space="preserve">You are welcome to use this plan as a starting point to create your own, but you do not have permission to reproduce, resell, publish, distribute </w:t>
                            </w:r>
                            <w:r>
                              <w:rPr>
                                <w:rFonts w:eastAsia="Trebuchet MS"/>
                                <w:color w:val="4D4D4D"/>
                                <w:sz w:val="28"/>
                              </w:rPr>
                              <w:br/>
                              <w:t xml:space="preserve">or even copy this plan as it exists here. </w:t>
                            </w:r>
                          </w:p>
                          <w:p w14:paraId="2F1EBCDF" w14:textId="77777777" w:rsidR="00915E54" w:rsidRDefault="00915E54" w:rsidP="00915E54">
                            <w:pPr>
                              <w:spacing w:beforeAutospacing="1" w:after="360" w:afterAutospacing="1" w:line="280" w:lineRule="atLeast"/>
                              <w:rPr>
                                <w:rFonts w:eastAsia="Trebuchet MS"/>
                                <w:color w:val="4D4D4D"/>
                                <w:sz w:val="28"/>
                              </w:rPr>
                            </w:pPr>
                            <w:r>
                              <w:rPr>
                                <w:rFonts w:eastAsia="Trebuchet MS"/>
                                <w:color w:val="4D4D4D"/>
                                <w:sz w:val="28"/>
                              </w:rPr>
                              <w:t>Requests for reprints, academic use, and other dissemination of this sample plan should be emailed to the marketing department of Palo Alto Software at marketing@paloalto.com.</w:t>
                            </w:r>
                          </w:p>
                          <w:p w14:paraId="49408935" w14:textId="77777777" w:rsidR="00915E54" w:rsidRDefault="00915E54" w:rsidP="00915E54">
                            <w:pPr>
                              <w:spacing w:beforeAutospacing="1" w:after="360" w:afterAutospacing="1" w:line="280" w:lineRule="atLeast"/>
                              <w:jc w:val="center"/>
                              <w:rPr>
                                <w:rFonts w:eastAsia="Trebuchet MS"/>
                                <w:color w:val="4D4D4D"/>
                                <w:sz w:val="28"/>
                              </w:rPr>
                            </w:pPr>
                          </w:p>
                          <w:p w14:paraId="4BDC9A0F" w14:textId="77777777" w:rsidR="00915E54" w:rsidRDefault="00915E54" w:rsidP="00915E54">
                            <w:pPr>
                              <w:spacing w:beforeAutospacing="1" w:after="360" w:afterAutospacing="1" w:line="280" w:lineRule="atLeast"/>
                              <w:jc w:val="center"/>
                              <w:rPr>
                                <w:rFonts w:eastAsia="Trebuchet MS"/>
                                <w:color w:val="4D4D4D"/>
                                <w:sz w:val="28"/>
                              </w:rPr>
                            </w:pPr>
                          </w:p>
                          <w:p w14:paraId="690F0930" w14:textId="77777777" w:rsidR="00915E54" w:rsidRDefault="00915E54" w:rsidP="00915E54">
                            <w:pPr>
                              <w:spacing w:beforeAutospacing="1" w:after="360" w:afterAutospacing="1" w:line="280" w:lineRule="atLeast"/>
                              <w:jc w:val="center"/>
                              <w:rPr>
                                <w:rFonts w:eastAsia="Trebuchet MS"/>
                                <w:color w:val="4D4D4D"/>
                                <w:sz w:val="28"/>
                              </w:rPr>
                            </w:pPr>
                          </w:p>
                          <w:p w14:paraId="00E06B2E" w14:textId="77777777" w:rsidR="00915E54" w:rsidRDefault="00915E54" w:rsidP="00915E54">
                            <w:pPr>
                              <w:spacing w:beforeAutospacing="1" w:after="360" w:afterAutospacing="1" w:line="280" w:lineRule="atLeast"/>
                              <w:jc w:val="center"/>
                              <w:rPr>
                                <w:rFonts w:eastAsia="Trebuchet MS"/>
                                <w:color w:val="4D4D4D"/>
                                <w:sz w:val="28"/>
                              </w:rPr>
                            </w:pPr>
                          </w:p>
                          <w:p w14:paraId="3C7C770A" w14:textId="77777777" w:rsidR="00915E54" w:rsidRDefault="00915E54" w:rsidP="00915E54">
                            <w:pPr>
                              <w:spacing w:beforeAutospacing="1" w:after="360" w:afterAutospacing="1" w:line="280" w:lineRule="atLeast"/>
                              <w:jc w:val="center"/>
                              <w:rPr>
                                <w:rFonts w:eastAsia="Trebuchet MS"/>
                                <w:color w:val="4D4D4D"/>
                                <w:sz w:val="28"/>
                              </w:rPr>
                            </w:pPr>
                          </w:p>
                          <w:p w14:paraId="0DEF7E5F" w14:textId="77777777" w:rsidR="00915E54" w:rsidRDefault="00915E54" w:rsidP="00915E54">
                            <w:pPr>
                              <w:spacing w:beforeAutospacing="1" w:after="360" w:afterAutospacing="1" w:line="280" w:lineRule="atLeast"/>
                              <w:jc w:val="center"/>
                              <w:rPr>
                                <w:rFonts w:eastAsia="Trebuchet MS"/>
                                <w:color w:val="4D4D4D"/>
                                <w:sz w:val="28"/>
                              </w:rPr>
                            </w:pPr>
                          </w:p>
                          <w:p w14:paraId="37CFC93F" w14:textId="77777777" w:rsidR="00915E54" w:rsidRDefault="00915E54" w:rsidP="00915E54">
                            <w:pPr>
                              <w:spacing w:beforeAutospacing="1" w:after="360" w:afterAutospacing="1" w:line="280" w:lineRule="atLeast"/>
                              <w:jc w:val="center"/>
                              <w:rPr>
                                <w:rFonts w:eastAsia="Trebuchet MS"/>
                                <w:color w:val="4D4D4D"/>
                                <w:sz w:val="28"/>
                              </w:rPr>
                            </w:pPr>
                          </w:p>
                          <w:p w14:paraId="39683B59" w14:textId="77777777" w:rsidR="00915E54" w:rsidRDefault="00915E54" w:rsidP="00915E54">
                            <w:pPr>
                              <w:spacing w:beforeAutospacing="1" w:after="360" w:afterAutospacing="1" w:line="280" w:lineRule="atLeast"/>
                              <w:jc w:val="center"/>
                              <w:rPr>
                                <w:rFonts w:eastAsia="Trebuchet MS"/>
                                <w:color w:val="4D4D4D"/>
                                <w:sz w:val="28"/>
                              </w:rPr>
                            </w:pPr>
                          </w:p>
                          <w:p w14:paraId="6EB9876B" w14:textId="77777777" w:rsidR="00915E54" w:rsidRDefault="00915E54" w:rsidP="00915E54">
                            <w:pPr>
                              <w:spacing w:beforeAutospacing="1" w:after="360" w:afterAutospacing="1" w:line="280" w:lineRule="atLeast"/>
                              <w:jc w:val="center"/>
                              <w:rPr>
                                <w:rFonts w:eastAsia="Trebuchet MS"/>
                                <w:color w:val="4D4D4D"/>
                                <w:sz w:val="28"/>
                              </w:rPr>
                            </w:pPr>
                          </w:p>
                          <w:p w14:paraId="5E8CF5A7" w14:textId="77777777" w:rsidR="00915E54" w:rsidRDefault="00915E54" w:rsidP="00915E54">
                            <w:pPr>
                              <w:spacing w:beforeAutospacing="1" w:after="360" w:afterAutospacing="1" w:line="280" w:lineRule="atLeast"/>
                              <w:jc w:val="center"/>
                              <w:rPr>
                                <w:rFonts w:eastAsia="Trebuchet MS"/>
                                <w:color w:val="4D4D4D"/>
                                <w:sz w:val="28"/>
                              </w:rPr>
                            </w:pPr>
                          </w:p>
                          <w:p w14:paraId="60B8E327" w14:textId="77777777" w:rsidR="00915E54" w:rsidRDefault="00915E54" w:rsidP="00915E54">
                            <w:pPr>
                              <w:spacing w:beforeAutospacing="1" w:after="360" w:afterAutospacing="1" w:line="280" w:lineRule="atLeast"/>
                              <w:rPr>
                                <w:rFonts w:eastAsia="Trebuchet MS"/>
                                <w:color w:val="4D4D4D"/>
                                <w:sz w:val="28"/>
                              </w:rPr>
                            </w:pPr>
                          </w:p>
                          <w:p w14:paraId="2FEF470E" w14:textId="77777777" w:rsidR="00915E54" w:rsidRDefault="00915E54" w:rsidP="00915E54">
                            <w:pPr>
                              <w:spacing w:beforeAutospacing="1" w:after="360" w:afterAutospacing="1" w:line="280" w:lineRule="atLeast"/>
                              <w:jc w:val="center"/>
                              <w:rPr>
                                <w:rFonts w:eastAsia="Trebuchet MS"/>
                                <w:color w:val="4D4D4D"/>
                                <w:sz w:val="28"/>
                              </w:rPr>
                            </w:pPr>
                          </w:p>
                          <w:p w14:paraId="0985AF8B" w14:textId="77777777" w:rsidR="00915E54" w:rsidRDefault="00915E54" w:rsidP="00915E54">
                            <w:pPr>
                              <w:spacing w:beforeAutospacing="1" w:after="360" w:afterAutospacing="1" w:line="280" w:lineRule="atLeast"/>
                              <w:jc w:val="center"/>
                              <w:rPr>
                                <w:rFonts w:eastAsia="Trebuchet MS"/>
                                <w:color w:val="4D4D4D"/>
                                <w:sz w:val="28"/>
                              </w:rPr>
                            </w:pPr>
                          </w:p>
                          <w:p w14:paraId="68AC1799" w14:textId="77777777" w:rsidR="00915E54" w:rsidRDefault="00915E54" w:rsidP="00915E54">
                            <w:pPr>
                              <w:spacing w:beforeAutospacing="1" w:after="360" w:afterAutospacing="1" w:line="280" w:lineRule="atLeast"/>
                              <w:jc w:val="center"/>
                              <w:rPr>
                                <w:rFonts w:eastAsia="Trebuchet MS"/>
                                <w:color w:val="4D4D4D"/>
                                <w:sz w:val="28"/>
                              </w:rPr>
                            </w:pPr>
                            <w:r>
                              <w:rPr>
                                <w:rFonts w:eastAsia="Trebuchet MS"/>
                                <w:color w:val="4D4D4D"/>
                                <w:sz w:val="28"/>
                              </w:rPr>
                              <w:t>Copyright Palo Alto Software, Inc., 2020 All rights reserved.</w:t>
                            </w:r>
                          </w:p>
                          <w:p w14:paraId="2D1239F3" w14:textId="77777777" w:rsidR="00915E54" w:rsidRDefault="00915E54" w:rsidP="00915E54"/>
                          <w:p w14:paraId="2F45F24D" w14:textId="77777777" w:rsidR="00915E54" w:rsidRDefault="00915E54" w:rsidP="00915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CAA5EB" id="Text Box 23" o:spid="_x0000_s1032" type="#_x0000_t202" style="position:absolute;margin-left:-18pt;margin-top:8pt;width:505pt;height:659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" filled="f" stroked="f" strokeweight=".5pt">
                <v:textbox>
                  <w:txbxContent>
                    <w:p w14:paraId="3DD20D01" w14:textId="77777777" w:rsidR="00915E54" w:rsidRDefault="00915E54" w:rsidP="00915E54">
                      <w:pPr>
                        <w:spacing w:beforeAutospacing="1" w:after="360" w:afterAutospacing="1" w:line="280" w:lineRule="atLeast"/>
                        <w:rPr>
                          <w:rFonts w:eastAsia="Trebuchet MS"/>
                          <w:color w:val="4D4D4D"/>
                          <w:sz w:val="28"/>
                        </w:rPr>
                      </w:pPr>
                      <w:r>
                        <w:rPr>
                          <w:rFonts w:eastAsia="Trebuchet MS"/>
                          <w:color w:val="4D4D4D"/>
                          <w:sz w:val="28"/>
                        </w:rPr>
                        <w:t xml:space="preserve">This sample business plan has been made available to users of </w:t>
                      </w:r>
                      <w:hyperlink r:id="rId15" w:history="1">
                        <w:r>
                          <w:rPr>
                            <w:rStyle w:val="Hyperlink"/>
                            <w:rFonts w:eastAsia="Trebuchet MS"/>
                            <w:sz w:val="28"/>
                          </w:rPr>
                          <w:t>Bplans.com</w:t>
                        </w:r>
                      </w:hyperlink>
                      <w:r>
                        <w:rPr>
                          <w:rFonts w:eastAsia="Trebuchet MS"/>
                          <w:color w:val="4D4D4D"/>
                          <w:sz w:val="28"/>
                        </w:rPr>
                        <w:t xml:space="preserve">, published by Palo Alto Software. Our sample plans were developed by existing companies and new business start-ups as research instruments to determine market viability, or funding availability. Names, </w:t>
                      </w:r>
                      <w:proofErr w:type="gramStart"/>
                      <w:r>
                        <w:rPr>
                          <w:rFonts w:eastAsia="Trebuchet MS"/>
                          <w:color w:val="4D4D4D"/>
                          <w:sz w:val="28"/>
                        </w:rPr>
                        <w:t>locations</w:t>
                      </w:r>
                      <w:proofErr w:type="gramEnd"/>
                      <w:r>
                        <w:rPr>
                          <w:rFonts w:eastAsia="Trebuchet MS"/>
                          <w:color w:val="4D4D4D"/>
                          <w:sz w:val="28"/>
                        </w:rPr>
                        <w:t xml:space="preserve"> and numbers may have been changed, and substantial portions of text may have been omitted to preserve </w:t>
                      </w:r>
                      <w:r>
                        <w:rPr>
                          <w:rFonts w:eastAsia="Trebuchet MS"/>
                          <w:color w:val="4D4D4D"/>
                          <w:sz w:val="28"/>
                        </w:rPr>
                        <w:br/>
                        <w:t>confidentiality and proprietary information.</w:t>
                      </w:r>
                    </w:p>
                    <w:p w14:paraId="3E49C531" w14:textId="77777777" w:rsidR="00915E54" w:rsidRDefault="00915E54" w:rsidP="00915E54">
                      <w:pPr>
                        <w:spacing w:beforeAutospacing="1" w:after="360" w:afterAutospacing="1" w:line="280" w:lineRule="atLeast"/>
                        <w:rPr>
                          <w:rFonts w:eastAsia="Trebuchet MS"/>
                          <w:color w:val="4D4D4D"/>
                          <w:sz w:val="28"/>
                        </w:rPr>
                      </w:pPr>
                      <w:r>
                        <w:rPr>
                          <w:rFonts w:eastAsia="Trebuchet MS"/>
                          <w:color w:val="4D4D4D"/>
                          <w:sz w:val="28"/>
                        </w:rPr>
                        <w:t xml:space="preserve">You are welcome to use this plan as a starting point to create your own, but you do not have permission to reproduce, resell, publish, distribute </w:t>
                      </w:r>
                      <w:r>
                        <w:rPr>
                          <w:rFonts w:eastAsia="Trebuchet MS"/>
                          <w:color w:val="4D4D4D"/>
                          <w:sz w:val="28"/>
                        </w:rPr>
                        <w:br/>
                        <w:t xml:space="preserve">or even copy this plan as it exists here. </w:t>
                      </w:r>
                    </w:p>
                    <w:p w14:paraId="2F1EBCDF" w14:textId="77777777" w:rsidR="00915E54" w:rsidRDefault="00915E54" w:rsidP="00915E54">
                      <w:pPr>
                        <w:spacing w:beforeAutospacing="1" w:after="360" w:afterAutospacing="1" w:line="280" w:lineRule="atLeast"/>
                        <w:rPr>
                          <w:rFonts w:eastAsia="Trebuchet MS"/>
                          <w:color w:val="4D4D4D"/>
                          <w:sz w:val="28"/>
                        </w:rPr>
                      </w:pPr>
                      <w:r>
                        <w:rPr>
                          <w:rFonts w:eastAsia="Trebuchet MS"/>
                          <w:color w:val="4D4D4D"/>
                          <w:sz w:val="28"/>
                        </w:rPr>
                        <w:t>Requests for reprints, academic use, and other dissemination of this sample plan should be emailed to the marketing department of Palo Alto Software at marketing@paloalto.com.</w:t>
                      </w:r>
                    </w:p>
                    <w:p w14:paraId="49408935" w14:textId="77777777" w:rsidR="00915E54" w:rsidRDefault="00915E54" w:rsidP="00915E54">
                      <w:pPr>
                        <w:spacing w:beforeAutospacing="1" w:after="360" w:afterAutospacing="1" w:line="280" w:lineRule="atLeast"/>
                        <w:jc w:val="center"/>
                        <w:rPr>
                          <w:rFonts w:eastAsia="Trebuchet MS"/>
                          <w:color w:val="4D4D4D"/>
                          <w:sz w:val="28"/>
                        </w:rPr>
                      </w:pPr>
                    </w:p>
                    <w:p w14:paraId="4BDC9A0F" w14:textId="77777777" w:rsidR="00915E54" w:rsidRDefault="00915E54" w:rsidP="00915E54">
                      <w:pPr>
                        <w:spacing w:beforeAutospacing="1" w:after="360" w:afterAutospacing="1" w:line="280" w:lineRule="atLeast"/>
                        <w:jc w:val="center"/>
                        <w:rPr>
                          <w:rFonts w:eastAsia="Trebuchet MS"/>
                          <w:color w:val="4D4D4D"/>
                          <w:sz w:val="28"/>
                        </w:rPr>
                      </w:pPr>
                    </w:p>
                    <w:p w14:paraId="690F0930" w14:textId="77777777" w:rsidR="00915E54" w:rsidRDefault="00915E54" w:rsidP="00915E54">
                      <w:pPr>
                        <w:spacing w:beforeAutospacing="1" w:after="360" w:afterAutospacing="1" w:line="280" w:lineRule="atLeast"/>
                        <w:jc w:val="center"/>
                        <w:rPr>
                          <w:rFonts w:eastAsia="Trebuchet MS"/>
                          <w:color w:val="4D4D4D"/>
                          <w:sz w:val="28"/>
                        </w:rPr>
                      </w:pPr>
                    </w:p>
                    <w:p w14:paraId="00E06B2E" w14:textId="77777777" w:rsidR="00915E54" w:rsidRDefault="00915E54" w:rsidP="00915E54">
                      <w:pPr>
                        <w:spacing w:beforeAutospacing="1" w:after="360" w:afterAutospacing="1" w:line="280" w:lineRule="atLeast"/>
                        <w:jc w:val="center"/>
                        <w:rPr>
                          <w:rFonts w:eastAsia="Trebuchet MS"/>
                          <w:color w:val="4D4D4D"/>
                          <w:sz w:val="28"/>
                        </w:rPr>
                      </w:pPr>
                    </w:p>
                    <w:p w14:paraId="3C7C770A" w14:textId="77777777" w:rsidR="00915E54" w:rsidRDefault="00915E54" w:rsidP="00915E54">
                      <w:pPr>
                        <w:spacing w:beforeAutospacing="1" w:after="360" w:afterAutospacing="1" w:line="280" w:lineRule="atLeast"/>
                        <w:jc w:val="center"/>
                        <w:rPr>
                          <w:rFonts w:eastAsia="Trebuchet MS"/>
                          <w:color w:val="4D4D4D"/>
                          <w:sz w:val="28"/>
                        </w:rPr>
                      </w:pPr>
                    </w:p>
                    <w:p w14:paraId="0DEF7E5F" w14:textId="77777777" w:rsidR="00915E54" w:rsidRDefault="00915E54" w:rsidP="00915E54">
                      <w:pPr>
                        <w:spacing w:beforeAutospacing="1" w:after="360" w:afterAutospacing="1" w:line="280" w:lineRule="atLeast"/>
                        <w:jc w:val="center"/>
                        <w:rPr>
                          <w:rFonts w:eastAsia="Trebuchet MS"/>
                          <w:color w:val="4D4D4D"/>
                          <w:sz w:val="28"/>
                        </w:rPr>
                      </w:pPr>
                    </w:p>
                    <w:p w14:paraId="37CFC93F" w14:textId="77777777" w:rsidR="00915E54" w:rsidRDefault="00915E54" w:rsidP="00915E54">
                      <w:pPr>
                        <w:spacing w:beforeAutospacing="1" w:after="360" w:afterAutospacing="1" w:line="280" w:lineRule="atLeast"/>
                        <w:jc w:val="center"/>
                        <w:rPr>
                          <w:rFonts w:eastAsia="Trebuchet MS"/>
                          <w:color w:val="4D4D4D"/>
                          <w:sz w:val="28"/>
                        </w:rPr>
                      </w:pPr>
                    </w:p>
                    <w:p w14:paraId="39683B59" w14:textId="77777777" w:rsidR="00915E54" w:rsidRDefault="00915E54" w:rsidP="00915E54">
                      <w:pPr>
                        <w:spacing w:beforeAutospacing="1" w:after="360" w:afterAutospacing="1" w:line="280" w:lineRule="atLeast"/>
                        <w:jc w:val="center"/>
                        <w:rPr>
                          <w:rFonts w:eastAsia="Trebuchet MS"/>
                          <w:color w:val="4D4D4D"/>
                          <w:sz w:val="28"/>
                        </w:rPr>
                      </w:pPr>
                    </w:p>
                    <w:p w14:paraId="6EB9876B" w14:textId="77777777" w:rsidR="00915E54" w:rsidRDefault="00915E54" w:rsidP="00915E54">
                      <w:pPr>
                        <w:spacing w:beforeAutospacing="1" w:after="360" w:afterAutospacing="1" w:line="280" w:lineRule="atLeast"/>
                        <w:jc w:val="center"/>
                        <w:rPr>
                          <w:rFonts w:eastAsia="Trebuchet MS"/>
                          <w:color w:val="4D4D4D"/>
                          <w:sz w:val="28"/>
                        </w:rPr>
                      </w:pPr>
                    </w:p>
                    <w:p w14:paraId="5E8CF5A7" w14:textId="77777777" w:rsidR="00915E54" w:rsidRDefault="00915E54" w:rsidP="00915E54">
                      <w:pPr>
                        <w:spacing w:beforeAutospacing="1" w:after="360" w:afterAutospacing="1" w:line="280" w:lineRule="atLeast"/>
                        <w:jc w:val="center"/>
                        <w:rPr>
                          <w:rFonts w:eastAsia="Trebuchet MS"/>
                          <w:color w:val="4D4D4D"/>
                          <w:sz w:val="28"/>
                        </w:rPr>
                      </w:pPr>
                    </w:p>
                    <w:p w14:paraId="60B8E327" w14:textId="77777777" w:rsidR="00915E54" w:rsidRDefault="00915E54" w:rsidP="00915E54">
                      <w:pPr>
                        <w:spacing w:beforeAutospacing="1" w:after="360" w:afterAutospacing="1" w:line="280" w:lineRule="atLeast"/>
                        <w:rPr>
                          <w:rFonts w:eastAsia="Trebuchet MS"/>
                          <w:color w:val="4D4D4D"/>
                          <w:sz w:val="28"/>
                        </w:rPr>
                      </w:pPr>
                    </w:p>
                    <w:p w14:paraId="2FEF470E" w14:textId="77777777" w:rsidR="00915E54" w:rsidRDefault="00915E54" w:rsidP="00915E54">
                      <w:pPr>
                        <w:spacing w:beforeAutospacing="1" w:after="360" w:afterAutospacing="1" w:line="280" w:lineRule="atLeast"/>
                        <w:jc w:val="center"/>
                        <w:rPr>
                          <w:rFonts w:eastAsia="Trebuchet MS"/>
                          <w:color w:val="4D4D4D"/>
                          <w:sz w:val="28"/>
                        </w:rPr>
                      </w:pPr>
                    </w:p>
                    <w:p w14:paraId="0985AF8B" w14:textId="77777777" w:rsidR="00915E54" w:rsidRDefault="00915E54" w:rsidP="00915E54">
                      <w:pPr>
                        <w:spacing w:beforeAutospacing="1" w:after="360" w:afterAutospacing="1" w:line="280" w:lineRule="atLeast"/>
                        <w:jc w:val="center"/>
                        <w:rPr>
                          <w:rFonts w:eastAsia="Trebuchet MS"/>
                          <w:color w:val="4D4D4D"/>
                          <w:sz w:val="28"/>
                        </w:rPr>
                      </w:pPr>
                    </w:p>
                    <w:p w14:paraId="68AC1799" w14:textId="77777777" w:rsidR="00915E54" w:rsidRDefault="00915E54" w:rsidP="00915E54">
                      <w:pPr>
                        <w:spacing w:beforeAutospacing="1" w:after="360" w:afterAutospacing="1" w:line="280" w:lineRule="atLeast"/>
                        <w:jc w:val="center"/>
                        <w:rPr>
                          <w:rFonts w:eastAsia="Trebuchet MS"/>
                          <w:color w:val="4D4D4D"/>
                          <w:sz w:val="28"/>
                        </w:rPr>
                      </w:pPr>
                      <w:r>
                        <w:rPr>
                          <w:rFonts w:eastAsia="Trebuchet MS"/>
                          <w:color w:val="4D4D4D"/>
                          <w:sz w:val="28"/>
                        </w:rPr>
                        <w:t>Copyright Palo Alto Software, Inc., 2020 All rights reserved.</w:t>
                      </w:r>
                    </w:p>
                    <w:p w14:paraId="2D1239F3" w14:textId="77777777" w:rsidR="00915E54" w:rsidRDefault="00915E54" w:rsidP="00915E54"/>
                    <w:p w14:paraId="2F45F24D" w14:textId="77777777" w:rsidR="00915E54" w:rsidRDefault="00915E54" w:rsidP="00915E54"/>
                  </w:txbxContent>
                </v:textbox>
              </v:shape>
            </w:pict>
          </mc:Fallback>
        </mc:AlternateContent>
      </w:r>
      <w:r w:rsidR="00F1160F">
        <w:br w:type="page"/>
      </w:r>
      <w:bookmarkStart w:id="3" w:name="TitleTopicLegalPage"/>
      <w:bookmarkStart w:id="4" w:name="TopicLegalPage"/>
      <w:r w:rsidR="00F1160F">
        <w:rPr>
          <w:rFonts w:ascii="Verdana" w:eastAsia="Verdana" w:hAnsi="Verdana" w:cs="Verdana"/>
          <w:sz w:val="20"/>
        </w:rPr>
        <w:lastRenderedPageBreak/>
        <w:t>Legal Page</w:t>
      </w:r>
    </w:p>
    <w:p w14:paraId="22484B26" w14:textId="77777777" w:rsidR="00F1160F" w:rsidRDefault="00F1160F">
      <w:pPr>
        <w:spacing w:after="280" w:afterAutospacing="1"/>
        <w:jc w:val="center"/>
        <w:rPr>
          <w:rFonts w:ascii="Verdana" w:eastAsia="Verdana" w:hAnsi="Verdana" w:cs="Verdana"/>
          <w:sz w:val="20"/>
        </w:rPr>
      </w:pPr>
      <w:bookmarkStart w:id="5" w:name="BodyTopicLegalPage"/>
      <w:bookmarkEnd w:id="3"/>
      <w:r>
        <w:rPr>
          <w:rFonts w:ascii="Arial Black" w:eastAsia="Arial Black" w:hAnsi="Arial Black" w:cs="Arial Black"/>
        </w:rPr>
        <w:t>Confidentiality Agreement</w:t>
      </w:r>
    </w:p>
    <w:p w14:paraId="4A77AD1F" w14:textId="77777777" w:rsidR="00F1160F" w:rsidRDefault="00F1160F">
      <w:pPr>
        <w:spacing w:after="280" w:afterAutospacing="1"/>
        <w:rPr>
          <w:rFonts w:ascii="Verdana" w:eastAsia="Verdana" w:hAnsi="Verdana" w:cs="Verdana"/>
          <w:sz w:val="20"/>
        </w:rPr>
      </w:pPr>
      <w:r>
        <w:rPr>
          <w:rFonts w:ascii="Verdana" w:eastAsia="Verdana" w:hAnsi="Verdana" w:cs="Verdana"/>
          <w:sz w:val="20"/>
        </w:rPr>
        <w:t xml:space="preserve">The undersigned reader acknowledges that the information provided by _________________________ in this business plan is confidential; therefore, reader agrees not to disclose it without the express written permission of _________________________. </w:t>
      </w:r>
    </w:p>
    <w:p w14:paraId="6C396091" w14:textId="77777777" w:rsidR="00F1160F" w:rsidRDefault="00F1160F">
      <w:pPr>
        <w:spacing w:after="280" w:afterAutospacing="1"/>
        <w:rPr>
          <w:rFonts w:ascii="Verdana" w:eastAsia="Verdana" w:hAnsi="Verdana" w:cs="Verdana"/>
          <w:sz w:val="20"/>
        </w:rPr>
      </w:pPr>
      <w:r>
        <w:rPr>
          <w:rFonts w:ascii="Verdana" w:eastAsia="Verdana" w:hAnsi="Verdana" w:cs="Verdana"/>
          <w:sz w:val="20"/>
        </w:rPr>
        <w:t xml:space="preserve">It is acknowledged by reader that information to be furnished in this business plan is in all respects confidential in nature, other than information which is in the public domain through other means and that any disclosure or use of same by reader, may cause serious harm or damage to _________________________. </w:t>
      </w:r>
    </w:p>
    <w:p w14:paraId="703A8080" w14:textId="77777777" w:rsidR="00F1160F" w:rsidRDefault="00F1160F">
      <w:pPr>
        <w:spacing w:after="280" w:afterAutospacing="1"/>
        <w:rPr>
          <w:rFonts w:ascii="Verdana" w:eastAsia="Verdana" w:hAnsi="Verdana" w:cs="Verdana"/>
          <w:sz w:val="20"/>
        </w:rPr>
      </w:pPr>
      <w:r>
        <w:rPr>
          <w:rFonts w:ascii="Verdana" w:eastAsia="Verdana" w:hAnsi="Verdana" w:cs="Verdana"/>
          <w:sz w:val="20"/>
        </w:rPr>
        <w:t xml:space="preserve">Upon request, this document is to be immediately returned to _________________________. </w:t>
      </w:r>
    </w:p>
    <w:p w14:paraId="0F60A903" w14:textId="77777777" w:rsidR="00F1160F" w:rsidRDefault="00F1160F">
      <w:pPr>
        <w:spacing w:after="280" w:afterAutospacing="1"/>
        <w:rPr>
          <w:rFonts w:ascii="Verdana" w:eastAsia="Verdana" w:hAnsi="Verdana" w:cs="Verdana"/>
          <w:sz w:val="20"/>
        </w:rPr>
      </w:pPr>
      <w:r>
        <w:rPr>
          <w:rFonts w:ascii="Verdana" w:eastAsia="Verdana" w:hAnsi="Verdana" w:cs="Verdana"/>
          <w:sz w:val="20"/>
        </w:rPr>
        <w:t xml:space="preserve">___________________ </w:t>
      </w:r>
      <w:r>
        <w:rPr>
          <w:rFonts w:ascii="Verdana" w:eastAsia="Verdana" w:hAnsi="Verdana" w:cs="Verdana"/>
          <w:sz w:val="20"/>
        </w:rPr>
        <w:br/>
        <w:t xml:space="preserve">Signature </w:t>
      </w:r>
    </w:p>
    <w:p w14:paraId="0A408AF8" w14:textId="77777777" w:rsidR="00F1160F" w:rsidRDefault="00F1160F">
      <w:pPr>
        <w:spacing w:after="280" w:afterAutospacing="1"/>
        <w:rPr>
          <w:rFonts w:ascii="Verdana" w:eastAsia="Verdana" w:hAnsi="Verdana" w:cs="Verdana"/>
          <w:sz w:val="20"/>
        </w:rPr>
      </w:pPr>
      <w:r>
        <w:rPr>
          <w:rFonts w:ascii="Verdana" w:eastAsia="Verdana" w:hAnsi="Verdana" w:cs="Verdana"/>
          <w:sz w:val="20"/>
        </w:rPr>
        <w:t>___________________</w:t>
      </w:r>
      <w:r>
        <w:rPr>
          <w:rFonts w:ascii="Verdana" w:eastAsia="Verdana" w:hAnsi="Verdana" w:cs="Verdana"/>
          <w:sz w:val="20"/>
        </w:rPr>
        <w:br/>
        <w:t xml:space="preserve">Name (typed or printed) </w:t>
      </w:r>
    </w:p>
    <w:p w14:paraId="69200C61" w14:textId="77777777" w:rsidR="00F1160F" w:rsidRDefault="00F1160F">
      <w:pPr>
        <w:spacing w:after="280" w:afterAutospacing="1"/>
        <w:rPr>
          <w:rFonts w:ascii="Verdana" w:eastAsia="Verdana" w:hAnsi="Verdana" w:cs="Verdana"/>
          <w:sz w:val="20"/>
        </w:rPr>
      </w:pPr>
      <w:r>
        <w:rPr>
          <w:rFonts w:ascii="Verdana" w:eastAsia="Verdana" w:hAnsi="Verdana" w:cs="Verdana"/>
          <w:sz w:val="20"/>
        </w:rPr>
        <w:t>___________________</w:t>
      </w:r>
      <w:r>
        <w:rPr>
          <w:rFonts w:ascii="Verdana" w:eastAsia="Verdana" w:hAnsi="Verdana" w:cs="Verdana"/>
          <w:sz w:val="20"/>
        </w:rPr>
        <w:br/>
        <w:t xml:space="preserve">Date </w:t>
      </w:r>
    </w:p>
    <w:p w14:paraId="0D87DF99" w14:textId="77777777" w:rsidR="00F1160F" w:rsidRDefault="00F1160F">
      <w:pPr>
        <w:spacing w:after="280" w:afterAutospacing="1"/>
        <w:rPr>
          <w:rFonts w:ascii="Verdana" w:eastAsia="Verdana" w:hAnsi="Verdana" w:cs="Verdana"/>
          <w:sz w:val="20"/>
        </w:rPr>
      </w:pPr>
      <w:r>
        <w:rPr>
          <w:rFonts w:ascii="Verdana" w:eastAsia="Verdana" w:hAnsi="Verdana" w:cs="Verdana"/>
          <w:sz w:val="20"/>
        </w:rPr>
        <w:t>This is a business plan. It does not imply an offering of securities.</w:t>
      </w:r>
    </w:p>
    <w:bookmarkEnd w:id="4"/>
    <w:bookmarkEnd w:id="5"/>
    <w:p w14:paraId="3099BBD0" w14:textId="77777777" w:rsidR="00F1160F" w:rsidRDefault="00F1160F">
      <w:pPr>
        <w:spacing w:after="280" w:afterAutospacing="1"/>
        <w:rPr>
          <w:rFonts w:ascii="Verdana" w:eastAsia="Verdana" w:hAnsi="Verdana" w:cs="Verdana"/>
          <w:sz w:val="20"/>
        </w:rPr>
        <w:sectPr w:rsidR="00F1160F">
          <w:pgSz w:w="12240" w:h="15840"/>
          <w:pgMar w:top="1440" w:right="720" w:bottom="720" w:left="1440" w:header="400" w:footer="708" w:gutter="0"/>
          <w:pgNumType w:start="1"/>
          <w:cols w:space="708"/>
          <w:docGrid w:linePitch="360"/>
        </w:sectPr>
      </w:pPr>
    </w:p>
    <w:p w14:paraId="14C6DC21" w14:textId="77777777" w:rsidR="00F1160F" w:rsidRDefault="00F1160F">
      <w:pPr>
        <w:pStyle w:val="TOC1"/>
        <w:tabs>
          <w:tab w:val="right" w:leader="dot" w:pos="10070"/>
        </w:tabs>
        <w:rPr>
          <w:noProof/>
        </w:rPr>
      </w:pPr>
      <w:r>
        <w:rPr>
          <w:rFonts w:ascii="Verdana" w:eastAsia="Verdana" w:hAnsi="Verdana" w:cs="Verdana"/>
          <w:sz w:val="20"/>
        </w:rPr>
        <w:lastRenderedPageBreak/>
        <w:fldChar w:fldCharType="begin"/>
      </w:r>
      <w:r>
        <w:rPr>
          <w:rFonts w:ascii="Verdana" w:eastAsia="Verdana" w:hAnsi="Verdana" w:cs="Verdana"/>
          <w:sz w:val="20"/>
        </w:rPr>
        <w:instrText>TOC \o "1-9" \h \z \u}</w:instrText>
      </w:r>
      <w:r>
        <w:rPr>
          <w:rFonts w:ascii="Verdana" w:eastAsia="Verdana" w:hAnsi="Verdana" w:cs="Verdana"/>
          <w:sz w:val="20"/>
        </w:rPr>
        <w:fldChar w:fldCharType="separate"/>
      </w:r>
      <w:hyperlink w:anchor="_Toc272326190" w:history="1">
        <w:r w:rsidRPr="005F6877">
          <w:rPr>
            <w:rStyle w:val="Hyperlink"/>
            <w:rFonts w:ascii="Verdana" w:eastAsia="Verdana" w:hAnsi="Verdana" w:cs="Verdana"/>
            <w:noProof/>
          </w:rPr>
          <w:t>1.0 Executive Summary</w:t>
        </w:r>
        <w:r>
          <w:rPr>
            <w:noProof/>
            <w:webHidden/>
          </w:rPr>
          <w:tab/>
        </w:r>
        <w:r>
          <w:rPr>
            <w:noProof/>
            <w:webHidden/>
          </w:rPr>
          <w:fldChar w:fldCharType="begin"/>
        </w:r>
        <w:r>
          <w:rPr>
            <w:noProof/>
            <w:webHidden/>
          </w:rPr>
          <w:instrText xml:space="preserve"> PAGEREF _Toc272326190 \h </w:instrText>
        </w:r>
        <w:r>
          <w:rPr>
            <w:noProof/>
            <w:webHidden/>
          </w:rPr>
        </w:r>
        <w:r>
          <w:rPr>
            <w:noProof/>
            <w:webHidden/>
          </w:rPr>
          <w:fldChar w:fldCharType="separate"/>
        </w:r>
        <w:r>
          <w:rPr>
            <w:noProof/>
            <w:webHidden/>
          </w:rPr>
          <w:t>1</w:t>
        </w:r>
        <w:r>
          <w:rPr>
            <w:noProof/>
            <w:webHidden/>
          </w:rPr>
          <w:fldChar w:fldCharType="end"/>
        </w:r>
      </w:hyperlink>
    </w:p>
    <w:p w14:paraId="2BF78EFE" w14:textId="77777777" w:rsidR="00F1160F" w:rsidRDefault="000D1C1B">
      <w:pPr>
        <w:pStyle w:val="TOC3"/>
        <w:tabs>
          <w:tab w:val="right" w:leader="dot" w:pos="10070"/>
        </w:tabs>
        <w:rPr>
          <w:noProof/>
        </w:rPr>
      </w:pPr>
      <w:hyperlink w:anchor="_Toc272326191" w:history="1">
        <w:r w:rsidR="00F1160F" w:rsidRPr="005F6877">
          <w:rPr>
            <w:rStyle w:val="Hyperlink"/>
            <w:rFonts w:ascii="Verdana" w:eastAsia="Verdana" w:hAnsi="Verdana" w:cs="Verdana"/>
            <w:noProof/>
          </w:rPr>
          <w:t>Chart: Highlights</w:t>
        </w:r>
        <w:r w:rsidR="00F1160F">
          <w:rPr>
            <w:noProof/>
            <w:webHidden/>
          </w:rPr>
          <w:tab/>
        </w:r>
        <w:r w:rsidR="00F1160F">
          <w:rPr>
            <w:noProof/>
            <w:webHidden/>
          </w:rPr>
          <w:fldChar w:fldCharType="begin"/>
        </w:r>
        <w:r w:rsidR="00F1160F">
          <w:rPr>
            <w:noProof/>
            <w:webHidden/>
          </w:rPr>
          <w:instrText xml:space="preserve"> PAGEREF _Toc272326191 \h </w:instrText>
        </w:r>
        <w:r w:rsidR="00F1160F">
          <w:rPr>
            <w:noProof/>
            <w:webHidden/>
          </w:rPr>
        </w:r>
        <w:r w:rsidR="00F1160F">
          <w:rPr>
            <w:noProof/>
            <w:webHidden/>
          </w:rPr>
          <w:fldChar w:fldCharType="separate"/>
        </w:r>
        <w:r w:rsidR="00F1160F">
          <w:rPr>
            <w:noProof/>
            <w:webHidden/>
          </w:rPr>
          <w:t>2</w:t>
        </w:r>
        <w:r w:rsidR="00F1160F">
          <w:rPr>
            <w:noProof/>
            <w:webHidden/>
          </w:rPr>
          <w:fldChar w:fldCharType="end"/>
        </w:r>
      </w:hyperlink>
    </w:p>
    <w:p w14:paraId="5335782B" w14:textId="77777777" w:rsidR="00F1160F" w:rsidRDefault="000D1C1B">
      <w:pPr>
        <w:pStyle w:val="TOC2"/>
        <w:tabs>
          <w:tab w:val="right" w:leader="dot" w:pos="10070"/>
        </w:tabs>
        <w:rPr>
          <w:noProof/>
        </w:rPr>
      </w:pPr>
      <w:hyperlink w:anchor="_Toc272326192" w:history="1">
        <w:r w:rsidR="00F1160F" w:rsidRPr="005F6877">
          <w:rPr>
            <w:rStyle w:val="Hyperlink"/>
            <w:rFonts w:ascii="Verdana" w:eastAsia="Verdana" w:hAnsi="Verdana" w:cs="Verdana"/>
            <w:noProof/>
          </w:rPr>
          <w:t>1.1 Objectives</w:t>
        </w:r>
        <w:r w:rsidR="00F1160F">
          <w:rPr>
            <w:noProof/>
            <w:webHidden/>
          </w:rPr>
          <w:tab/>
        </w:r>
        <w:r w:rsidR="00F1160F">
          <w:rPr>
            <w:noProof/>
            <w:webHidden/>
          </w:rPr>
          <w:fldChar w:fldCharType="begin"/>
        </w:r>
        <w:r w:rsidR="00F1160F">
          <w:rPr>
            <w:noProof/>
            <w:webHidden/>
          </w:rPr>
          <w:instrText xml:space="preserve"> PAGEREF _Toc272326192 \h </w:instrText>
        </w:r>
        <w:r w:rsidR="00F1160F">
          <w:rPr>
            <w:noProof/>
            <w:webHidden/>
          </w:rPr>
        </w:r>
        <w:r w:rsidR="00F1160F">
          <w:rPr>
            <w:noProof/>
            <w:webHidden/>
          </w:rPr>
          <w:fldChar w:fldCharType="separate"/>
        </w:r>
        <w:r w:rsidR="00F1160F">
          <w:rPr>
            <w:noProof/>
            <w:webHidden/>
          </w:rPr>
          <w:t>2</w:t>
        </w:r>
        <w:r w:rsidR="00F1160F">
          <w:rPr>
            <w:noProof/>
            <w:webHidden/>
          </w:rPr>
          <w:fldChar w:fldCharType="end"/>
        </w:r>
      </w:hyperlink>
    </w:p>
    <w:p w14:paraId="454FF7EA" w14:textId="77777777" w:rsidR="00F1160F" w:rsidRDefault="000D1C1B">
      <w:pPr>
        <w:pStyle w:val="TOC2"/>
        <w:tabs>
          <w:tab w:val="right" w:leader="dot" w:pos="10070"/>
        </w:tabs>
        <w:rPr>
          <w:noProof/>
        </w:rPr>
      </w:pPr>
      <w:hyperlink w:anchor="_Toc272326193" w:history="1">
        <w:r w:rsidR="00F1160F" w:rsidRPr="005F6877">
          <w:rPr>
            <w:rStyle w:val="Hyperlink"/>
            <w:rFonts w:ascii="Verdana" w:eastAsia="Verdana" w:hAnsi="Verdana" w:cs="Verdana"/>
            <w:noProof/>
          </w:rPr>
          <w:t>1.2 Mission</w:t>
        </w:r>
        <w:r w:rsidR="00F1160F">
          <w:rPr>
            <w:noProof/>
            <w:webHidden/>
          </w:rPr>
          <w:tab/>
        </w:r>
        <w:r w:rsidR="00F1160F">
          <w:rPr>
            <w:noProof/>
            <w:webHidden/>
          </w:rPr>
          <w:fldChar w:fldCharType="begin"/>
        </w:r>
        <w:r w:rsidR="00F1160F">
          <w:rPr>
            <w:noProof/>
            <w:webHidden/>
          </w:rPr>
          <w:instrText xml:space="preserve"> PAGEREF _Toc272326193 \h </w:instrText>
        </w:r>
        <w:r w:rsidR="00F1160F">
          <w:rPr>
            <w:noProof/>
            <w:webHidden/>
          </w:rPr>
        </w:r>
        <w:r w:rsidR="00F1160F">
          <w:rPr>
            <w:noProof/>
            <w:webHidden/>
          </w:rPr>
          <w:fldChar w:fldCharType="separate"/>
        </w:r>
        <w:r w:rsidR="00F1160F">
          <w:rPr>
            <w:noProof/>
            <w:webHidden/>
          </w:rPr>
          <w:t>2</w:t>
        </w:r>
        <w:r w:rsidR="00F1160F">
          <w:rPr>
            <w:noProof/>
            <w:webHidden/>
          </w:rPr>
          <w:fldChar w:fldCharType="end"/>
        </w:r>
      </w:hyperlink>
    </w:p>
    <w:p w14:paraId="27E6B43C" w14:textId="77777777" w:rsidR="00F1160F" w:rsidRDefault="000D1C1B">
      <w:pPr>
        <w:pStyle w:val="TOC1"/>
        <w:tabs>
          <w:tab w:val="right" w:leader="dot" w:pos="10070"/>
        </w:tabs>
        <w:rPr>
          <w:noProof/>
        </w:rPr>
      </w:pPr>
      <w:hyperlink w:anchor="_Toc272326194" w:history="1">
        <w:r w:rsidR="00F1160F" w:rsidRPr="005F6877">
          <w:rPr>
            <w:rStyle w:val="Hyperlink"/>
            <w:rFonts w:ascii="Verdana" w:eastAsia="Verdana" w:hAnsi="Verdana" w:cs="Verdana"/>
            <w:noProof/>
          </w:rPr>
          <w:t>2.0 Company Summary</w:t>
        </w:r>
        <w:r w:rsidR="00F1160F">
          <w:rPr>
            <w:noProof/>
            <w:webHidden/>
          </w:rPr>
          <w:tab/>
        </w:r>
        <w:r w:rsidR="00F1160F">
          <w:rPr>
            <w:noProof/>
            <w:webHidden/>
          </w:rPr>
          <w:fldChar w:fldCharType="begin"/>
        </w:r>
        <w:r w:rsidR="00F1160F">
          <w:rPr>
            <w:noProof/>
            <w:webHidden/>
          </w:rPr>
          <w:instrText xml:space="preserve"> PAGEREF _Toc272326194 \h </w:instrText>
        </w:r>
        <w:r w:rsidR="00F1160F">
          <w:rPr>
            <w:noProof/>
            <w:webHidden/>
          </w:rPr>
        </w:r>
        <w:r w:rsidR="00F1160F">
          <w:rPr>
            <w:noProof/>
            <w:webHidden/>
          </w:rPr>
          <w:fldChar w:fldCharType="separate"/>
        </w:r>
        <w:r w:rsidR="00F1160F">
          <w:rPr>
            <w:noProof/>
            <w:webHidden/>
          </w:rPr>
          <w:t>3</w:t>
        </w:r>
        <w:r w:rsidR="00F1160F">
          <w:rPr>
            <w:noProof/>
            <w:webHidden/>
          </w:rPr>
          <w:fldChar w:fldCharType="end"/>
        </w:r>
      </w:hyperlink>
    </w:p>
    <w:p w14:paraId="589D2EAC" w14:textId="77777777" w:rsidR="00F1160F" w:rsidRDefault="000D1C1B">
      <w:pPr>
        <w:pStyle w:val="TOC2"/>
        <w:tabs>
          <w:tab w:val="right" w:leader="dot" w:pos="10070"/>
        </w:tabs>
        <w:rPr>
          <w:noProof/>
        </w:rPr>
      </w:pPr>
      <w:hyperlink w:anchor="_Toc272326195" w:history="1">
        <w:r w:rsidR="00F1160F" w:rsidRPr="005F6877">
          <w:rPr>
            <w:rStyle w:val="Hyperlink"/>
            <w:rFonts w:ascii="Verdana" w:eastAsia="Verdana" w:hAnsi="Verdana" w:cs="Verdana"/>
            <w:noProof/>
          </w:rPr>
          <w:t>2.1 Company Ownership</w:t>
        </w:r>
        <w:r w:rsidR="00F1160F">
          <w:rPr>
            <w:noProof/>
            <w:webHidden/>
          </w:rPr>
          <w:tab/>
        </w:r>
        <w:r w:rsidR="00F1160F">
          <w:rPr>
            <w:noProof/>
            <w:webHidden/>
          </w:rPr>
          <w:fldChar w:fldCharType="begin"/>
        </w:r>
        <w:r w:rsidR="00F1160F">
          <w:rPr>
            <w:noProof/>
            <w:webHidden/>
          </w:rPr>
          <w:instrText xml:space="preserve"> PAGEREF _Toc272326195 \h </w:instrText>
        </w:r>
        <w:r w:rsidR="00F1160F">
          <w:rPr>
            <w:noProof/>
            <w:webHidden/>
          </w:rPr>
        </w:r>
        <w:r w:rsidR="00F1160F">
          <w:rPr>
            <w:noProof/>
            <w:webHidden/>
          </w:rPr>
          <w:fldChar w:fldCharType="separate"/>
        </w:r>
        <w:r w:rsidR="00F1160F">
          <w:rPr>
            <w:noProof/>
            <w:webHidden/>
          </w:rPr>
          <w:t>3</w:t>
        </w:r>
        <w:r w:rsidR="00F1160F">
          <w:rPr>
            <w:noProof/>
            <w:webHidden/>
          </w:rPr>
          <w:fldChar w:fldCharType="end"/>
        </w:r>
      </w:hyperlink>
    </w:p>
    <w:p w14:paraId="21146443" w14:textId="77777777" w:rsidR="00F1160F" w:rsidRDefault="000D1C1B">
      <w:pPr>
        <w:pStyle w:val="TOC2"/>
        <w:tabs>
          <w:tab w:val="right" w:leader="dot" w:pos="10070"/>
        </w:tabs>
        <w:rPr>
          <w:noProof/>
        </w:rPr>
      </w:pPr>
      <w:hyperlink w:anchor="_Toc272326196" w:history="1">
        <w:r w:rsidR="00F1160F" w:rsidRPr="005F6877">
          <w:rPr>
            <w:rStyle w:val="Hyperlink"/>
            <w:rFonts w:ascii="Verdana" w:eastAsia="Verdana" w:hAnsi="Verdana" w:cs="Verdana"/>
            <w:noProof/>
          </w:rPr>
          <w:t>2.2 Start-up Summary</w:t>
        </w:r>
        <w:r w:rsidR="00F1160F">
          <w:rPr>
            <w:noProof/>
            <w:webHidden/>
          </w:rPr>
          <w:tab/>
        </w:r>
        <w:r w:rsidR="00F1160F">
          <w:rPr>
            <w:noProof/>
            <w:webHidden/>
          </w:rPr>
          <w:fldChar w:fldCharType="begin"/>
        </w:r>
        <w:r w:rsidR="00F1160F">
          <w:rPr>
            <w:noProof/>
            <w:webHidden/>
          </w:rPr>
          <w:instrText xml:space="preserve"> PAGEREF _Toc272326196 \h </w:instrText>
        </w:r>
        <w:r w:rsidR="00F1160F">
          <w:rPr>
            <w:noProof/>
            <w:webHidden/>
          </w:rPr>
        </w:r>
        <w:r w:rsidR="00F1160F">
          <w:rPr>
            <w:noProof/>
            <w:webHidden/>
          </w:rPr>
          <w:fldChar w:fldCharType="separate"/>
        </w:r>
        <w:r w:rsidR="00F1160F">
          <w:rPr>
            <w:noProof/>
            <w:webHidden/>
          </w:rPr>
          <w:t>3</w:t>
        </w:r>
        <w:r w:rsidR="00F1160F">
          <w:rPr>
            <w:noProof/>
            <w:webHidden/>
          </w:rPr>
          <w:fldChar w:fldCharType="end"/>
        </w:r>
      </w:hyperlink>
    </w:p>
    <w:p w14:paraId="265727C5" w14:textId="77777777" w:rsidR="00F1160F" w:rsidRDefault="000D1C1B">
      <w:pPr>
        <w:pStyle w:val="TOC3"/>
        <w:tabs>
          <w:tab w:val="right" w:leader="dot" w:pos="10070"/>
        </w:tabs>
        <w:rPr>
          <w:noProof/>
        </w:rPr>
      </w:pPr>
      <w:hyperlink w:anchor="_Toc272326197" w:history="1">
        <w:r w:rsidR="00F1160F" w:rsidRPr="005F6877">
          <w:rPr>
            <w:rStyle w:val="Hyperlink"/>
            <w:rFonts w:ascii="Verdana" w:eastAsia="Verdana" w:hAnsi="Verdana" w:cs="Verdana"/>
            <w:noProof/>
          </w:rPr>
          <w:t>Table: Start-up</w:t>
        </w:r>
        <w:r w:rsidR="00F1160F">
          <w:rPr>
            <w:noProof/>
            <w:webHidden/>
          </w:rPr>
          <w:tab/>
        </w:r>
        <w:r w:rsidR="00F1160F">
          <w:rPr>
            <w:noProof/>
            <w:webHidden/>
          </w:rPr>
          <w:fldChar w:fldCharType="begin"/>
        </w:r>
        <w:r w:rsidR="00F1160F">
          <w:rPr>
            <w:noProof/>
            <w:webHidden/>
          </w:rPr>
          <w:instrText xml:space="preserve"> PAGEREF _Toc272326197 \h </w:instrText>
        </w:r>
        <w:r w:rsidR="00F1160F">
          <w:rPr>
            <w:noProof/>
            <w:webHidden/>
          </w:rPr>
        </w:r>
        <w:r w:rsidR="00F1160F">
          <w:rPr>
            <w:noProof/>
            <w:webHidden/>
          </w:rPr>
          <w:fldChar w:fldCharType="separate"/>
        </w:r>
        <w:r w:rsidR="00F1160F">
          <w:rPr>
            <w:noProof/>
            <w:webHidden/>
          </w:rPr>
          <w:t>3</w:t>
        </w:r>
        <w:r w:rsidR="00F1160F">
          <w:rPr>
            <w:noProof/>
            <w:webHidden/>
          </w:rPr>
          <w:fldChar w:fldCharType="end"/>
        </w:r>
      </w:hyperlink>
    </w:p>
    <w:p w14:paraId="789D8AB4" w14:textId="77777777" w:rsidR="00F1160F" w:rsidRDefault="000D1C1B">
      <w:pPr>
        <w:pStyle w:val="TOC3"/>
        <w:tabs>
          <w:tab w:val="right" w:leader="dot" w:pos="10070"/>
        </w:tabs>
        <w:rPr>
          <w:noProof/>
        </w:rPr>
      </w:pPr>
      <w:hyperlink w:anchor="_Toc272326198" w:history="1">
        <w:r w:rsidR="00F1160F" w:rsidRPr="005F6877">
          <w:rPr>
            <w:rStyle w:val="Hyperlink"/>
            <w:rFonts w:ascii="Verdana" w:eastAsia="Verdana" w:hAnsi="Verdana" w:cs="Verdana"/>
            <w:noProof/>
          </w:rPr>
          <w:t>Table: Start-up Funding</w:t>
        </w:r>
        <w:r w:rsidR="00F1160F">
          <w:rPr>
            <w:noProof/>
            <w:webHidden/>
          </w:rPr>
          <w:tab/>
        </w:r>
        <w:r w:rsidR="00F1160F">
          <w:rPr>
            <w:noProof/>
            <w:webHidden/>
          </w:rPr>
          <w:fldChar w:fldCharType="begin"/>
        </w:r>
        <w:r w:rsidR="00F1160F">
          <w:rPr>
            <w:noProof/>
            <w:webHidden/>
          </w:rPr>
          <w:instrText xml:space="preserve"> PAGEREF _Toc272326198 \h </w:instrText>
        </w:r>
        <w:r w:rsidR="00F1160F">
          <w:rPr>
            <w:noProof/>
            <w:webHidden/>
          </w:rPr>
        </w:r>
        <w:r w:rsidR="00F1160F">
          <w:rPr>
            <w:noProof/>
            <w:webHidden/>
          </w:rPr>
          <w:fldChar w:fldCharType="separate"/>
        </w:r>
        <w:r w:rsidR="00F1160F">
          <w:rPr>
            <w:noProof/>
            <w:webHidden/>
          </w:rPr>
          <w:t>4</w:t>
        </w:r>
        <w:r w:rsidR="00F1160F">
          <w:rPr>
            <w:noProof/>
            <w:webHidden/>
          </w:rPr>
          <w:fldChar w:fldCharType="end"/>
        </w:r>
      </w:hyperlink>
    </w:p>
    <w:p w14:paraId="4EDF08EF" w14:textId="77777777" w:rsidR="00F1160F" w:rsidRDefault="000D1C1B">
      <w:pPr>
        <w:pStyle w:val="TOC3"/>
        <w:tabs>
          <w:tab w:val="right" w:leader="dot" w:pos="10070"/>
        </w:tabs>
        <w:rPr>
          <w:noProof/>
        </w:rPr>
      </w:pPr>
      <w:hyperlink w:anchor="_Toc272326199" w:history="1">
        <w:r w:rsidR="00F1160F" w:rsidRPr="005F6877">
          <w:rPr>
            <w:rStyle w:val="Hyperlink"/>
            <w:rFonts w:ascii="Verdana" w:eastAsia="Verdana" w:hAnsi="Verdana" w:cs="Verdana"/>
            <w:noProof/>
          </w:rPr>
          <w:t>Chart: Start-up</w:t>
        </w:r>
        <w:r w:rsidR="00F1160F">
          <w:rPr>
            <w:noProof/>
            <w:webHidden/>
          </w:rPr>
          <w:tab/>
        </w:r>
        <w:r w:rsidR="00F1160F">
          <w:rPr>
            <w:noProof/>
            <w:webHidden/>
          </w:rPr>
          <w:fldChar w:fldCharType="begin"/>
        </w:r>
        <w:r w:rsidR="00F1160F">
          <w:rPr>
            <w:noProof/>
            <w:webHidden/>
          </w:rPr>
          <w:instrText xml:space="preserve"> PAGEREF _Toc272326199 \h </w:instrText>
        </w:r>
        <w:r w:rsidR="00F1160F">
          <w:rPr>
            <w:noProof/>
            <w:webHidden/>
          </w:rPr>
        </w:r>
        <w:r w:rsidR="00F1160F">
          <w:rPr>
            <w:noProof/>
            <w:webHidden/>
          </w:rPr>
          <w:fldChar w:fldCharType="separate"/>
        </w:r>
        <w:r w:rsidR="00F1160F">
          <w:rPr>
            <w:noProof/>
            <w:webHidden/>
          </w:rPr>
          <w:t>5</w:t>
        </w:r>
        <w:r w:rsidR="00F1160F">
          <w:rPr>
            <w:noProof/>
            <w:webHidden/>
          </w:rPr>
          <w:fldChar w:fldCharType="end"/>
        </w:r>
      </w:hyperlink>
    </w:p>
    <w:p w14:paraId="5D66A83E" w14:textId="77777777" w:rsidR="00F1160F" w:rsidRDefault="000D1C1B">
      <w:pPr>
        <w:pStyle w:val="TOC2"/>
        <w:tabs>
          <w:tab w:val="right" w:leader="dot" w:pos="10070"/>
        </w:tabs>
        <w:rPr>
          <w:noProof/>
        </w:rPr>
      </w:pPr>
      <w:hyperlink w:anchor="_Toc272326200" w:history="1">
        <w:r w:rsidR="00F1160F" w:rsidRPr="005F6877">
          <w:rPr>
            <w:rStyle w:val="Hyperlink"/>
            <w:rFonts w:ascii="Verdana" w:eastAsia="Verdana" w:hAnsi="Verdana" w:cs="Verdana"/>
            <w:noProof/>
          </w:rPr>
          <w:t>2.3 Company Locations and Facilities</w:t>
        </w:r>
        <w:r w:rsidR="00F1160F">
          <w:rPr>
            <w:noProof/>
            <w:webHidden/>
          </w:rPr>
          <w:tab/>
        </w:r>
        <w:r w:rsidR="00F1160F">
          <w:rPr>
            <w:noProof/>
            <w:webHidden/>
          </w:rPr>
          <w:fldChar w:fldCharType="begin"/>
        </w:r>
        <w:r w:rsidR="00F1160F">
          <w:rPr>
            <w:noProof/>
            <w:webHidden/>
          </w:rPr>
          <w:instrText xml:space="preserve"> PAGEREF _Toc272326200 \h </w:instrText>
        </w:r>
        <w:r w:rsidR="00F1160F">
          <w:rPr>
            <w:noProof/>
            <w:webHidden/>
          </w:rPr>
        </w:r>
        <w:r w:rsidR="00F1160F">
          <w:rPr>
            <w:noProof/>
            <w:webHidden/>
          </w:rPr>
          <w:fldChar w:fldCharType="separate"/>
        </w:r>
        <w:r w:rsidR="00F1160F">
          <w:rPr>
            <w:noProof/>
            <w:webHidden/>
          </w:rPr>
          <w:t>5</w:t>
        </w:r>
        <w:r w:rsidR="00F1160F">
          <w:rPr>
            <w:noProof/>
            <w:webHidden/>
          </w:rPr>
          <w:fldChar w:fldCharType="end"/>
        </w:r>
      </w:hyperlink>
    </w:p>
    <w:p w14:paraId="4651302F" w14:textId="77777777" w:rsidR="00F1160F" w:rsidRDefault="000D1C1B">
      <w:pPr>
        <w:pStyle w:val="TOC1"/>
        <w:tabs>
          <w:tab w:val="right" w:leader="dot" w:pos="10070"/>
        </w:tabs>
        <w:rPr>
          <w:noProof/>
        </w:rPr>
      </w:pPr>
      <w:hyperlink w:anchor="_Toc272326201" w:history="1">
        <w:r w:rsidR="00F1160F" w:rsidRPr="005F6877">
          <w:rPr>
            <w:rStyle w:val="Hyperlink"/>
            <w:rFonts w:ascii="Verdana" w:eastAsia="Verdana" w:hAnsi="Verdana" w:cs="Verdana"/>
            <w:noProof/>
          </w:rPr>
          <w:t>3.0 Products and Services</w:t>
        </w:r>
        <w:r w:rsidR="00F1160F">
          <w:rPr>
            <w:noProof/>
            <w:webHidden/>
          </w:rPr>
          <w:tab/>
        </w:r>
        <w:r w:rsidR="00F1160F">
          <w:rPr>
            <w:noProof/>
            <w:webHidden/>
          </w:rPr>
          <w:fldChar w:fldCharType="begin"/>
        </w:r>
        <w:r w:rsidR="00F1160F">
          <w:rPr>
            <w:noProof/>
            <w:webHidden/>
          </w:rPr>
          <w:instrText xml:space="preserve"> PAGEREF _Toc272326201 \h </w:instrText>
        </w:r>
        <w:r w:rsidR="00F1160F">
          <w:rPr>
            <w:noProof/>
            <w:webHidden/>
          </w:rPr>
        </w:r>
        <w:r w:rsidR="00F1160F">
          <w:rPr>
            <w:noProof/>
            <w:webHidden/>
          </w:rPr>
          <w:fldChar w:fldCharType="separate"/>
        </w:r>
        <w:r w:rsidR="00F1160F">
          <w:rPr>
            <w:noProof/>
            <w:webHidden/>
          </w:rPr>
          <w:t>6</w:t>
        </w:r>
        <w:r w:rsidR="00F1160F">
          <w:rPr>
            <w:noProof/>
            <w:webHidden/>
          </w:rPr>
          <w:fldChar w:fldCharType="end"/>
        </w:r>
      </w:hyperlink>
    </w:p>
    <w:p w14:paraId="33B256DD" w14:textId="77777777" w:rsidR="00F1160F" w:rsidRDefault="000D1C1B">
      <w:pPr>
        <w:pStyle w:val="TOC1"/>
        <w:tabs>
          <w:tab w:val="right" w:leader="dot" w:pos="10070"/>
        </w:tabs>
        <w:rPr>
          <w:noProof/>
        </w:rPr>
      </w:pPr>
      <w:hyperlink w:anchor="_Toc272326202" w:history="1">
        <w:r w:rsidR="00F1160F" w:rsidRPr="005F6877">
          <w:rPr>
            <w:rStyle w:val="Hyperlink"/>
            <w:rFonts w:ascii="Verdana" w:eastAsia="Verdana" w:hAnsi="Verdana" w:cs="Verdana"/>
            <w:noProof/>
          </w:rPr>
          <w:t>4.0 Market Analysis Summary</w:t>
        </w:r>
        <w:r w:rsidR="00F1160F">
          <w:rPr>
            <w:noProof/>
            <w:webHidden/>
          </w:rPr>
          <w:tab/>
        </w:r>
        <w:r w:rsidR="00F1160F">
          <w:rPr>
            <w:noProof/>
            <w:webHidden/>
          </w:rPr>
          <w:fldChar w:fldCharType="begin"/>
        </w:r>
        <w:r w:rsidR="00F1160F">
          <w:rPr>
            <w:noProof/>
            <w:webHidden/>
          </w:rPr>
          <w:instrText xml:space="preserve"> PAGEREF _Toc272326202 \h </w:instrText>
        </w:r>
        <w:r w:rsidR="00F1160F">
          <w:rPr>
            <w:noProof/>
            <w:webHidden/>
          </w:rPr>
        </w:r>
        <w:r w:rsidR="00F1160F">
          <w:rPr>
            <w:noProof/>
            <w:webHidden/>
          </w:rPr>
          <w:fldChar w:fldCharType="separate"/>
        </w:r>
        <w:r w:rsidR="00F1160F">
          <w:rPr>
            <w:noProof/>
            <w:webHidden/>
          </w:rPr>
          <w:t>6</w:t>
        </w:r>
        <w:r w:rsidR="00F1160F">
          <w:rPr>
            <w:noProof/>
            <w:webHidden/>
          </w:rPr>
          <w:fldChar w:fldCharType="end"/>
        </w:r>
      </w:hyperlink>
    </w:p>
    <w:p w14:paraId="5BBB2351" w14:textId="77777777" w:rsidR="00F1160F" w:rsidRDefault="000D1C1B">
      <w:pPr>
        <w:pStyle w:val="TOC2"/>
        <w:tabs>
          <w:tab w:val="right" w:leader="dot" w:pos="10070"/>
        </w:tabs>
        <w:rPr>
          <w:noProof/>
        </w:rPr>
      </w:pPr>
      <w:hyperlink w:anchor="_Toc272326203" w:history="1">
        <w:r w:rsidR="00F1160F" w:rsidRPr="005F6877">
          <w:rPr>
            <w:rStyle w:val="Hyperlink"/>
            <w:rFonts w:ascii="Verdana" w:eastAsia="Verdana" w:hAnsi="Verdana" w:cs="Verdana"/>
            <w:noProof/>
          </w:rPr>
          <w:t>4.1 Market Segmentation</w:t>
        </w:r>
        <w:r w:rsidR="00F1160F">
          <w:rPr>
            <w:noProof/>
            <w:webHidden/>
          </w:rPr>
          <w:tab/>
        </w:r>
        <w:r w:rsidR="00F1160F">
          <w:rPr>
            <w:noProof/>
            <w:webHidden/>
          </w:rPr>
          <w:fldChar w:fldCharType="begin"/>
        </w:r>
        <w:r w:rsidR="00F1160F">
          <w:rPr>
            <w:noProof/>
            <w:webHidden/>
          </w:rPr>
          <w:instrText xml:space="preserve"> PAGEREF _Toc272326203 \h </w:instrText>
        </w:r>
        <w:r w:rsidR="00F1160F">
          <w:rPr>
            <w:noProof/>
            <w:webHidden/>
          </w:rPr>
        </w:r>
        <w:r w:rsidR="00F1160F">
          <w:rPr>
            <w:noProof/>
            <w:webHidden/>
          </w:rPr>
          <w:fldChar w:fldCharType="separate"/>
        </w:r>
        <w:r w:rsidR="00F1160F">
          <w:rPr>
            <w:noProof/>
            <w:webHidden/>
          </w:rPr>
          <w:t>7</w:t>
        </w:r>
        <w:r w:rsidR="00F1160F">
          <w:rPr>
            <w:noProof/>
            <w:webHidden/>
          </w:rPr>
          <w:fldChar w:fldCharType="end"/>
        </w:r>
      </w:hyperlink>
    </w:p>
    <w:p w14:paraId="3546BBC2" w14:textId="77777777" w:rsidR="00F1160F" w:rsidRDefault="000D1C1B">
      <w:pPr>
        <w:pStyle w:val="TOC3"/>
        <w:tabs>
          <w:tab w:val="right" w:leader="dot" w:pos="10070"/>
        </w:tabs>
        <w:rPr>
          <w:noProof/>
        </w:rPr>
      </w:pPr>
      <w:hyperlink w:anchor="_Toc272326204" w:history="1">
        <w:r w:rsidR="00F1160F" w:rsidRPr="005F6877">
          <w:rPr>
            <w:rStyle w:val="Hyperlink"/>
            <w:rFonts w:ascii="Verdana" w:eastAsia="Verdana" w:hAnsi="Verdana" w:cs="Verdana"/>
            <w:noProof/>
          </w:rPr>
          <w:t>Chart: Market Analysis (Pie)</w:t>
        </w:r>
        <w:r w:rsidR="00F1160F">
          <w:rPr>
            <w:noProof/>
            <w:webHidden/>
          </w:rPr>
          <w:tab/>
        </w:r>
        <w:r w:rsidR="00F1160F">
          <w:rPr>
            <w:noProof/>
            <w:webHidden/>
          </w:rPr>
          <w:fldChar w:fldCharType="begin"/>
        </w:r>
        <w:r w:rsidR="00F1160F">
          <w:rPr>
            <w:noProof/>
            <w:webHidden/>
          </w:rPr>
          <w:instrText xml:space="preserve"> PAGEREF _Toc272326204 \h </w:instrText>
        </w:r>
        <w:r w:rsidR="00F1160F">
          <w:rPr>
            <w:noProof/>
            <w:webHidden/>
          </w:rPr>
        </w:r>
        <w:r w:rsidR="00F1160F">
          <w:rPr>
            <w:noProof/>
            <w:webHidden/>
          </w:rPr>
          <w:fldChar w:fldCharType="separate"/>
        </w:r>
        <w:r w:rsidR="00F1160F">
          <w:rPr>
            <w:noProof/>
            <w:webHidden/>
          </w:rPr>
          <w:t>7</w:t>
        </w:r>
        <w:r w:rsidR="00F1160F">
          <w:rPr>
            <w:noProof/>
            <w:webHidden/>
          </w:rPr>
          <w:fldChar w:fldCharType="end"/>
        </w:r>
      </w:hyperlink>
    </w:p>
    <w:p w14:paraId="759DD970" w14:textId="77777777" w:rsidR="00F1160F" w:rsidRDefault="000D1C1B">
      <w:pPr>
        <w:pStyle w:val="TOC3"/>
        <w:tabs>
          <w:tab w:val="right" w:leader="dot" w:pos="10070"/>
        </w:tabs>
        <w:rPr>
          <w:noProof/>
        </w:rPr>
      </w:pPr>
      <w:hyperlink w:anchor="_Toc272326205" w:history="1">
        <w:r w:rsidR="00F1160F" w:rsidRPr="005F6877">
          <w:rPr>
            <w:rStyle w:val="Hyperlink"/>
            <w:rFonts w:ascii="Verdana" w:eastAsia="Verdana" w:hAnsi="Verdana" w:cs="Verdana"/>
            <w:noProof/>
          </w:rPr>
          <w:t>Table: Market Analysis</w:t>
        </w:r>
        <w:r w:rsidR="00F1160F">
          <w:rPr>
            <w:noProof/>
            <w:webHidden/>
          </w:rPr>
          <w:tab/>
        </w:r>
        <w:r w:rsidR="00F1160F">
          <w:rPr>
            <w:noProof/>
            <w:webHidden/>
          </w:rPr>
          <w:fldChar w:fldCharType="begin"/>
        </w:r>
        <w:r w:rsidR="00F1160F">
          <w:rPr>
            <w:noProof/>
            <w:webHidden/>
          </w:rPr>
          <w:instrText xml:space="preserve"> PAGEREF _Toc272326205 \h </w:instrText>
        </w:r>
        <w:r w:rsidR="00F1160F">
          <w:rPr>
            <w:noProof/>
            <w:webHidden/>
          </w:rPr>
        </w:r>
        <w:r w:rsidR="00F1160F">
          <w:rPr>
            <w:noProof/>
            <w:webHidden/>
          </w:rPr>
          <w:fldChar w:fldCharType="separate"/>
        </w:r>
        <w:r w:rsidR="00F1160F">
          <w:rPr>
            <w:noProof/>
            <w:webHidden/>
          </w:rPr>
          <w:t>8</w:t>
        </w:r>
        <w:r w:rsidR="00F1160F">
          <w:rPr>
            <w:noProof/>
            <w:webHidden/>
          </w:rPr>
          <w:fldChar w:fldCharType="end"/>
        </w:r>
      </w:hyperlink>
    </w:p>
    <w:p w14:paraId="43ABA755" w14:textId="77777777" w:rsidR="00F1160F" w:rsidRDefault="000D1C1B">
      <w:pPr>
        <w:pStyle w:val="TOC2"/>
        <w:tabs>
          <w:tab w:val="right" w:leader="dot" w:pos="10070"/>
        </w:tabs>
        <w:rPr>
          <w:noProof/>
        </w:rPr>
      </w:pPr>
      <w:hyperlink w:anchor="_Toc272326206" w:history="1">
        <w:r w:rsidR="00F1160F" w:rsidRPr="005F6877">
          <w:rPr>
            <w:rStyle w:val="Hyperlink"/>
            <w:rFonts w:ascii="Verdana" w:eastAsia="Verdana" w:hAnsi="Verdana" w:cs="Verdana"/>
            <w:noProof/>
          </w:rPr>
          <w:t>4.2 Target Market Segment Strategy</w:t>
        </w:r>
        <w:r w:rsidR="00F1160F">
          <w:rPr>
            <w:noProof/>
            <w:webHidden/>
          </w:rPr>
          <w:tab/>
        </w:r>
        <w:r w:rsidR="00F1160F">
          <w:rPr>
            <w:noProof/>
            <w:webHidden/>
          </w:rPr>
          <w:fldChar w:fldCharType="begin"/>
        </w:r>
        <w:r w:rsidR="00F1160F">
          <w:rPr>
            <w:noProof/>
            <w:webHidden/>
          </w:rPr>
          <w:instrText xml:space="preserve"> PAGEREF _Toc272326206 \h </w:instrText>
        </w:r>
        <w:r w:rsidR="00F1160F">
          <w:rPr>
            <w:noProof/>
            <w:webHidden/>
          </w:rPr>
        </w:r>
        <w:r w:rsidR="00F1160F">
          <w:rPr>
            <w:noProof/>
            <w:webHidden/>
          </w:rPr>
          <w:fldChar w:fldCharType="separate"/>
        </w:r>
        <w:r w:rsidR="00F1160F">
          <w:rPr>
            <w:noProof/>
            <w:webHidden/>
          </w:rPr>
          <w:t>8</w:t>
        </w:r>
        <w:r w:rsidR="00F1160F">
          <w:rPr>
            <w:noProof/>
            <w:webHidden/>
          </w:rPr>
          <w:fldChar w:fldCharType="end"/>
        </w:r>
      </w:hyperlink>
    </w:p>
    <w:p w14:paraId="2B3F3548" w14:textId="77777777" w:rsidR="00F1160F" w:rsidRDefault="000D1C1B">
      <w:pPr>
        <w:pStyle w:val="TOC2"/>
        <w:tabs>
          <w:tab w:val="right" w:leader="dot" w:pos="10070"/>
        </w:tabs>
        <w:rPr>
          <w:noProof/>
        </w:rPr>
      </w:pPr>
      <w:hyperlink w:anchor="_Toc272326207" w:history="1">
        <w:r w:rsidR="00F1160F" w:rsidRPr="005F6877">
          <w:rPr>
            <w:rStyle w:val="Hyperlink"/>
            <w:rFonts w:ascii="Verdana" w:eastAsia="Verdana" w:hAnsi="Verdana" w:cs="Verdana"/>
            <w:noProof/>
          </w:rPr>
          <w:t>4.3 Service Business Analysis</w:t>
        </w:r>
        <w:r w:rsidR="00F1160F">
          <w:rPr>
            <w:noProof/>
            <w:webHidden/>
          </w:rPr>
          <w:tab/>
        </w:r>
        <w:r w:rsidR="00F1160F">
          <w:rPr>
            <w:noProof/>
            <w:webHidden/>
          </w:rPr>
          <w:fldChar w:fldCharType="begin"/>
        </w:r>
        <w:r w:rsidR="00F1160F">
          <w:rPr>
            <w:noProof/>
            <w:webHidden/>
          </w:rPr>
          <w:instrText xml:space="preserve"> PAGEREF _Toc272326207 \h </w:instrText>
        </w:r>
        <w:r w:rsidR="00F1160F">
          <w:rPr>
            <w:noProof/>
            <w:webHidden/>
          </w:rPr>
        </w:r>
        <w:r w:rsidR="00F1160F">
          <w:rPr>
            <w:noProof/>
            <w:webHidden/>
          </w:rPr>
          <w:fldChar w:fldCharType="separate"/>
        </w:r>
        <w:r w:rsidR="00F1160F">
          <w:rPr>
            <w:noProof/>
            <w:webHidden/>
          </w:rPr>
          <w:t>8</w:t>
        </w:r>
        <w:r w:rsidR="00F1160F">
          <w:rPr>
            <w:noProof/>
            <w:webHidden/>
          </w:rPr>
          <w:fldChar w:fldCharType="end"/>
        </w:r>
      </w:hyperlink>
    </w:p>
    <w:p w14:paraId="32EBD6FC" w14:textId="77777777" w:rsidR="00F1160F" w:rsidRDefault="000D1C1B">
      <w:pPr>
        <w:pStyle w:val="TOC3"/>
        <w:tabs>
          <w:tab w:val="right" w:leader="dot" w:pos="10070"/>
        </w:tabs>
        <w:rPr>
          <w:noProof/>
        </w:rPr>
      </w:pPr>
      <w:hyperlink w:anchor="_Toc272326208" w:history="1">
        <w:r w:rsidR="00F1160F" w:rsidRPr="005F6877">
          <w:rPr>
            <w:rStyle w:val="Hyperlink"/>
            <w:rFonts w:ascii="Verdana" w:eastAsia="Verdana" w:hAnsi="Verdana" w:cs="Verdana"/>
            <w:noProof/>
          </w:rPr>
          <w:t>4.3.1 Competition and Buying Patterns</w:t>
        </w:r>
        <w:r w:rsidR="00F1160F">
          <w:rPr>
            <w:noProof/>
            <w:webHidden/>
          </w:rPr>
          <w:tab/>
        </w:r>
        <w:r w:rsidR="00F1160F">
          <w:rPr>
            <w:noProof/>
            <w:webHidden/>
          </w:rPr>
          <w:fldChar w:fldCharType="begin"/>
        </w:r>
        <w:r w:rsidR="00F1160F">
          <w:rPr>
            <w:noProof/>
            <w:webHidden/>
          </w:rPr>
          <w:instrText xml:space="preserve"> PAGEREF _Toc272326208 \h </w:instrText>
        </w:r>
        <w:r w:rsidR="00F1160F">
          <w:rPr>
            <w:noProof/>
            <w:webHidden/>
          </w:rPr>
        </w:r>
        <w:r w:rsidR="00F1160F">
          <w:rPr>
            <w:noProof/>
            <w:webHidden/>
          </w:rPr>
          <w:fldChar w:fldCharType="separate"/>
        </w:r>
        <w:r w:rsidR="00F1160F">
          <w:rPr>
            <w:noProof/>
            <w:webHidden/>
          </w:rPr>
          <w:t>9</w:t>
        </w:r>
        <w:r w:rsidR="00F1160F">
          <w:rPr>
            <w:noProof/>
            <w:webHidden/>
          </w:rPr>
          <w:fldChar w:fldCharType="end"/>
        </w:r>
      </w:hyperlink>
    </w:p>
    <w:p w14:paraId="1CA3547F" w14:textId="77777777" w:rsidR="00F1160F" w:rsidRDefault="000D1C1B">
      <w:pPr>
        <w:pStyle w:val="TOC1"/>
        <w:tabs>
          <w:tab w:val="right" w:leader="dot" w:pos="10070"/>
        </w:tabs>
        <w:rPr>
          <w:noProof/>
        </w:rPr>
      </w:pPr>
      <w:hyperlink w:anchor="_Toc272326209" w:history="1">
        <w:r w:rsidR="00F1160F" w:rsidRPr="005F6877">
          <w:rPr>
            <w:rStyle w:val="Hyperlink"/>
            <w:rFonts w:ascii="Verdana" w:eastAsia="Verdana" w:hAnsi="Verdana" w:cs="Verdana"/>
            <w:noProof/>
          </w:rPr>
          <w:t>5.0 Strategy and Implementation Summary</w:t>
        </w:r>
        <w:r w:rsidR="00F1160F">
          <w:rPr>
            <w:noProof/>
            <w:webHidden/>
          </w:rPr>
          <w:tab/>
        </w:r>
        <w:r w:rsidR="00F1160F">
          <w:rPr>
            <w:noProof/>
            <w:webHidden/>
          </w:rPr>
          <w:fldChar w:fldCharType="begin"/>
        </w:r>
        <w:r w:rsidR="00F1160F">
          <w:rPr>
            <w:noProof/>
            <w:webHidden/>
          </w:rPr>
          <w:instrText xml:space="preserve"> PAGEREF _Toc272326209 \h </w:instrText>
        </w:r>
        <w:r w:rsidR="00F1160F">
          <w:rPr>
            <w:noProof/>
            <w:webHidden/>
          </w:rPr>
        </w:r>
        <w:r w:rsidR="00F1160F">
          <w:rPr>
            <w:noProof/>
            <w:webHidden/>
          </w:rPr>
          <w:fldChar w:fldCharType="separate"/>
        </w:r>
        <w:r w:rsidR="00F1160F">
          <w:rPr>
            <w:noProof/>
            <w:webHidden/>
          </w:rPr>
          <w:t>9</w:t>
        </w:r>
        <w:r w:rsidR="00F1160F">
          <w:rPr>
            <w:noProof/>
            <w:webHidden/>
          </w:rPr>
          <w:fldChar w:fldCharType="end"/>
        </w:r>
      </w:hyperlink>
    </w:p>
    <w:p w14:paraId="40ED4289" w14:textId="77777777" w:rsidR="00F1160F" w:rsidRDefault="000D1C1B">
      <w:pPr>
        <w:pStyle w:val="TOC2"/>
        <w:tabs>
          <w:tab w:val="right" w:leader="dot" w:pos="10070"/>
        </w:tabs>
        <w:rPr>
          <w:noProof/>
        </w:rPr>
      </w:pPr>
      <w:hyperlink w:anchor="_Toc272326210" w:history="1">
        <w:r w:rsidR="00F1160F" w:rsidRPr="005F6877">
          <w:rPr>
            <w:rStyle w:val="Hyperlink"/>
            <w:rFonts w:ascii="Verdana" w:eastAsia="Verdana" w:hAnsi="Verdana" w:cs="Verdana"/>
            <w:noProof/>
          </w:rPr>
          <w:t>5.1 Competitive Edge</w:t>
        </w:r>
        <w:r w:rsidR="00F1160F">
          <w:rPr>
            <w:noProof/>
            <w:webHidden/>
          </w:rPr>
          <w:tab/>
        </w:r>
        <w:r w:rsidR="00F1160F">
          <w:rPr>
            <w:noProof/>
            <w:webHidden/>
          </w:rPr>
          <w:fldChar w:fldCharType="begin"/>
        </w:r>
        <w:r w:rsidR="00F1160F">
          <w:rPr>
            <w:noProof/>
            <w:webHidden/>
          </w:rPr>
          <w:instrText xml:space="preserve"> PAGEREF _Toc272326210 \h </w:instrText>
        </w:r>
        <w:r w:rsidR="00F1160F">
          <w:rPr>
            <w:noProof/>
            <w:webHidden/>
          </w:rPr>
        </w:r>
        <w:r w:rsidR="00F1160F">
          <w:rPr>
            <w:noProof/>
            <w:webHidden/>
          </w:rPr>
          <w:fldChar w:fldCharType="separate"/>
        </w:r>
        <w:r w:rsidR="00F1160F">
          <w:rPr>
            <w:noProof/>
            <w:webHidden/>
          </w:rPr>
          <w:t>9</w:t>
        </w:r>
        <w:r w:rsidR="00F1160F">
          <w:rPr>
            <w:noProof/>
            <w:webHidden/>
          </w:rPr>
          <w:fldChar w:fldCharType="end"/>
        </w:r>
      </w:hyperlink>
    </w:p>
    <w:p w14:paraId="691E56A9" w14:textId="77777777" w:rsidR="00F1160F" w:rsidRDefault="000D1C1B">
      <w:pPr>
        <w:pStyle w:val="TOC2"/>
        <w:tabs>
          <w:tab w:val="right" w:leader="dot" w:pos="10070"/>
        </w:tabs>
        <w:rPr>
          <w:noProof/>
        </w:rPr>
      </w:pPr>
      <w:hyperlink w:anchor="_Toc272326211" w:history="1">
        <w:r w:rsidR="00F1160F" w:rsidRPr="005F6877">
          <w:rPr>
            <w:rStyle w:val="Hyperlink"/>
            <w:rFonts w:ascii="Verdana" w:eastAsia="Verdana" w:hAnsi="Verdana" w:cs="Verdana"/>
            <w:noProof/>
          </w:rPr>
          <w:t>5.2 Sales Forecast</w:t>
        </w:r>
        <w:r w:rsidR="00F1160F">
          <w:rPr>
            <w:noProof/>
            <w:webHidden/>
          </w:rPr>
          <w:tab/>
        </w:r>
        <w:r w:rsidR="00F1160F">
          <w:rPr>
            <w:noProof/>
            <w:webHidden/>
          </w:rPr>
          <w:fldChar w:fldCharType="begin"/>
        </w:r>
        <w:r w:rsidR="00F1160F">
          <w:rPr>
            <w:noProof/>
            <w:webHidden/>
          </w:rPr>
          <w:instrText xml:space="preserve"> PAGEREF _Toc272326211 \h </w:instrText>
        </w:r>
        <w:r w:rsidR="00F1160F">
          <w:rPr>
            <w:noProof/>
            <w:webHidden/>
          </w:rPr>
        </w:r>
        <w:r w:rsidR="00F1160F">
          <w:rPr>
            <w:noProof/>
            <w:webHidden/>
          </w:rPr>
          <w:fldChar w:fldCharType="separate"/>
        </w:r>
        <w:r w:rsidR="00F1160F">
          <w:rPr>
            <w:noProof/>
            <w:webHidden/>
          </w:rPr>
          <w:t>10</w:t>
        </w:r>
        <w:r w:rsidR="00F1160F">
          <w:rPr>
            <w:noProof/>
            <w:webHidden/>
          </w:rPr>
          <w:fldChar w:fldCharType="end"/>
        </w:r>
      </w:hyperlink>
    </w:p>
    <w:p w14:paraId="4BEF89E1" w14:textId="77777777" w:rsidR="00F1160F" w:rsidRDefault="000D1C1B">
      <w:pPr>
        <w:pStyle w:val="TOC3"/>
        <w:tabs>
          <w:tab w:val="right" w:leader="dot" w:pos="10070"/>
        </w:tabs>
        <w:rPr>
          <w:noProof/>
        </w:rPr>
      </w:pPr>
      <w:hyperlink w:anchor="_Toc272326212" w:history="1">
        <w:r w:rsidR="00F1160F" w:rsidRPr="005F6877">
          <w:rPr>
            <w:rStyle w:val="Hyperlink"/>
            <w:rFonts w:ascii="Verdana" w:eastAsia="Verdana" w:hAnsi="Verdana" w:cs="Verdana"/>
            <w:noProof/>
          </w:rPr>
          <w:t>Chart: Sales Monthly</w:t>
        </w:r>
        <w:r w:rsidR="00F1160F">
          <w:rPr>
            <w:noProof/>
            <w:webHidden/>
          </w:rPr>
          <w:tab/>
        </w:r>
        <w:r w:rsidR="00F1160F">
          <w:rPr>
            <w:noProof/>
            <w:webHidden/>
          </w:rPr>
          <w:fldChar w:fldCharType="begin"/>
        </w:r>
        <w:r w:rsidR="00F1160F">
          <w:rPr>
            <w:noProof/>
            <w:webHidden/>
          </w:rPr>
          <w:instrText xml:space="preserve"> PAGEREF _Toc272326212 \h </w:instrText>
        </w:r>
        <w:r w:rsidR="00F1160F">
          <w:rPr>
            <w:noProof/>
            <w:webHidden/>
          </w:rPr>
        </w:r>
        <w:r w:rsidR="00F1160F">
          <w:rPr>
            <w:noProof/>
            <w:webHidden/>
          </w:rPr>
          <w:fldChar w:fldCharType="separate"/>
        </w:r>
        <w:r w:rsidR="00F1160F">
          <w:rPr>
            <w:noProof/>
            <w:webHidden/>
          </w:rPr>
          <w:t>10</w:t>
        </w:r>
        <w:r w:rsidR="00F1160F">
          <w:rPr>
            <w:noProof/>
            <w:webHidden/>
          </w:rPr>
          <w:fldChar w:fldCharType="end"/>
        </w:r>
      </w:hyperlink>
    </w:p>
    <w:p w14:paraId="3F895993" w14:textId="77777777" w:rsidR="00F1160F" w:rsidRDefault="000D1C1B">
      <w:pPr>
        <w:pStyle w:val="TOC3"/>
        <w:tabs>
          <w:tab w:val="right" w:leader="dot" w:pos="10070"/>
        </w:tabs>
        <w:rPr>
          <w:noProof/>
        </w:rPr>
      </w:pPr>
      <w:hyperlink w:anchor="_Toc272326213" w:history="1">
        <w:r w:rsidR="00F1160F" w:rsidRPr="005F6877">
          <w:rPr>
            <w:rStyle w:val="Hyperlink"/>
            <w:rFonts w:ascii="Verdana" w:eastAsia="Verdana" w:hAnsi="Verdana" w:cs="Verdana"/>
            <w:noProof/>
          </w:rPr>
          <w:t>Chart: Sales by Year</w:t>
        </w:r>
        <w:r w:rsidR="00F1160F">
          <w:rPr>
            <w:noProof/>
            <w:webHidden/>
          </w:rPr>
          <w:tab/>
        </w:r>
        <w:r w:rsidR="00F1160F">
          <w:rPr>
            <w:noProof/>
            <w:webHidden/>
          </w:rPr>
          <w:fldChar w:fldCharType="begin"/>
        </w:r>
        <w:r w:rsidR="00F1160F">
          <w:rPr>
            <w:noProof/>
            <w:webHidden/>
          </w:rPr>
          <w:instrText xml:space="preserve"> PAGEREF _Toc272326213 \h </w:instrText>
        </w:r>
        <w:r w:rsidR="00F1160F">
          <w:rPr>
            <w:noProof/>
            <w:webHidden/>
          </w:rPr>
        </w:r>
        <w:r w:rsidR="00F1160F">
          <w:rPr>
            <w:noProof/>
            <w:webHidden/>
          </w:rPr>
          <w:fldChar w:fldCharType="separate"/>
        </w:r>
        <w:r w:rsidR="00F1160F">
          <w:rPr>
            <w:noProof/>
            <w:webHidden/>
          </w:rPr>
          <w:t>11</w:t>
        </w:r>
        <w:r w:rsidR="00F1160F">
          <w:rPr>
            <w:noProof/>
            <w:webHidden/>
          </w:rPr>
          <w:fldChar w:fldCharType="end"/>
        </w:r>
      </w:hyperlink>
    </w:p>
    <w:p w14:paraId="133E3844" w14:textId="77777777" w:rsidR="00F1160F" w:rsidRDefault="000D1C1B">
      <w:pPr>
        <w:pStyle w:val="TOC3"/>
        <w:tabs>
          <w:tab w:val="right" w:leader="dot" w:pos="10070"/>
        </w:tabs>
        <w:rPr>
          <w:noProof/>
        </w:rPr>
      </w:pPr>
      <w:hyperlink w:anchor="_Toc272326214" w:history="1">
        <w:r w:rsidR="00F1160F" w:rsidRPr="005F6877">
          <w:rPr>
            <w:rStyle w:val="Hyperlink"/>
            <w:rFonts w:ascii="Verdana" w:eastAsia="Verdana" w:hAnsi="Verdana" w:cs="Verdana"/>
            <w:noProof/>
          </w:rPr>
          <w:t>Table: Sales Forecast</w:t>
        </w:r>
        <w:r w:rsidR="00F1160F">
          <w:rPr>
            <w:noProof/>
            <w:webHidden/>
          </w:rPr>
          <w:tab/>
        </w:r>
        <w:r w:rsidR="00F1160F">
          <w:rPr>
            <w:noProof/>
            <w:webHidden/>
          </w:rPr>
          <w:fldChar w:fldCharType="begin"/>
        </w:r>
        <w:r w:rsidR="00F1160F">
          <w:rPr>
            <w:noProof/>
            <w:webHidden/>
          </w:rPr>
          <w:instrText xml:space="preserve"> PAGEREF _Toc272326214 \h </w:instrText>
        </w:r>
        <w:r w:rsidR="00F1160F">
          <w:rPr>
            <w:noProof/>
            <w:webHidden/>
          </w:rPr>
        </w:r>
        <w:r w:rsidR="00F1160F">
          <w:rPr>
            <w:noProof/>
            <w:webHidden/>
          </w:rPr>
          <w:fldChar w:fldCharType="separate"/>
        </w:r>
        <w:r w:rsidR="00F1160F">
          <w:rPr>
            <w:noProof/>
            <w:webHidden/>
          </w:rPr>
          <w:t>11</w:t>
        </w:r>
        <w:r w:rsidR="00F1160F">
          <w:rPr>
            <w:noProof/>
            <w:webHidden/>
          </w:rPr>
          <w:fldChar w:fldCharType="end"/>
        </w:r>
      </w:hyperlink>
    </w:p>
    <w:p w14:paraId="550156B4" w14:textId="77777777" w:rsidR="00F1160F" w:rsidRDefault="000D1C1B">
      <w:pPr>
        <w:pStyle w:val="TOC2"/>
        <w:tabs>
          <w:tab w:val="right" w:leader="dot" w:pos="10070"/>
        </w:tabs>
        <w:rPr>
          <w:noProof/>
        </w:rPr>
      </w:pPr>
      <w:hyperlink w:anchor="_Toc272326215" w:history="1">
        <w:r w:rsidR="00F1160F" w:rsidRPr="005F6877">
          <w:rPr>
            <w:rStyle w:val="Hyperlink"/>
            <w:rFonts w:ascii="Verdana" w:eastAsia="Verdana" w:hAnsi="Verdana" w:cs="Verdana"/>
            <w:noProof/>
          </w:rPr>
          <w:t>5.3 Milestones</w:t>
        </w:r>
        <w:r w:rsidR="00F1160F">
          <w:rPr>
            <w:noProof/>
            <w:webHidden/>
          </w:rPr>
          <w:tab/>
        </w:r>
        <w:r w:rsidR="00F1160F">
          <w:rPr>
            <w:noProof/>
            <w:webHidden/>
          </w:rPr>
          <w:fldChar w:fldCharType="begin"/>
        </w:r>
        <w:r w:rsidR="00F1160F">
          <w:rPr>
            <w:noProof/>
            <w:webHidden/>
          </w:rPr>
          <w:instrText xml:space="preserve"> PAGEREF _Toc272326215 \h </w:instrText>
        </w:r>
        <w:r w:rsidR="00F1160F">
          <w:rPr>
            <w:noProof/>
            <w:webHidden/>
          </w:rPr>
        </w:r>
        <w:r w:rsidR="00F1160F">
          <w:rPr>
            <w:noProof/>
            <w:webHidden/>
          </w:rPr>
          <w:fldChar w:fldCharType="separate"/>
        </w:r>
        <w:r w:rsidR="00F1160F">
          <w:rPr>
            <w:noProof/>
            <w:webHidden/>
          </w:rPr>
          <w:t>11</w:t>
        </w:r>
        <w:r w:rsidR="00F1160F">
          <w:rPr>
            <w:noProof/>
            <w:webHidden/>
          </w:rPr>
          <w:fldChar w:fldCharType="end"/>
        </w:r>
      </w:hyperlink>
    </w:p>
    <w:p w14:paraId="2F68149A" w14:textId="77777777" w:rsidR="00F1160F" w:rsidRDefault="000D1C1B">
      <w:pPr>
        <w:pStyle w:val="TOC3"/>
        <w:tabs>
          <w:tab w:val="right" w:leader="dot" w:pos="10070"/>
        </w:tabs>
        <w:rPr>
          <w:noProof/>
        </w:rPr>
      </w:pPr>
      <w:hyperlink w:anchor="_Toc272326216" w:history="1">
        <w:r w:rsidR="00F1160F" w:rsidRPr="005F6877">
          <w:rPr>
            <w:rStyle w:val="Hyperlink"/>
            <w:rFonts w:ascii="Verdana" w:eastAsia="Verdana" w:hAnsi="Verdana" w:cs="Verdana"/>
            <w:noProof/>
          </w:rPr>
          <w:t>Chart: Milestones</w:t>
        </w:r>
        <w:r w:rsidR="00F1160F">
          <w:rPr>
            <w:noProof/>
            <w:webHidden/>
          </w:rPr>
          <w:tab/>
        </w:r>
        <w:r w:rsidR="00F1160F">
          <w:rPr>
            <w:noProof/>
            <w:webHidden/>
          </w:rPr>
          <w:fldChar w:fldCharType="begin"/>
        </w:r>
        <w:r w:rsidR="00F1160F">
          <w:rPr>
            <w:noProof/>
            <w:webHidden/>
          </w:rPr>
          <w:instrText xml:space="preserve"> PAGEREF _Toc272326216 \h </w:instrText>
        </w:r>
        <w:r w:rsidR="00F1160F">
          <w:rPr>
            <w:noProof/>
            <w:webHidden/>
          </w:rPr>
        </w:r>
        <w:r w:rsidR="00F1160F">
          <w:rPr>
            <w:noProof/>
            <w:webHidden/>
          </w:rPr>
          <w:fldChar w:fldCharType="separate"/>
        </w:r>
        <w:r w:rsidR="00F1160F">
          <w:rPr>
            <w:noProof/>
            <w:webHidden/>
          </w:rPr>
          <w:t>12</w:t>
        </w:r>
        <w:r w:rsidR="00F1160F">
          <w:rPr>
            <w:noProof/>
            <w:webHidden/>
          </w:rPr>
          <w:fldChar w:fldCharType="end"/>
        </w:r>
      </w:hyperlink>
    </w:p>
    <w:p w14:paraId="46EB3049" w14:textId="77777777" w:rsidR="00F1160F" w:rsidRDefault="000D1C1B">
      <w:pPr>
        <w:pStyle w:val="TOC3"/>
        <w:tabs>
          <w:tab w:val="right" w:leader="dot" w:pos="10070"/>
        </w:tabs>
        <w:rPr>
          <w:noProof/>
        </w:rPr>
      </w:pPr>
      <w:hyperlink w:anchor="_Toc272326217" w:history="1">
        <w:r w:rsidR="00F1160F" w:rsidRPr="005F6877">
          <w:rPr>
            <w:rStyle w:val="Hyperlink"/>
            <w:rFonts w:ascii="Verdana" w:eastAsia="Verdana" w:hAnsi="Verdana" w:cs="Verdana"/>
            <w:noProof/>
          </w:rPr>
          <w:t>Table: Milestones</w:t>
        </w:r>
        <w:r w:rsidR="00F1160F">
          <w:rPr>
            <w:noProof/>
            <w:webHidden/>
          </w:rPr>
          <w:tab/>
        </w:r>
        <w:r w:rsidR="00F1160F">
          <w:rPr>
            <w:noProof/>
            <w:webHidden/>
          </w:rPr>
          <w:fldChar w:fldCharType="begin"/>
        </w:r>
        <w:r w:rsidR="00F1160F">
          <w:rPr>
            <w:noProof/>
            <w:webHidden/>
          </w:rPr>
          <w:instrText xml:space="preserve"> PAGEREF _Toc272326217 \h </w:instrText>
        </w:r>
        <w:r w:rsidR="00F1160F">
          <w:rPr>
            <w:noProof/>
            <w:webHidden/>
          </w:rPr>
        </w:r>
        <w:r w:rsidR="00F1160F">
          <w:rPr>
            <w:noProof/>
            <w:webHidden/>
          </w:rPr>
          <w:fldChar w:fldCharType="separate"/>
        </w:r>
        <w:r w:rsidR="00F1160F">
          <w:rPr>
            <w:noProof/>
            <w:webHidden/>
          </w:rPr>
          <w:t>12</w:t>
        </w:r>
        <w:r w:rsidR="00F1160F">
          <w:rPr>
            <w:noProof/>
            <w:webHidden/>
          </w:rPr>
          <w:fldChar w:fldCharType="end"/>
        </w:r>
      </w:hyperlink>
    </w:p>
    <w:p w14:paraId="47A84047" w14:textId="77777777" w:rsidR="00F1160F" w:rsidRDefault="000D1C1B">
      <w:pPr>
        <w:pStyle w:val="TOC2"/>
        <w:tabs>
          <w:tab w:val="right" w:leader="dot" w:pos="10070"/>
        </w:tabs>
        <w:rPr>
          <w:noProof/>
        </w:rPr>
      </w:pPr>
      <w:hyperlink w:anchor="_Toc272326218" w:history="1">
        <w:r w:rsidR="00F1160F" w:rsidRPr="005F6877">
          <w:rPr>
            <w:rStyle w:val="Hyperlink"/>
            <w:rFonts w:ascii="Verdana" w:eastAsia="Verdana" w:hAnsi="Verdana" w:cs="Verdana"/>
            <w:noProof/>
          </w:rPr>
          <w:t>5.4 Marketing Strategy</w:t>
        </w:r>
        <w:r w:rsidR="00F1160F">
          <w:rPr>
            <w:noProof/>
            <w:webHidden/>
          </w:rPr>
          <w:tab/>
        </w:r>
        <w:r w:rsidR="00F1160F">
          <w:rPr>
            <w:noProof/>
            <w:webHidden/>
          </w:rPr>
          <w:fldChar w:fldCharType="begin"/>
        </w:r>
        <w:r w:rsidR="00F1160F">
          <w:rPr>
            <w:noProof/>
            <w:webHidden/>
          </w:rPr>
          <w:instrText xml:space="preserve"> PAGEREF _Toc272326218 \h </w:instrText>
        </w:r>
        <w:r w:rsidR="00F1160F">
          <w:rPr>
            <w:noProof/>
            <w:webHidden/>
          </w:rPr>
        </w:r>
        <w:r w:rsidR="00F1160F">
          <w:rPr>
            <w:noProof/>
            <w:webHidden/>
          </w:rPr>
          <w:fldChar w:fldCharType="separate"/>
        </w:r>
        <w:r w:rsidR="00F1160F">
          <w:rPr>
            <w:noProof/>
            <w:webHidden/>
          </w:rPr>
          <w:t>12</w:t>
        </w:r>
        <w:r w:rsidR="00F1160F">
          <w:rPr>
            <w:noProof/>
            <w:webHidden/>
          </w:rPr>
          <w:fldChar w:fldCharType="end"/>
        </w:r>
      </w:hyperlink>
    </w:p>
    <w:p w14:paraId="1CB6C2E1" w14:textId="77777777" w:rsidR="00F1160F" w:rsidRDefault="000D1C1B">
      <w:pPr>
        <w:pStyle w:val="TOC1"/>
        <w:tabs>
          <w:tab w:val="right" w:leader="dot" w:pos="10070"/>
        </w:tabs>
        <w:rPr>
          <w:noProof/>
        </w:rPr>
      </w:pPr>
      <w:hyperlink w:anchor="_Toc272326219" w:history="1">
        <w:r w:rsidR="00F1160F" w:rsidRPr="005F6877">
          <w:rPr>
            <w:rStyle w:val="Hyperlink"/>
            <w:rFonts w:ascii="Verdana" w:eastAsia="Verdana" w:hAnsi="Verdana" w:cs="Verdana"/>
            <w:noProof/>
          </w:rPr>
          <w:t>6.0 Personnel Plan</w:t>
        </w:r>
        <w:r w:rsidR="00F1160F">
          <w:rPr>
            <w:noProof/>
            <w:webHidden/>
          </w:rPr>
          <w:tab/>
        </w:r>
        <w:r w:rsidR="00F1160F">
          <w:rPr>
            <w:noProof/>
            <w:webHidden/>
          </w:rPr>
          <w:fldChar w:fldCharType="begin"/>
        </w:r>
        <w:r w:rsidR="00F1160F">
          <w:rPr>
            <w:noProof/>
            <w:webHidden/>
          </w:rPr>
          <w:instrText xml:space="preserve"> PAGEREF _Toc272326219 \h </w:instrText>
        </w:r>
        <w:r w:rsidR="00F1160F">
          <w:rPr>
            <w:noProof/>
            <w:webHidden/>
          </w:rPr>
        </w:r>
        <w:r w:rsidR="00F1160F">
          <w:rPr>
            <w:noProof/>
            <w:webHidden/>
          </w:rPr>
          <w:fldChar w:fldCharType="separate"/>
        </w:r>
        <w:r w:rsidR="00F1160F">
          <w:rPr>
            <w:noProof/>
            <w:webHidden/>
          </w:rPr>
          <w:t>12</w:t>
        </w:r>
        <w:r w:rsidR="00F1160F">
          <w:rPr>
            <w:noProof/>
            <w:webHidden/>
          </w:rPr>
          <w:fldChar w:fldCharType="end"/>
        </w:r>
      </w:hyperlink>
    </w:p>
    <w:p w14:paraId="2A5EF879" w14:textId="77777777" w:rsidR="00F1160F" w:rsidRDefault="000D1C1B">
      <w:pPr>
        <w:pStyle w:val="TOC3"/>
        <w:tabs>
          <w:tab w:val="right" w:leader="dot" w:pos="10070"/>
        </w:tabs>
        <w:rPr>
          <w:noProof/>
        </w:rPr>
      </w:pPr>
      <w:hyperlink w:anchor="_Toc272326220" w:history="1">
        <w:r w:rsidR="00F1160F" w:rsidRPr="005F6877">
          <w:rPr>
            <w:rStyle w:val="Hyperlink"/>
            <w:rFonts w:ascii="Verdana" w:eastAsia="Verdana" w:hAnsi="Verdana" w:cs="Verdana"/>
            <w:noProof/>
          </w:rPr>
          <w:t>Table: Personnel</w:t>
        </w:r>
        <w:r w:rsidR="00F1160F">
          <w:rPr>
            <w:noProof/>
            <w:webHidden/>
          </w:rPr>
          <w:tab/>
        </w:r>
        <w:r w:rsidR="00F1160F">
          <w:rPr>
            <w:noProof/>
            <w:webHidden/>
          </w:rPr>
          <w:fldChar w:fldCharType="begin"/>
        </w:r>
        <w:r w:rsidR="00F1160F">
          <w:rPr>
            <w:noProof/>
            <w:webHidden/>
          </w:rPr>
          <w:instrText xml:space="preserve"> PAGEREF _Toc272326220 \h </w:instrText>
        </w:r>
        <w:r w:rsidR="00F1160F">
          <w:rPr>
            <w:noProof/>
            <w:webHidden/>
          </w:rPr>
        </w:r>
        <w:r w:rsidR="00F1160F">
          <w:rPr>
            <w:noProof/>
            <w:webHidden/>
          </w:rPr>
          <w:fldChar w:fldCharType="separate"/>
        </w:r>
        <w:r w:rsidR="00F1160F">
          <w:rPr>
            <w:noProof/>
            <w:webHidden/>
          </w:rPr>
          <w:t>13</w:t>
        </w:r>
        <w:r w:rsidR="00F1160F">
          <w:rPr>
            <w:noProof/>
            <w:webHidden/>
          </w:rPr>
          <w:fldChar w:fldCharType="end"/>
        </w:r>
      </w:hyperlink>
    </w:p>
    <w:p w14:paraId="186EFF6B" w14:textId="77777777" w:rsidR="00F1160F" w:rsidRDefault="000D1C1B">
      <w:pPr>
        <w:pStyle w:val="TOC1"/>
        <w:tabs>
          <w:tab w:val="right" w:leader="dot" w:pos="10070"/>
        </w:tabs>
        <w:rPr>
          <w:noProof/>
        </w:rPr>
      </w:pPr>
      <w:hyperlink w:anchor="_Toc272326221" w:history="1">
        <w:r w:rsidR="00F1160F" w:rsidRPr="005F6877">
          <w:rPr>
            <w:rStyle w:val="Hyperlink"/>
            <w:rFonts w:ascii="Verdana" w:eastAsia="Verdana" w:hAnsi="Verdana" w:cs="Verdana"/>
            <w:noProof/>
          </w:rPr>
          <w:t>7.0 Financial Plan</w:t>
        </w:r>
        <w:r w:rsidR="00F1160F">
          <w:rPr>
            <w:noProof/>
            <w:webHidden/>
          </w:rPr>
          <w:tab/>
        </w:r>
        <w:r w:rsidR="00F1160F">
          <w:rPr>
            <w:noProof/>
            <w:webHidden/>
          </w:rPr>
          <w:fldChar w:fldCharType="begin"/>
        </w:r>
        <w:r w:rsidR="00F1160F">
          <w:rPr>
            <w:noProof/>
            <w:webHidden/>
          </w:rPr>
          <w:instrText xml:space="preserve"> PAGEREF _Toc272326221 \h </w:instrText>
        </w:r>
        <w:r w:rsidR="00F1160F">
          <w:rPr>
            <w:noProof/>
            <w:webHidden/>
          </w:rPr>
        </w:r>
        <w:r w:rsidR="00F1160F">
          <w:rPr>
            <w:noProof/>
            <w:webHidden/>
          </w:rPr>
          <w:fldChar w:fldCharType="separate"/>
        </w:r>
        <w:r w:rsidR="00F1160F">
          <w:rPr>
            <w:noProof/>
            <w:webHidden/>
          </w:rPr>
          <w:t>14</w:t>
        </w:r>
        <w:r w:rsidR="00F1160F">
          <w:rPr>
            <w:noProof/>
            <w:webHidden/>
          </w:rPr>
          <w:fldChar w:fldCharType="end"/>
        </w:r>
      </w:hyperlink>
    </w:p>
    <w:p w14:paraId="75496DF4" w14:textId="77777777" w:rsidR="00F1160F" w:rsidRDefault="000D1C1B">
      <w:pPr>
        <w:pStyle w:val="TOC1"/>
        <w:tabs>
          <w:tab w:val="right" w:leader="dot" w:pos="10070"/>
        </w:tabs>
        <w:rPr>
          <w:noProof/>
        </w:rPr>
      </w:pPr>
      <w:hyperlink w:anchor="_Toc272326222" w:history="1">
        <w:r w:rsidR="00F1160F" w:rsidRPr="005F6877">
          <w:rPr>
            <w:rStyle w:val="Hyperlink"/>
            <w:rFonts w:ascii="Verdana" w:eastAsia="Verdana" w:hAnsi="Verdana" w:cs="Verdana"/>
            <w:noProof/>
          </w:rPr>
          <w:t>7.0 Financial Plan</w:t>
        </w:r>
        <w:r w:rsidR="00F1160F">
          <w:rPr>
            <w:noProof/>
            <w:webHidden/>
          </w:rPr>
          <w:tab/>
        </w:r>
        <w:r w:rsidR="00F1160F">
          <w:rPr>
            <w:noProof/>
            <w:webHidden/>
          </w:rPr>
          <w:fldChar w:fldCharType="begin"/>
        </w:r>
        <w:r w:rsidR="00F1160F">
          <w:rPr>
            <w:noProof/>
            <w:webHidden/>
          </w:rPr>
          <w:instrText xml:space="preserve"> PAGEREF _Toc272326222 \h </w:instrText>
        </w:r>
        <w:r w:rsidR="00F1160F">
          <w:rPr>
            <w:noProof/>
            <w:webHidden/>
          </w:rPr>
        </w:r>
        <w:r w:rsidR="00F1160F">
          <w:rPr>
            <w:noProof/>
            <w:webHidden/>
          </w:rPr>
          <w:fldChar w:fldCharType="separate"/>
        </w:r>
        <w:r w:rsidR="00F1160F">
          <w:rPr>
            <w:noProof/>
            <w:webHidden/>
          </w:rPr>
          <w:t>14</w:t>
        </w:r>
        <w:r w:rsidR="00F1160F">
          <w:rPr>
            <w:noProof/>
            <w:webHidden/>
          </w:rPr>
          <w:fldChar w:fldCharType="end"/>
        </w:r>
      </w:hyperlink>
    </w:p>
    <w:p w14:paraId="1D0C31CA" w14:textId="77777777" w:rsidR="00F1160F" w:rsidRDefault="000D1C1B">
      <w:pPr>
        <w:pStyle w:val="TOC2"/>
        <w:tabs>
          <w:tab w:val="right" w:leader="dot" w:pos="10070"/>
        </w:tabs>
        <w:rPr>
          <w:noProof/>
        </w:rPr>
      </w:pPr>
      <w:hyperlink w:anchor="_Toc272326223" w:history="1">
        <w:r w:rsidR="00F1160F" w:rsidRPr="005F6877">
          <w:rPr>
            <w:rStyle w:val="Hyperlink"/>
            <w:rFonts w:ascii="Verdana" w:eastAsia="Verdana" w:hAnsi="Verdana" w:cs="Verdana"/>
            <w:noProof/>
          </w:rPr>
          <w:t>7.1 Break-even Analysis</w:t>
        </w:r>
        <w:r w:rsidR="00F1160F">
          <w:rPr>
            <w:noProof/>
            <w:webHidden/>
          </w:rPr>
          <w:tab/>
        </w:r>
        <w:r w:rsidR="00F1160F">
          <w:rPr>
            <w:noProof/>
            <w:webHidden/>
          </w:rPr>
          <w:fldChar w:fldCharType="begin"/>
        </w:r>
        <w:r w:rsidR="00F1160F">
          <w:rPr>
            <w:noProof/>
            <w:webHidden/>
          </w:rPr>
          <w:instrText xml:space="preserve"> PAGEREF _Toc272326223 \h </w:instrText>
        </w:r>
        <w:r w:rsidR="00F1160F">
          <w:rPr>
            <w:noProof/>
            <w:webHidden/>
          </w:rPr>
        </w:r>
        <w:r w:rsidR="00F1160F">
          <w:rPr>
            <w:noProof/>
            <w:webHidden/>
          </w:rPr>
          <w:fldChar w:fldCharType="separate"/>
        </w:r>
        <w:r w:rsidR="00F1160F">
          <w:rPr>
            <w:noProof/>
            <w:webHidden/>
          </w:rPr>
          <w:t>14</w:t>
        </w:r>
        <w:r w:rsidR="00F1160F">
          <w:rPr>
            <w:noProof/>
            <w:webHidden/>
          </w:rPr>
          <w:fldChar w:fldCharType="end"/>
        </w:r>
      </w:hyperlink>
    </w:p>
    <w:p w14:paraId="77DEC781" w14:textId="77777777" w:rsidR="00F1160F" w:rsidRDefault="000D1C1B">
      <w:pPr>
        <w:pStyle w:val="TOC3"/>
        <w:tabs>
          <w:tab w:val="right" w:leader="dot" w:pos="10070"/>
        </w:tabs>
        <w:rPr>
          <w:noProof/>
        </w:rPr>
      </w:pPr>
      <w:hyperlink w:anchor="_Toc272326224" w:history="1">
        <w:r w:rsidR="00F1160F" w:rsidRPr="005F6877">
          <w:rPr>
            <w:rStyle w:val="Hyperlink"/>
            <w:rFonts w:ascii="Verdana" w:eastAsia="Verdana" w:hAnsi="Verdana" w:cs="Verdana"/>
            <w:noProof/>
          </w:rPr>
          <w:t>Chart: Break-even Analysis</w:t>
        </w:r>
        <w:r w:rsidR="00F1160F">
          <w:rPr>
            <w:noProof/>
            <w:webHidden/>
          </w:rPr>
          <w:tab/>
        </w:r>
        <w:r w:rsidR="00F1160F">
          <w:rPr>
            <w:noProof/>
            <w:webHidden/>
          </w:rPr>
          <w:fldChar w:fldCharType="begin"/>
        </w:r>
        <w:r w:rsidR="00F1160F">
          <w:rPr>
            <w:noProof/>
            <w:webHidden/>
          </w:rPr>
          <w:instrText xml:space="preserve"> PAGEREF _Toc272326224 \h </w:instrText>
        </w:r>
        <w:r w:rsidR="00F1160F">
          <w:rPr>
            <w:noProof/>
            <w:webHidden/>
          </w:rPr>
        </w:r>
        <w:r w:rsidR="00F1160F">
          <w:rPr>
            <w:noProof/>
            <w:webHidden/>
          </w:rPr>
          <w:fldChar w:fldCharType="separate"/>
        </w:r>
        <w:r w:rsidR="00F1160F">
          <w:rPr>
            <w:noProof/>
            <w:webHidden/>
          </w:rPr>
          <w:t>14</w:t>
        </w:r>
        <w:r w:rsidR="00F1160F">
          <w:rPr>
            <w:noProof/>
            <w:webHidden/>
          </w:rPr>
          <w:fldChar w:fldCharType="end"/>
        </w:r>
      </w:hyperlink>
    </w:p>
    <w:p w14:paraId="389897C0" w14:textId="77777777" w:rsidR="00F1160F" w:rsidRDefault="000D1C1B">
      <w:pPr>
        <w:pStyle w:val="TOC3"/>
        <w:tabs>
          <w:tab w:val="right" w:leader="dot" w:pos="10070"/>
        </w:tabs>
        <w:rPr>
          <w:noProof/>
        </w:rPr>
      </w:pPr>
      <w:hyperlink w:anchor="_Toc272326225" w:history="1">
        <w:r w:rsidR="00F1160F" w:rsidRPr="005F6877">
          <w:rPr>
            <w:rStyle w:val="Hyperlink"/>
            <w:rFonts w:ascii="Verdana" w:eastAsia="Verdana" w:hAnsi="Verdana" w:cs="Verdana"/>
            <w:noProof/>
          </w:rPr>
          <w:t>Table: Break-even Analysis</w:t>
        </w:r>
        <w:r w:rsidR="00F1160F">
          <w:rPr>
            <w:noProof/>
            <w:webHidden/>
          </w:rPr>
          <w:tab/>
        </w:r>
        <w:r w:rsidR="00F1160F">
          <w:rPr>
            <w:noProof/>
            <w:webHidden/>
          </w:rPr>
          <w:fldChar w:fldCharType="begin"/>
        </w:r>
        <w:r w:rsidR="00F1160F">
          <w:rPr>
            <w:noProof/>
            <w:webHidden/>
          </w:rPr>
          <w:instrText xml:space="preserve"> PAGEREF _Toc272326225 \h </w:instrText>
        </w:r>
        <w:r w:rsidR="00F1160F">
          <w:rPr>
            <w:noProof/>
            <w:webHidden/>
          </w:rPr>
        </w:r>
        <w:r w:rsidR="00F1160F">
          <w:rPr>
            <w:noProof/>
            <w:webHidden/>
          </w:rPr>
          <w:fldChar w:fldCharType="separate"/>
        </w:r>
        <w:r w:rsidR="00F1160F">
          <w:rPr>
            <w:noProof/>
            <w:webHidden/>
          </w:rPr>
          <w:t>14</w:t>
        </w:r>
        <w:r w:rsidR="00F1160F">
          <w:rPr>
            <w:noProof/>
            <w:webHidden/>
          </w:rPr>
          <w:fldChar w:fldCharType="end"/>
        </w:r>
      </w:hyperlink>
    </w:p>
    <w:p w14:paraId="51026C34" w14:textId="77777777" w:rsidR="00F1160F" w:rsidRDefault="000D1C1B">
      <w:pPr>
        <w:pStyle w:val="TOC2"/>
        <w:tabs>
          <w:tab w:val="right" w:leader="dot" w:pos="10070"/>
        </w:tabs>
        <w:rPr>
          <w:noProof/>
        </w:rPr>
      </w:pPr>
      <w:hyperlink w:anchor="_Toc272326226" w:history="1">
        <w:r w:rsidR="00F1160F" w:rsidRPr="005F6877">
          <w:rPr>
            <w:rStyle w:val="Hyperlink"/>
            <w:rFonts w:ascii="Verdana" w:eastAsia="Verdana" w:hAnsi="Verdana" w:cs="Verdana"/>
            <w:noProof/>
          </w:rPr>
          <w:t>7.2 Projected Profit and Loss</w:t>
        </w:r>
        <w:r w:rsidR="00F1160F">
          <w:rPr>
            <w:noProof/>
            <w:webHidden/>
          </w:rPr>
          <w:tab/>
        </w:r>
        <w:r w:rsidR="00F1160F">
          <w:rPr>
            <w:noProof/>
            <w:webHidden/>
          </w:rPr>
          <w:fldChar w:fldCharType="begin"/>
        </w:r>
        <w:r w:rsidR="00F1160F">
          <w:rPr>
            <w:noProof/>
            <w:webHidden/>
          </w:rPr>
          <w:instrText xml:space="preserve"> PAGEREF _Toc272326226 \h </w:instrText>
        </w:r>
        <w:r w:rsidR="00F1160F">
          <w:rPr>
            <w:noProof/>
            <w:webHidden/>
          </w:rPr>
        </w:r>
        <w:r w:rsidR="00F1160F">
          <w:rPr>
            <w:noProof/>
            <w:webHidden/>
          </w:rPr>
          <w:fldChar w:fldCharType="separate"/>
        </w:r>
        <w:r w:rsidR="00F1160F">
          <w:rPr>
            <w:noProof/>
            <w:webHidden/>
          </w:rPr>
          <w:t>15</w:t>
        </w:r>
        <w:r w:rsidR="00F1160F">
          <w:rPr>
            <w:noProof/>
            <w:webHidden/>
          </w:rPr>
          <w:fldChar w:fldCharType="end"/>
        </w:r>
      </w:hyperlink>
    </w:p>
    <w:p w14:paraId="64FDDD5B" w14:textId="77777777" w:rsidR="00F1160F" w:rsidRDefault="000D1C1B">
      <w:pPr>
        <w:pStyle w:val="TOC2"/>
        <w:tabs>
          <w:tab w:val="right" w:leader="dot" w:pos="10070"/>
        </w:tabs>
        <w:rPr>
          <w:noProof/>
        </w:rPr>
      </w:pPr>
      <w:hyperlink w:anchor="_Toc272326227" w:history="1">
        <w:r w:rsidR="00F1160F" w:rsidRPr="005F6877">
          <w:rPr>
            <w:rStyle w:val="Hyperlink"/>
            <w:rFonts w:ascii="Verdana" w:eastAsia="Verdana" w:hAnsi="Verdana" w:cs="Verdana"/>
            <w:noProof/>
          </w:rPr>
          <w:t>7.2 Projected Profit and Loss</w:t>
        </w:r>
        <w:r w:rsidR="00F1160F">
          <w:rPr>
            <w:noProof/>
            <w:webHidden/>
          </w:rPr>
          <w:tab/>
        </w:r>
        <w:r w:rsidR="00F1160F">
          <w:rPr>
            <w:noProof/>
            <w:webHidden/>
          </w:rPr>
          <w:fldChar w:fldCharType="begin"/>
        </w:r>
        <w:r w:rsidR="00F1160F">
          <w:rPr>
            <w:noProof/>
            <w:webHidden/>
          </w:rPr>
          <w:instrText xml:space="preserve"> PAGEREF _Toc272326227 \h </w:instrText>
        </w:r>
        <w:r w:rsidR="00F1160F">
          <w:rPr>
            <w:noProof/>
            <w:webHidden/>
          </w:rPr>
        </w:r>
        <w:r w:rsidR="00F1160F">
          <w:rPr>
            <w:noProof/>
            <w:webHidden/>
          </w:rPr>
          <w:fldChar w:fldCharType="separate"/>
        </w:r>
        <w:r w:rsidR="00F1160F">
          <w:rPr>
            <w:noProof/>
            <w:webHidden/>
          </w:rPr>
          <w:t>15</w:t>
        </w:r>
        <w:r w:rsidR="00F1160F">
          <w:rPr>
            <w:noProof/>
            <w:webHidden/>
          </w:rPr>
          <w:fldChar w:fldCharType="end"/>
        </w:r>
      </w:hyperlink>
    </w:p>
    <w:p w14:paraId="7A21DD6C" w14:textId="77777777" w:rsidR="00F1160F" w:rsidRDefault="000D1C1B">
      <w:pPr>
        <w:pStyle w:val="TOC3"/>
        <w:tabs>
          <w:tab w:val="right" w:leader="dot" w:pos="10070"/>
        </w:tabs>
        <w:rPr>
          <w:noProof/>
        </w:rPr>
      </w:pPr>
      <w:hyperlink w:anchor="_Toc272326228" w:history="1">
        <w:r w:rsidR="00F1160F" w:rsidRPr="005F6877">
          <w:rPr>
            <w:rStyle w:val="Hyperlink"/>
            <w:rFonts w:ascii="Verdana" w:eastAsia="Verdana" w:hAnsi="Verdana" w:cs="Verdana"/>
            <w:noProof/>
          </w:rPr>
          <w:t>Chart: Profit Monthly</w:t>
        </w:r>
        <w:r w:rsidR="00F1160F">
          <w:rPr>
            <w:noProof/>
            <w:webHidden/>
          </w:rPr>
          <w:tab/>
        </w:r>
        <w:r w:rsidR="00F1160F">
          <w:rPr>
            <w:noProof/>
            <w:webHidden/>
          </w:rPr>
          <w:fldChar w:fldCharType="begin"/>
        </w:r>
        <w:r w:rsidR="00F1160F">
          <w:rPr>
            <w:noProof/>
            <w:webHidden/>
          </w:rPr>
          <w:instrText xml:space="preserve"> PAGEREF _Toc272326228 \h </w:instrText>
        </w:r>
        <w:r w:rsidR="00F1160F">
          <w:rPr>
            <w:noProof/>
            <w:webHidden/>
          </w:rPr>
        </w:r>
        <w:r w:rsidR="00F1160F">
          <w:rPr>
            <w:noProof/>
            <w:webHidden/>
          </w:rPr>
          <w:fldChar w:fldCharType="separate"/>
        </w:r>
        <w:r w:rsidR="00F1160F">
          <w:rPr>
            <w:noProof/>
            <w:webHidden/>
          </w:rPr>
          <w:t>15</w:t>
        </w:r>
        <w:r w:rsidR="00F1160F">
          <w:rPr>
            <w:noProof/>
            <w:webHidden/>
          </w:rPr>
          <w:fldChar w:fldCharType="end"/>
        </w:r>
      </w:hyperlink>
    </w:p>
    <w:p w14:paraId="0038719F" w14:textId="77777777" w:rsidR="00F1160F" w:rsidRDefault="000D1C1B">
      <w:pPr>
        <w:pStyle w:val="TOC3"/>
        <w:tabs>
          <w:tab w:val="right" w:leader="dot" w:pos="10070"/>
        </w:tabs>
        <w:rPr>
          <w:noProof/>
        </w:rPr>
      </w:pPr>
      <w:hyperlink w:anchor="_Toc272326229" w:history="1">
        <w:r w:rsidR="00F1160F" w:rsidRPr="005F6877">
          <w:rPr>
            <w:rStyle w:val="Hyperlink"/>
            <w:rFonts w:ascii="Verdana" w:eastAsia="Verdana" w:hAnsi="Verdana" w:cs="Verdana"/>
            <w:noProof/>
          </w:rPr>
          <w:t>Chart: Profit Yearly</w:t>
        </w:r>
        <w:r w:rsidR="00F1160F">
          <w:rPr>
            <w:noProof/>
            <w:webHidden/>
          </w:rPr>
          <w:tab/>
        </w:r>
        <w:r w:rsidR="00F1160F">
          <w:rPr>
            <w:noProof/>
            <w:webHidden/>
          </w:rPr>
          <w:fldChar w:fldCharType="begin"/>
        </w:r>
        <w:r w:rsidR="00F1160F">
          <w:rPr>
            <w:noProof/>
            <w:webHidden/>
          </w:rPr>
          <w:instrText xml:space="preserve"> PAGEREF _Toc272326229 \h </w:instrText>
        </w:r>
        <w:r w:rsidR="00F1160F">
          <w:rPr>
            <w:noProof/>
            <w:webHidden/>
          </w:rPr>
        </w:r>
        <w:r w:rsidR="00F1160F">
          <w:rPr>
            <w:noProof/>
            <w:webHidden/>
          </w:rPr>
          <w:fldChar w:fldCharType="separate"/>
        </w:r>
        <w:r w:rsidR="00F1160F">
          <w:rPr>
            <w:noProof/>
            <w:webHidden/>
          </w:rPr>
          <w:t>15</w:t>
        </w:r>
        <w:r w:rsidR="00F1160F">
          <w:rPr>
            <w:noProof/>
            <w:webHidden/>
          </w:rPr>
          <w:fldChar w:fldCharType="end"/>
        </w:r>
      </w:hyperlink>
    </w:p>
    <w:p w14:paraId="106B9E22" w14:textId="77777777" w:rsidR="00F1160F" w:rsidRDefault="000D1C1B">
      <w:pPr>
        <w:pStyle w:val="TOC3"/>
        <w:tabs>
          <w:tab w:val="right" w:leader="dot" w:pos="10070"/>
        </w:tabs>
        <w:rPr>
          <w:noProof/>
        </w:rPr>
      </w:pPr>
      <w:hyperlink w:anchor="_Toc272326230" w:history="1">
        <w:r w:rsidR="00F1160F" w:rsidRPr="005F6877">
          <w:rPr>
            <w:rStyle w:val="Hyperlink"/>
            <w:rFonts w:ascii="Verdana" w:eastAsia="Verdana" w:hAnsi="Verdana" w:cs="Verdana"/>
            <w:noProof/>
          </w:rPr>
          <w:t>Table: Profit and Loss</w:t>
        </w:r>
        <w:r w:rsidR="00F1160F">
          <w:rPr>
            <w:noProof/>
            <w:webHidden/>
          </w:rPr>
          <w:tab/>
        </w:r>
        <w:r w:rsidR="00F1160F">
          <w:rPr>
            <w:noProof/>
            <w:webHidden/>
          </w:rPr>
          <w:fldChar w:fldCharType="begin"/>
        </w:r>
        <w:r w:rsidR="00F1160F">
          <w:rPr>
            <w:noProof/>
            <w:webHidden/>
          </w:rPr>
          <w:instrText xml:space="preserve"> PAGEREF _Toc272326230 \h </w:instrText>
        </w:r>
        <w:r w:rsidR="00F1160F">
          <w:rPr>
            <w:noProof/>
            <w:webHidden/>
          </w:rPr>
        </w:r>
        <w:r w:rsidR="00F1160F">
          <w:rPr>
            <w:noProof/>
            <w:webHidden/>
          </w:rPr>
          <w:fldChar w:fldCharType="separate"/>
        </w:r>
        <w:r w:rsidR="00F1160F">
          <w:rPr>
            <w:noProof/>
            <w:webHidden/>
          </w:rPr>
          <w:t>16</w:t>
        </w:r>
        <w:r w:rsidR="00F1160F">
          <w:rPr>
            <w:noProof/>
            <w:webHidden/>
          </w:rPr>
          <w:fldChar w:fldCharType="end"/>
        </w:r>
      </w:hyperlink>
    </w:p>
    <w:p w14:paraId="0B9E28C4" w14:textId="77777777" w:rsidR="00F1160F" w:rsidRDefault="000D1C1B">
      <w:pPr>
        <w:pStyle w:val="TOC2"/>
        <w:tabs>
          <w:tab w:val="right" w:leader="dot" w:pos="10070"/>
        </w:tabs>
        <w:rPr>
          <w:noProof/>
        </w:rPr>
      </w:pPr>
      <w:hyperlink w:anchor="_Toc272326231" w:history="1">
        <w:r w:rsidR="00F1160F" w:rsidRPr="005F6877">
          <w:rPr>
            <w:rStyle w:val="Hyperlink"/>
            <w:rFonts w:ascii="Verdana" w:eastAsia="Verdana" w:hAnsi="Verdana" w:cs="Verdana"/>
            <w:noProof/>
          </w:rPr>
          <w:t>7.3 Projected Cash Flow</w:t>
        </w:r>
        <w:r w:rsidR="00F1160F">
          <w:rPr>
            <w:noProof/>
            <w:webHidden/>
          </w:rPr>
          <w:tab/>
        </w:r>
        <w:r w:rsidR="00F1160F">
          <w:rPr>
            <w:noProof/>
            <w:webHidden/>
          </w:rPr>
          <w:fldChar w:fldCharType="begin"/>
        </w:r>
        <w:r w:rsidR="00F1160F">
          <w:rPr>
            <w:noProof/>
            <w:webHidden/>
          </w:rPr>
          <w:instrText xml:space="preserve"> PAGEREF _Toc272326231 \h </w:instrText>
        </w:r>
        <w:r w:rsidR="00F1160F">
          <w:rPr>
            <w:noProof/>
            <w:webHidden/>
          </w:rPr>
        </w:r>
        <w:r w:rsidR="00F1160F">
          <w:rPr>
            <w:noProof/>
            <w:webHidden/>
          </w:rPr>
          <w:fldChar w:fldCharType="separate"/>
        </w:r>
        <w:r w:rsidR="00F1160F">
          <w:rPr>
            <w:noProof/>
            <w:webHidden/>
          </w:rPr>
          <w:t>17</w:t>
        </w:r>
        <w:r w:rsidR="00F1160F">
          <w:rPr>
            <w:noProof/>
            <w:webHidden/>
          </w:rPr>
          <w:fldChar w:fldCharType="end"/>
        </w:r>
      </w:hyperlink>
    </w:p>
    <w:p w14:paraId="4D8EA1B4" w14:textId="77777777" w:rsidR="00F1160F" w:rsidRDefault="000D1C1B">
      <w:pPr>
        <w:pStyle w:val="TOC2"/>
        <w:tabs>
          <w:tab w:val="right" w:leader="dot" w:pos="10070"/>
        </w:tabs>
        <w:rPr>
          <w:noProof/>
        </w:rPr>
      </w:pPr>
      <w:hyperlink w:anchor="_Toc272326232" w:history="1">
        <w:r w:rsidR="00F1160F" w:rsidRPr="005F6877">
          <w:rPr>
            <w:rStyle w:val="Hyperlink"/>
            <w:rFonts w:ascii="Verdana" w:eastAsia="Verdana" w:hAnsi="Verdana" w:cs="Verdana"/>
            <w:noProof/>
          </w:rPr>
          <w:t>7.3 Projected Cash Flow</w:t>
        </w:r>
        <w:r w:rsidR="00F1160F">
          <w:rPr>
            <w:noProof/>
            <w:webHidden/>
          </w:rPr>
          <w:tab/>
        </w:r>
        <w:r w:rsidR="00F1160F">
          <w:rPr>
            <w:noProof/>
            <w:webHidden/>
          </w:rPr>
          <w:fldChar w:fldCharType="begin"/>
        </w:r>
        <w:r w:rsidR="00F1160F">
          <w:rPr>
            <w:noProof/>
            <w:webHidden/>
          </w:rPr>
          <w:instrText xml:space="preserve"> PAGEREF _Toc272326232 \h </w:instrText>
        </w:r>
        <w:r w:rsidR="00F1160F">
          <w:rPr>
            <w:noProof/>
            <w:webHidden/>
          </w:rPr>
        </w:r>
        <w:r w:rsidR="00F1160F">
          <w:rPr>
            <w:noProof/>
            <w:webHidden/>
          </w:rPr>
          <w:fldChar w:fldCharType="separate"/>
        </w:r>
        <w:r w:rsidR="00F1160F">
          <w:rPr>
            <w:noProof/>
            <w:webHidden/>
          </w:rPr>
          <w:t>17</w:t>
        </w:r>
        <w:r w:rsidR="00F1160F">
          <w:rPr>
            <w:noProof/>
            <w:webHidden/>
          </w:rPr>
          <w:fldChar w:fldCharType="end"/>
        </w:r>
      </w:hyperlink>
    </w:p>
    <w:p w14:paraId="73DE52C1" w14:textId="77777777" w:rsidR="00F1160F" w:rsidRDefault="000D1C1B">
      <w:pPr>
        <w:pStyle w:val="TOC3"/>
        <w:tabs>
          <w:tab w:val="right" w:leader="dot" w:pos="10070"/>
        </w:tabs>
        <w:rPr>
          <w:noProof/>
        </w:rPr>
      </w:pPr>
      <w:hyperlink w:anchor="_Toc272326233" w:history="1">
        <w:r w:rsidR="00F1160F" w:rsidRPr="005F6877">
          <w:rPr>
            <w:rStyle w:val="Hyperlink"/>
            <w:rFonts w:ascii="Verdana" w:eastAsia="Verdana" w:hAnsi="Verdana" w:cs="Verdana"/>
            <w:noProof/>
          </w:rPr>
          <w:t>Table: Cash Flow</w:t>
        </w:r>
        <w:r w:rsidR="00F1160F">
          <w:rPr>
            <w:noProof/>
            <w:webHidden/>
          </w:rPr>
          <w:tab/>
        </w:r>
        <w:r w:rsidR="00F1160F">
          <w:rPr>
            <w:noProof/>
            <w:webHidden/>
          </w:rPr>
          <w:fldChar w:fldCharType="begin"/>
        </w:r>
        <w:r w:rsidR="00F1160F">
          <w:rPr>
            <w:noProof/>
            <w:webHidden/>
          </w:rPr>
          <w:instrText xml:space="preserve"> PAGEREF _Toc272326233 \h </w:instrText>
        </w:r>
        <w:r w:rsidR="00F1160F">
          <w:rPr>
            <w:noProof/>
            <w:webHidden/>
          </w:rPr>
        </w:r>
        <w:r w:rsidR="00F1160F">
          <w:rPr>
            <w:noProof/>
            <w:webHidden/>
          </w:rPr>
          <w:fldChar w:fldCharType="separate"/>
        </w:r>
        <w:r w:rsidR="00F1160F">
          <w:rPr>
            <w:noProof/>
            <w:webHidden/>
          </w:rPr>
          <w:t>17</w:t>
        </w:r>
        <w:r w:rsidR="00F1160F">
          <w:rPr>
            <w:noProof/>
            <w:webHidden/>
          </w:rPr>
          <w:fldChar w:fldCharType="end"/>
        </w:r>
      </w:hyperlink>
    </w:p>
    <w:p w14:paraId="3319BCC3" w14:textId="77777777" w:rsidR="00F1160F" w:rsidRDefault="000D1C1B">
      <w:pPr>
        <w:pStyle w:val="TOC3"/>
        <w:tabs>
          <w:tab w:val="right" w:leader="dot" w:pos="10070"/>
        </w:tabs>
        <w:rPr>
          <w:noProof/>
        </w:rPr>
      </w:pPr>
      <w:hyperlink w:anchor="_Toc272326234" w:history="1">
        <w:r w:rsidR="00F1160F" w:rsidRPr="005F6877">
          <w:rPr>
            <w:rStyle w:val="Hyperlink"/>
            <w:rFonts w:ascii="Verdana" w:eastAsia="Verdana" w:hAnsi="Verdana" w:cs="Verdana"/>
            <w:noProof/>
          </w:rPr>
          <w:t>Chart: Cash</w:t>
        </w:r>
        <w:r w:rsidR="00F1160F">
          <w:rPr>
            <w:noProof/>
            <w:webHidden/>
          </w:rPr>
          <w:tab/>
        </w:r>
        <w:r w:rsidR="00F1160F">
          <w:rPr>
            <w:noProof/>
            <w:webHidden/>
          </w:rPr>
          <w:fldChar w:fldCharType="begin"/>
        </w:r>
        <w:r w:rsidR="00F1160F">
          <w:rPr>
            <w:noProof/>
            <w:webHidden/>
          </w:rPr>
          <w:instrText xml:space="preserve"> PAGEREF _Toc272326234 \h </w:instrText>
        </w:r>
        <w:r w:rsidR="00F1160F">
          <w:rPr>
            <w:noProof/>
            <w:webHidden/>
          </w:rPr>
        </w:r>
        <w:r w:rsidR="00F1160F">
          <w:rPr>
            <w:noProof/>
            <w:webHidden/>
          </w:rPr>
          <w:fldChar w:fldCharType="separate"/>
        </w:r>
        <w:r w:rsidR="00F1160F">
          <w:rPr>
            <w:noProof/>
            <w:webHidden/>
          </w:rPr>
          <w:t>18</w:t>
        </w:r>
        <w:r w:rsidR="00F1160F">
          <w:rPr>
            <w:noProof/>
            <w:webHidden/>
          </w:rPr>
          <w:fldChar w:fldCharType="end"/>
        </w:r>
      </w:hyperlink>
    </w:p>
    <w:p w14:paraId="7D6B480C" w14:textId="77777777" w:rsidR="00F1160F" w:rsidRDefault="000D1C1B">
      <w:pPr>
        <w:pStyle w:val="TOC2"/>
        <w:tabs>
          <w:tab w:val="right" w:leader="dot" w:pos="10070"/>
        </w:tabs>
        <w:rPr>
          <w:noProof/>
        </w:rPr>
      </w:pPr>
      <w:hyperlink w:anchor="_Toc272326235" w:history="1">
        <w:r w:rsidR="00F1160F" w:rsidRPr="005F6877">
          <w:rPr>
            <w:rStyle w:val="Hyperlink"/>
            <w:rFonts w:ascii="Verdana" w:eastAsia="Verdana" w:hAnsi="Verdana" w:cs="Verdana"/>
            <w:noProof/>
          </w:rPr>
          <w:t>7.4 Projected Balance Sheet</w:t>
        </w:r>
        <w:r w:rsidR="00F1160F">
          <w:rPr>
            <w:noProof/>
            <w:webHidden/>
          </w:rPr>
          <w:tab/>
        </w:r>
        <w:r w:rsidR="00F1160F">
          <w:rPr>
            <w:noProof/>
            <w:webHidden/>
          </w:rPr>
          <w:fldChar w:fldCharType="begin"/>
        </w:r>
        <w:r w:rsidR="00F1160F">
          <w:rPr>
            <w:noProof/>
            <w:webHidden/>
          </w:rPr>
          <w:instrText xml:space="preserve"> PAGEREF _Toc272326235 \h </w:instrText>
        </w:r>
        <w:r w:rsidR="00F1160F">
          <w:rPr>
            <w:noProof/>
            <w:webHidden/>
          </w:rPr>
        </w:r>
        <w:r w:rsidR="00F1160F">
          <w:rPr>
            <w:noProof/>
            <w:webHidden/>
          </w:rPr>
          <w:fldChar w:fldCharType="separate"/>
        </w:r>
        <w:r w:rsidR="00F1160F">
          <w:rPr>
            <w:noProof/>
            <w:webHidden/>
          </w:rPr>
          <w:t>19</w:t>
        </w:r>
        <w:r w:rsidR="00F1160F">
          <w:rPr>
            <w:noProof/>
            <w:webHidden/>
          </w:rPr>
          <w:fldChar w:fldCharType="end"/>
        </w:r>
      </w:hyperlink>
    </w:p>
    <w:p w14:paraId="17B7F1F1" w14:textId="77777777" w:rsidR="00F1160F" w:rsidRDefault="000D1C1B">
      <w:pPr>
        <w:pStyle w:val="TOC3"/>
        <w:tabs>
          <w:tab w:val="right" w:leader="dot" w:pos="10070"/>
        </w:tabs>
        <w:rPr>
          <w:noProof/>
        </w:rPr>
      </w:pPr>
      <w:hyperlink w:anchor="_Toc272326236" w:history="1">
        <w:r w:rsidR="00F1160F" w:rsidRPr="005F6877">
          <w:rPr>
            <w:rStyle w:val="Hyperlink"/>
            <w:rFonts w:ascii="Verdana" w:eastAsia="Verdana" w:hAnsi="Verdana" w:cs="Verdana"/>
            <w:noProof/>
          </w:rPr>
          <w:t>Table: Balance Sheet</w:t>
        </w:r>
        <w:r w:rsidR="00F1160F">
          <w:rPr>
            <w:noProof/>
            <w:webHidden/>
          </w:rPr>
          <w:tab/>
        </w:r>
        <w:r w:rsidR="00F1160F">
          <w:rPr>
            <w:noProof/>
            <w:webHidden/>
          </w:rPr>
          <w:fldChar w:fldCharType="begin"/>
        </w:r>
        <w:r w:rsidR="00F1160F">
          <w:rPr>
            <w:noProof/>
            <w:webHidden/>
          </w:rPr>
          <w:instrText xml:space="preserve"> PAGEREF _Toc272326236 \h </w:instrText>
        </w:r>
        <w:r w:rsidR="00F1160F">
          <w:rPr>
            <w:noProof/>
            <w:webHidden/>
          </w:rPr>
        </w:r>
        <w:r w:rsidR="00F1160F">
          <w:rPr>
            <w:noProof/>
            <w:webHidden/>
          </w:rPr>
          <w:fldChar w:fldCharType="separate"/>
        </w:r>
        <w:r w:rsidR="00F1160F">
          <w:rPr>
            <w:noProof/>
            <w:webHidden/>
          </w:rPr>
          <w:t>19</w:t>
        </w:r>
        <w:r w:rsidR="00F1160F">
          <w:rPr>
            <w:noProof/>
            <w:webHidden/>
          </w:rPr>
          <w:fldChar w:fldCharType="end"/>
        </w:r>
      </w:hyperlink>
    </w:p>
    <w:p w14:paraId="06C96E84" w14:textId="77777777" w:rsidR="00F1160F" w:rsidRDefault="000D1C1B">
      <w:pPr>
        <w:pStyle w:val="TOC2"/>
        <w:tabs>
          <w:tab w:val="right" w:leader="dot" w:pos="10070"/>
        </w:tabs>
        <w:rPr>
          <w:noProof/>
        </w:rPr>
      </w:pPr>
      <w:hyperlink w:anchor="_Toc272326237" w:history="1">
        <w:r w:rsidR="00F1160F" w:rsidRPr="005F6877">
          <w:rPr>
            <w:rStyle w:val="Hyperlink"/>
            <w:rFonts w:ascii="Verdana" w:eastAsia="Verdana" w:hAnsi="Verdana" w:cs="Verdana"/>
            <w:noProof/>
          </w:rPr>
          <w:t>7.5 Business Ratios</w:t>
        </w:r>
        <w:r w:rsidR="00F1160F">
          <w:rPr>
            <w:noProof/>
            <w:webHidden/>
          </w:rPr>
          <w:tab/>
        </w:r>
        <w:r w:rsidR="00F1160F">
          <w:rPr>
            <w:noProof/>
            <w:webHidden/>
          </w:rPr>
          <w:fldChar w:fldCharType="begin"/>
        </w:r>
        <w:r w:rsidR="00F1160F">
          <w:rPr>
            <w:noProof/>
            <w:webHidden/>
          </w:rPr>
          <w:instrText xml:space="preserve"> PAGEREF _Toc272326237 \h </w:instrText>
        </w:r>
        <w:r w:rsidR="00F1160F">
          <w:rPr>
            <w:noProof/>
            <w:webHidden/>
          </w:rPr>
        </w:r>
        <w:r w:rsidR="00F1160F">
          <w:rPr>
            <w:noProof/>
            <w:webHidden/>
          </w:rPr>
          <w:fldChar w:fldCharType="separate"/>
        </w:r>
        <w:r w:rsidR="00F1160F">
          <w:rPr>
            <w:noProof/>
            <w:webHidden/>
          </w:rPr>
          <w:t>20</w:t>
        </w:r>
        <w:r w:rsidR="00F1160F">
          <w:rPr>
            <w:noProof/>
            <w:webHidden/>
          </w:rPr>
          <w:fldChar w:fldCharType="end"/>
        </w:r>
      </w:hyperlink>
    </w:p>
    <w:p w14:paraId="78A167C3" w14:textId="77777777" w:rsidR="00F1160F" w:rsidRDefault="000D1C1B">
      <w:pPr>
        <w:pStyle w:val="TOC2"/>
        <w:tabs>
          <w:tab w:val="right" w:leader="dot" w:pos="10070"/>
        </w:tabs>
        <w:rPr>
          <w:noProof/>
        </w:rPr>
      </w:pPr>
      <w:hyperlink w:anchor="_Toc272326238" w:history="1">
        <w:r w:rsidR="00F1160F" w:rsidRPr="005F6877">
          <w:rPr>
            <w:rStyle w:val="Hyperlink"/>
            <w:rFonts w:ascii="Verdana" w:eastAsia="Verdana" w:hAnsi="Verdana" w:cs="Verdana"/>
            <w:noProof/>
          </w:rPr>
          <w:t>7.5 Business Ratios</w:t>
        </w:r>
        <w:r w:rsidR="00F1160F">
          <w:rPr>
            <w:noProof/>
            <w:webHidden/>
          </w:rPr>
          <w:tab/>
        </w:r>
        <w:r w:rsidR="00F1160F">
          <w:rPr>
            <w:noProof/>
            <w:webHidden/>
          </w:rPr>
          <w:fldChar w:fldCharType="begin"/>
        </w:r>
        <w:r w:rsidR="00F1160F">
          <w:rPr>
            <w:noProof/>
            <w:webHidden/>
          </w:rPr>
          <w:instrText xml:space="preserve"> PAGEREF _Toc272326238 \h </w:instrText>
        </w:r>
        <w:r w:rsidR="00F1160F">
          <w:rPr>
            <w:noProof/>
            <w:webHidden/>
          </w:rPr>
        </w:r>
        <w:r w:rsidR="00F1160F">
          <w:rPr>
            <w:noProof/>
            <w:webHidden/>
          </w:rPr>
          <w:fldChar w:fldCharType="separate"/>
        </w:r>
        <w:r w:rsidR="00F1160F">
          <w:rPr>
            <w:noProof/>
            <w:webHidden/>
          </w:rPr>
          <w:t>20</w:t>
        </w:r>
        <w:r w:rsidR="00F1160F">
          <w:rPr>
            <w:noProof/>
            <w:webHidden/>
          </w:rPr>
          <w:fldChar w:fldCharType="end"/>
        </w:r>
      </w:hyperlink>
    </w:p>
    <w:p w14:paraId="63168B50" w14:textId="77777777" w:rsidR="00F1160F" w:rsidRDefault="000D1C1B">
      <w:pPr>
        <w:pStyle w:val="TOC3"/>
        <w:tabs>
          <w:tab w:val="right" w:leader="dot" w:pos="10070"/>
        </w:tabs>
        <w:rPr>
          <w:noProof/>
        </w:rPr>
      </w:pPr>
      <w:hyperlink w:anchor="_Toc272326239" w:history="1">
        <w:r w:rsidR="00F1160F" w:rsidRPr="005F6877">
          <w:rPr>
            <w:rStyle w:val="Hyperlink"/>
            <w:rFonts w:ascii="Verdana" w:eastAsia="Verdana" w:hAnsi="Verdana" w:cs="Verdana"/>
            <w:noProof/>
          </w:rPr>
          <w:t>Table: Ratios</w:t>
        </w:r>
        <w:r w:rsidR="00F1160F">
          <w:rPr>
            <w:noProof/>
            <w:webHidden/>
          </w:rPr>
          <w:tab/>
        </w:r>
        <w:r w:rsidR="00F1160F">
          <w:rPr>
            <w:noProof/>
            <w:webHidden/>
          </w:rPr>
          <w:fldChar w:fldCharType="begin"/>
        </w:r>
        <w:r w:rsidR="00F1160F">
          <w:rPr>
            <w:noProof/>
            <w:webHidden/>
          </w:rPr>
          <w:instrText xml:space="preserve"> PAGEREF _Toc272326239 \h </w:instrText>
        </w:r>
        <w:r w:rsidR="00F1160F">
          <w:rPr>
            <w:noProof/>
            <w:webHidden/>
          </w:rPr>
        </w:r>
        <w:r w:rsidR="00F1160F">
          <w:rPr>
            <w:noProof/>
            <w:webHidden/>
          </w:rPr>
          <w:fldChar w:fldCharType="separate"/>
        </w:r>
        <w:r w:rsidR="00F1160F">
          <w:rPr>
            <w:noProof/>
            <w:webHidden/>
          </w:rPr>
          <w:t>20</w:t>
        </w:r>
        <w:r w:rsidR="00F1160F">
          <w:rPr>
            <w:noProof/>
            <w:webHidden/>
          </w:rPr>
          <w:fldChar w:fldCharType="end"/>
        </w:r>
      </w:hyperlink>
    </w:p>
    <w:p w14:paraId="72EB766B" w14:textId="77777777" w:rsidR="00F1160F" w:rsidRDefault="000D1C1B">
      <w:pPr>
        <w:pStyle w:val="TOC1"/>
        <w:tabs>
          <w:tab w:val="right" w:leader="dot" w:pos="10070"/>
        </w:tabs>
        <w:rPr>
          <w:noProof/>
        </w:rPr>
      </w:pPr>
      <w:hyperlink w:anchor="_Toc272326240" w:history="1">
        <w:r w:rsidR="00F1160F" w:rsidRPr="005F6877">
          <w:rPr>
            <w:rStyle w:val="Hyperlink"/>
            <w:rFonts w:ascii="Verdana" w:eastAsia="Verdana" w:hAnsi="Verdana" w:cs="Verdana"/>
            <w:noProof/>
          </w:rPr>
          <w:t>Table: Sales Forecast</w:t>
        </w:r>
        <w:r w:rsidR="00F1160F">
          <w:rPr>
            <w:noProof/>
            <w:webHidden/>
          </w:rPr>
          <w:tab/>
        </w:r>
        <w:r w:rsidR="00F1160F">
          <w:rPr>
            <w:noProof/>
            <w:webHidden/>
          </w:rPr>
          <w:fldChar w:fldCharType="begin"/>
        </w:r>
        <w:r w:rsidR="00F1160F">
          <w:rPr>
            <w:noProof/>
            <w:webHidden/>
          </w:rPr>
          <w:instrText xml:space="preserve"> PAGEREF _Toc272326240 \h </w:instrText>
        </w:r>
        <w:r w:rsidR="00F1160F">
          <w:rPr>
            <w:noProof/>
            <w:webHidden/>
          </w:rPr>
        </w:r>
        <w:r w:rsidR="00F1160F">
          <w:rPr>
            <w:noProof/>
            <w:webHidden/>
          </w:rPr>
          <w:fldChar w:fldCharType="separate"/>
        </w:r>
        <w:r w:rsidR="00F1160F">
          <w:rPr>
            <w:noProof/>
            <w:webHidden/>
          </w:rPr>
          <w:t>1</w:t>
        </w:r>
        <w:r w:rsidR="00F1160F">
          <w:rPr>
            <w:noProof/>
            <w:webHidden/>
          </w:rPr>
          <w:fldChar w:fldCharType="end"/>
        </w:r>
      </w:hyperlink>
    </w:p>
    <w:p w14:paraId="4E2AD876" w14:textId="77777777" w:rsidR="00F1160F" w:rsidRDefault="000D1C1B">
      <w:pPr>
        <w:pStyle w:val="TOC1"/>
        <w:tabs>
          <w:tab w:val="right" w:leader="dot" w:pos="10070"/>
        </w:tabs>
        <w:rPr>
          <w:noProof/>
        </w:rPr>
      </w:pPr>
      <w:hyperlink w:anchor="_Toc272326241" w:history="1">
        <w:r w:rsidR="00F1160F" w:rsidRPr="005F6877">
          <w:rPr>
            <w:rStyle w:val="Hyperlink"/>
            <w:rFonts w:ascii="Verdana" w:eastAsia="Verdana" w:hAnsi="Verdana" w:cs="Verdana"/>
            <w:noProof/>
          </w:rPr>
          <w:t>Table: Personnel</w:t>
        </w:r>
        <w:r w:rsidR="00F1160F">
          <w:rPr>
            <w:noProof/>
            <w:webHidden/>
          </w:rPr>
          <w:tab/>
        </w:r>
        <w:r w:rsidR="00F1160F">
          <w:rPr>
            <w:noProof/>
            <w:webHidden/>
          </w:rPr>
          <w:fldChar w:fldCharType="begin"/>
        </w:r>
        <w:r w:rsidR="00F1160F">
          <w:rPr>
            <w:noProof/>
            <w:webHidden/>
          </w:rPr>
          <w:instrText xml:space="preserve"> PAGEREF _Toc272326241 \h </w:instrText>
        </w:r>
        <w:r w:rsidR="00F1160F">
          <w:rPr>
            <w:noProof/>
            <w:webHidden/>
          </w:rPr>
        </w:r>
        <w:r w:rsidR="00F1160F">
          <w:rPr>
            <w:noProof/>
            <w:webHidden/>
          </w:rPr>
          <w:fldChar w:fldCharType="separate"/>
        </w:r>
        <w:r w:rsidR="00F1160F">
          <w:rPr>
            <w:noProof/>
            <w:webHidden/>
          </w:rPr>
          <w:t>2</w:t>
        </w:r>
        <w:r w:rsidR="00F1160F">
          <w:rPr>
            <w:noProof/>
            <w:webHidden/>
          </w:rPr>
          <w:fldChar w:fldCharType="end"/>
        </w:r>
      </w:hyperlink>
    </w:p>
    <w:p w14:paraId="5CBF0ECB" w14:textId="77777777" w:rsidR="00F1160F" w:rsidRDefault="000D1C1B">
      <w:pPr>
        <w:pStyle w:val="TOC1"/>
        <w:tabs>
          <w:tab w:val="right" w:leader="dot" w:pos="10070"/>
        </w:tabs>
        <w:rPr>
          <w:noProof/>
        </w:rPr>
      </w:pPr>
      <w:hyperlink w:anchor="_Toc272326242" w:history="1">
        <w:r w:rsidR="00F1160F" w:rsidRPr="005F6877">
          <w:rPr>
            <w:rStyle w:val="Hyperlink"/>
            <w:rFonts w:ascii="Verdana" w:eastAsia="Verdana" w:hAnsi="Verdana" w:cs="Verdana"/>
            <w:noProof/>
          </w:rPr>
          <w:t>Table: Personnel</w:t>
        </w:r>
        <w:r w:rsidR="00F1160F">
          <w:rPr>
            <w:noProof/>
            <w:webHidden/>
          </w:rPr>
          <w:tab/>
        </w:r>
        <w:r w:rsidR="00F1160F">
          <w:rPr>
            <w:noProof/>
            <w:webHidden/>
          </w:rPr>
          <w:fldChar w:fldCharType="begin"/>
        </w:r>
        <w:r w:rsidR="00F1160F">
          <w:rPr>
            <w:noProof/>
            <w:webHidden/>
          </w:rPr>
          <w:instrText xml:space="preserve"> PAGEREF _Toc272326242 \h </w:instrText>
        </w:r>
        <w:r w:rsidR="00F1160F">
          <w:rPr>
            <w:noProof/>
            <w:webHidden/>
          </w:rPr>
        </w:r>
        <w:r w:rsidR="00F1160F">
          <w:rPr>
            <w:noProof/>
            <w:webHidden/>
          </w:rPr>
          <w:fldChar w:fldCharType="separate"/>
        </w:r>
        <w:r w:rsidR="00F1160F">
          <w:rPr>
            <w:noProof/>
            <w:webHidden/>
          </w:rPr>
          <w:t>2</w:t>
        </w:r>
        <w:r w:rsidR="00F1160F">
          <w:rPr>
            <w:noProof/>
            <w:webHidden/>
          </w:rPr>
          <w:fldChar w:fldCharType="end"/>
        </w:r>
      </w:hyperlink>
    </w:p>
    <w:p w14:paraId="28A7591D" w14:textId="77777777" w:rsidR="00F1160F" w:rsidRDefault="000D1C1B">
      <w:pPr>
        <w:pStyle w:val="TOC1"/>
        <w:tabs>
          <w:tab w:val="right" w:leader="dot" w:pos="10070"/>
        </w:tabs>
        <w:rPr>
          <w:noProof/>
        </w:rPr>
      </w:pPr>
      <w:hyperlink w:anchor="_Toc272326243" w:history="1">
        <w:r w:rsidR="00F1160F" w:rsidRPr="005F6877">
          <w:rPr>
            <w:rStyle w:val="Hyperlink"/>
            <w:rFonts w:ascii="Verdana" w:eastAsia="Verdana" w:hAnsi="Verdana" w:cs="Verdana"/>
            <w:noProof/>
          </w:rPr>
          <w:t>Table: General Assumptions</w:t>
        </w:r>
        <w:r w:rsidR="00F1160F">
          <w:rPr>
            <w:noProof/>
            <w:webHidden/>
          </w:rPr>
          <w:tab/>
        </w:r>
        <w:r w:rsidR="00F1160F">
          <w:rPr>
            <w:noProof/>
            <w:webHidden/>
          </w:rPr>
          <w:fldChar w:fldCharType="begin"/>
        </w:r>
        <w:r w:rsidR="00F1160F">
          <w:rPr>
            <w:noProof/>
            <w:webHidden/>
          </w:rPr>
          <w:instrText xml:space="preserve"> PAGEREF _Toc272326243 \h </w:instrText>
        </w:r>
        <w:r w:rsidR="00F1160F">
          <w:rPr>
            <w:noProof/>
            <w:webHidden/>
          </w:rPr>
        </w:r>
        <w:r w:rsidR="00F1160F">
          <w:rPr>
            <w:noProof/>
            <w:webHidden/>
          </w:rPr>
          <w:fldChar w:fldCharType="separate"/>
        </w:r>
        <w:r w:rsidR="00F1160F">
          <w:rPr>
            <w:noProof/>
            <w:webHidden/>
          </w:rPr>
          <w:t>3</w:t>
        </w:r>
        <w:r w:rsidR="00F1160F">
          <w:rPr>
            <w:noProof/>
            <w:webHidden/>
          </w:rPr>
          <w:fldChar w:fldCharType="end"/>
        </w:r>
      </w:hyperlink>
    </w:p>
    <w:p w14:paraId="37127F6F" w14:textId="77777777" w:rsidR="00F1160F" w:rsidRDefault="000D1C1B">
      <w:pPr>
        <w:pStyle w:val="TOC1"/>
        <w:tabs>
          <w:tab w:val="right" w:leader="dot" w:pos="10070"/>
        </w:tabs>
        <w:rPr>
          <w:noProof/>
        </w:rPr>
      </w:pPr>
      <w:hyperlink w:anchor="_Toc272326244" w:history="1">
        <w:r w:rsidR="00F1160F" w:rsidRPr="005F6877">
          <w:rPr>
            <w:rStyle w:val="Hyperlink"/>
            <w:rFonts w:ascii="Verdana" w:eastAsia="Verdana" w:hAnsi="Verdana" w:cs="Verdana"/>
            <w:noProof/>
          </w:rPr>
          <w:t>Table: General Assumptions</w:t>
        </w:r>
        <w:r w:rsidR="00F1160F">
          <w:rPr>
            <w:noProof/>
            <w:webHidden/>
          </w:rPr>
          <w:tab/>
        </w:r>
        <w:r w:rsidR="00F1160F">
          <w:rPr>
            <w:noProof/>
            <w:webHidden/>
          </w:rPr>
          <w:fldChar w:fldCharType="begin"/>
        </w:r>
        <w:r w:rsidR="00F1160F">
          <w:rPr>
            <w:noProof/>
            <w:webHidden/>
          </w:rPr>
          <w:instrText xml:space="preserve"> PAGEREF _Toc272326244 \h </w:instrText>
        </w:r>
        <w:r w:rsidR="00F1160F">
          <w:rPr>
            <w:noProof/>
            <w:webHidden/>
          </w:rPr>
        </w:r>
        <w:r w:rsidR="00F1160F">
          <w:rPr>
            <w:noProof/>
            <w:webHidden/>
          </w:rPr>
          <w:fldChar w:fldCharType="separate"/>
        </w:r>
        <w:r w:rsidR="00F1160F">
          <w:rPr>
            <w:noProof/>
            <w:webHidden/>
          </w:rPr>
          <w:t>3</w:t>
        </w:r>
        <w:r w:rsidR="00F1160F">
          <w:rPr>
            <w:noProof/>
            <w:webHidden/>
          </w:rPr>
          <w:fldChar w:fldCharType="end"/>
        </w:r>
      </w:hyperlink>
    </w:p>
    <w:p w14:paraId="5BAF8D41" w14:textId="77777777" w:rsidR="00F1160F" w:rsidRDefault="000D1C1B">
      <w:pPr>
        <w:pStyle w:val="TOC1"/>
        <w:tabs>
          <w:tab w:val="right" w:leader="dot" w:pos="10070"/>
        </w:tabs>
        <w:rPr>
          <w:noProof/>
        </w:rPr>
      </w:pPr>
      <w:hyperlink w:anchor="_Toc272326245" w:history="1">
        <w:r w:rsidR="00F1160F" w:rsidRPr="005F6877">
          <w:rPr>
            <w:rStyle w:val="Hyperlink"/>
            <w:rFonts w:ascii="Verdana" w:eastAsia="Verdana" w:hAnsi="Verdana" w:cs="Verdana"/>
            <w:noProof/>
          </w:rPr>
          <w:t>Table: Profit and Loss</w:t>
        </w:r>
        <w:r w:rsidR="00F1160F">
          <w:rPr>
            <w:noProof/>
            <w:webHidden/>
          </w:rPr>
          <w:tab/>
        </w:r>
        <w:r w:rsidR="00F1160F">
          <w:rPr>
            <w:noProof/>
            <w:webHidden/>
          </w:rPr>
          <w:fldChar w:fldCharType="begin"/>
        </w:r>
        <w:r w:rsidR="00F1160F">
          <w:rPr>
            <w:noProof/>
            <w:webHidden/>
          </w:rPr>
          <w:instrText xml:space="preserve"> PAGEREF _Toc272326245 \h </w:instrText>
        </w:r>
        <w:r w:rsidR="00F1160F">
          <w:rPr>
            <w:noProof/>
            <w:webHidden/>
          </w:rPr>
        </w:r>
        <w:r w:rsidR="00F1160F">
          <w:rPr>
            <w:noProof/>
            <w:webHidden/>
          </w:rPr>
          <w:fldChar w:fldCharType="separate"/>
        </w:r>
        <w:r w:rsidR="00F1160F">
          <w:rPr>
            <w:noProof/>
            <w:webHidden/>
          </w:rPr>
          <w:t>4</w:t>
        </w:r>
        <w:r w:rsidR="00F1160F">
          <w:rPr>
            <w:noProof/>
            <w:webHidden/>
          </w:rPr>
          <w:fldChar w:fldCharType="end"/>
        </w:r>
      </w:hyperlink>
    </w:p>
    <w:p w14:paraId="78CADED6" w14:textId="77777777" w:rsidR="00F1160F" w:rsidRDefault="000D1C1B">
      <w:pPr>
        <w:pStyle w:val="TOC1"/>
        <w:tabs>
          <w:tab w:val="right" w:leader="dot" w:pos="10070"/>
        </w:tabs>
        <w:rPr>
          <w:noProof/>
        </w:rPr>
      </w:pPr>
      <w:hyperlink w:anchor="_Toc272326246" w:history="1">
        <w:r w:rsidR="00F1160F" w:rsidRPr="005F6877">
          <w:rPr>
            <w:rStyle w:val="Hyperlink"/>
            <w:rFonts w:ascii="Verdana" w:eastAsia="Verdana" w:hAnsi="Verdana" w:cs="Verdana"/>
            <w:noProof/>
          </w:rPr>
          <w:t>Table: Profit and Loss</w:t>
        </w:r>
        <w:r w:rsidR="00F1160F">
          <w:rPr>
            <w:noProof/>
            <w:webHidden/>
          </w:rPr>
          <w:tab/>
        </w:r>
        <w:r w:rsidR="00F1160F">
          <w:rPr>
            <w:noProof/>
            <w:webHidden/>
          </w:rPr>
          <w:fldChar w:fldCharType="begin"/>
        </w:r>
        <w:r w:rsidR="00F1160F">
          <w:rPr>
            <w:noProof/>
            <w:webHidden/>
          </w:rPr>
          <w:instrText xml:space="preserve"> PAGEREF _Toc272326246 \h </w:instrText>
        </w:r>
        <w:r w:rsidR="00F1160F">
          <w:rPr>
            <w:noProof/>
            <w:webHidden/>
          </w:rPr>
        </w:r>
        <w:r w:rsidR="00F1160F">
          <w:rPr>
            <w:noProof/>
            <w:webHidden/>
          </w:rPr>
          <w:fldChar w:fldCharType="separate"/>
        </w:r>
        <w:r w:rsidR="00F1160F">
          <w:rPr>
            <w:noProof/>
            <w:webHidden/>
          </w:rPr>
          <w:t>4</w:t>
        </w:r>
        <w:r w:rsidR="00F1160F">
          <w:rPr>
            <w:noProof/>
            <w:webHidden/>
          </w:rPr>
          <w:fldChar w:fldCharType="end"/>
        </w:r>
      </w:hyperlink>
    </w:p>
    <w:p w14:paraId="19D3AAFC" w14:textId="77777777" w:rsidR="00F1160F" w:rsidRDefault="000D1C1B">
      <w:pPr>
        <w:pStyle w:val="TOC1"/>
        <w:tabs>
          <w:tab w:val="right" w:leader="dot" w:pos="10070"/>
        </w:tabs>
        <w:rPr>
          <w:noProof/>
        </w:rPr>
      </w:pPr>
      <w:hyperlink w:anchor="_Toc272326247" w:history="1">
        <w:r w:rsidR="00F1160F" w:rsidRPr="005F6877">
          <w:rPr>
            <w:rStyle w:val="Hyperlink"/>
            <w:rFonts w:ascii="Verdana" w:eastAsia="Verdana" w:hAnsi="Verdana" w:cs="Verdana"/>
            <w:noProof/>
          </w:rPr>
          <w:t>Table: Cash Flow</w:t>
        </w:r>
        <w:r w:rsidR="00F1160F">
          <w:rPr>
            <w:noProof/>
            <w:webHidden/>
          </w:rPr>
          <w:tab/>
        </w:r>
        <w:r w:rsidR="00F1160F">
          <w:rPr>
            <w:noProof/>
            <w:webHidden/>
          </w:rPr>
          <w:fldChar w:fldCharType="begin"/>
        </w:r>
        <w:r w:rsidR="00F1160F">
          <w:rPr>
            <w:noProof/>
            <w:webHidden/>
          </w:rPr>
          <w:instrText xml:space="preserve"> PAGEREF _Toc272326247 \h </w:instrText>
        </w:r>
        <w:r w:rsidR="00F1160F">
          <w:rPr>
            <w:noProof/>
            <w:webHidden/>
          </w:rPr>
        </w:r>
        <w:r w:rsidR="00F1160F">
          <w:rPr>
            <w:noProof/>
            <w:webHidden/>
          </w:rPr>
          <w:fldChar w:fldCharType="separate"/>
        </w:r>
        <w:r w:rsidR="00F1160F">
          <w:rPr>
            <w:noProof/>
            <w:webHidden/>
          </w:rPr>
          <w:t>5</w:t>
        </w:r>
        <w:r w:rsidR="00F1160F">
          <w:rPr>
            <w:noProof/>
            <w:webHidden/>
          </w:rPr>
          <w:fldChar w:fldCharType="end"/>
        </w:r>
      </w:hyperlink>
    </w:p>
    <w:p w14:paraId="6853471B" w14:textId="77777777" w:rsidR="00F1160F" w:rsidRDefault="000D1C1B">
      <w:pPr>
        <w:pStyle w:val="TOC1"/>
        <w:tabs>
          <w:tab w:val="right" w:leader="dot" w:pos="10070"/>
        </w:tabs>
        <w:rPr>
          <w:noProof/>
        </w:rPr>
      </w:pPr>
      <w:hyperlink w:anchor="_Toc272326248" w:history="1">
        <w:r w:rsidR="00F1160F" w:rsidRPr="005F6877">
          <w:rPr>
            <w:rStyle w:val="Hyperlink"/>
            <w:rFonts w:ascii="Verdana" w:eastAsia="Verdana" w:hAnsi="Verdana" w:cs="Verdana"/>
            <w:noProof/>
          </w:rPr>
          <w:t>Table: Cash Flow</w:t>
        </w:r>
        <w:r w:rsidR="00F1160F">
          <w:rPr>
            <w:noProof/>
            <w:webHidden/>
          </w:rPr>
          <w:tab/>
        </w:r>
        <w:r w:rsidR="00F1160F">
          <w:rPr>
            <w:noProof/>
            <w:webHidden/>
          </w:rPr>
          <w:fldChar w:fldCharType="begin"/>
        </w:r>
        <w:r w:rsidR="00F1160F">
          <w:rPr>
            <w:noProof/>
            <w:webHidden/>
          </w:rPr>
          <w:instrText xml:space="preserve"> PAGEREF _Toc272326248 \h </w:instrText>
        </w:r>
        <w:r w:rsidR="00F1160F">
          <w:rPr>
            <w:noProof/>
            <w:webHidden/>
          </w:rPr>
        </w:r>
        <w:r w:rsidR="00F1160F">
          <w:rPr>
            <w:noProof/>
            <w:webHidden/>
          </w:rPr>
          <w:fldChar w:fldCharType="separate"/>
        </w:r>
        <w:r w:rsidR="00F1160F">
          <w:rPr>
            <w:noProof/>
            <w:webHidden/>
          </w:rPr>
          <w:t>5</w:t>
        </w:r>
        <w:r w:rsidR="00F1160F">
          <w:rPr>
            <w:noProof/>
            <w:webHidden/>
          </w:rPr>
          <w:fldChar w:fldCharType="end"/>
        </w:r>
      </w:hyperlink>
    </w:p>
    <w:p w14:paraId="5DDBD489" w14:textId="77777777" w:rsidR="00F1160F" w:rsidRDefault="000D1C1B">
      <w:pPr>
        <w:pStyle w:val="TOC1"/>
        <w:tabs>
          <w:tab w:val="right" w:leader="dot" w:pos="10070"/>
        </w:tabs>
        <w:rPr>
          <w:noProof/>
        </w:rPr>
      </w:pPr>
      <w:hyperlink w:anchor="_Toc272326249" w:history="1">
        <w:r w:rsidR="00F1160F" w:rsidRPr="005F6877">
          <w:rPr>
            <w:rStyle w:val="Hyperlink"/>
            <w:rFonts w:ascii="Verdana" w:eastAsia="Verdana" w:hAnsi="Verdana" w:cs="Verdana"/>
            <w:noProof/>
          </w:rPr>
          <w:t>Table: Balance Sheet</w:t>
        </w:r>
        <w:r w:rsidR="00F1160F">
          <w:rPr>
            <w:noProof/>
            <w:webHidden/>
          </w:rPr>
          <w:tab/>
        </w:r>
        <w:r w:rsidR="00F1160F">
          <w:rPr>
            <w:noProof/>
            <w:webHidden/>
          </w:rPr>
          <w:fldChar w:fldCharType="begin"/>
        </w:r>
        <w:r w:rsidR="00F1160F">
          <w:rPr>
            <w:noProof/>
            <w:webHidden/>
          </w:rPr>
          <w:instrText xml:space="preserve"> PAGEREF _Toc272326249 \h </w:instrText>
        </w:r>
        <w:r w:rsidR="00F1160F">
          <w:rPr>
            <w:noProof/>
            <w:webHidden/>
          </w:rPr>
        </w:r>
        <w:r w:rsidR="00F1160F">
          <w:rPr>
            <w:noProof/>
            <w:webHidden/>
          </w:rPr>
          <w:fldChar w:fldCharType="separate"/>
        </w:r>
        <w:r w:rsidR="00F1160F">
          <w:rPr>
            <w:noProof/>
            <w:webHidden/>
          </w:rPr>
          <w:t>7</w:t>
        </w:r>
        <w:r w:rsidR="00F1160F">
          <w:rPr>
            <w:noProof/>
            <w:webHidden/>
          </w:rPr>
          <w:fldChar w:fldCharType="end"/>
        </w:r>
      </w:hyperlink>
    </w:p>
    <w:p w14:paraId="55758407" w14:textId="77777777" w:rsidR="00F1160F" w:rsidRDefault="000D1C1B">
      <w:pPr>
        <w:pStyle w:val="TOC1"/>
        <w:tabs>
          <w:tab w:val="right" w:leader="dot" w:pos="10070"/>
        </w:tabs>
        <w:rPr>
          <w:noProof/>
        </w:rPr>
      </w:pPr>
      <w:hyperlink w:anchor="_Toc272326250" w:history="1">
        <w:r w:rsidR="00F1160F" w:rsidRPr="005F6877">
          <w:rPr>
            <w:rStyle w:val="Hyperlink"/>
            <w:rFonts w:ascii="Verdana" w:eastAsia="Verdana" w:hAnsi="Verdana" w:cs="Verdana"/>
            <w:noProof/>
          </w:rPr>
          <w:t>Table: Balance Sheet</w:t>
        </w:r>
        <w:r w:rsidR="00F1160F">
          <w:rPr>
            <w:noProof/>
            <w:webHidden/>
          </w:rPr>
          <w:tab/>
        </w:r>
        <w:r w:rsidR="00F1160F">
          <w:rPr>
            <w:noProof/>
            <w:webHidden/>
          </w:rPr>
          <w:fldChar w:fldCharType="begin"/>
        </w:r>
        <w:r w:rsidR="00F1160F">
          <w:rPr>
            <w:noProof/>
            <w:webHidden/>
          </w:rPr>
          <w:instrText xml:space="preserve"> PAGEREF _Toc272326250 \h </w:instrText>
        </w:r>
        <w:r w:rsidR="00F1160F">
          <w:rPr>
            <w:noProof/>
            <w:webHidden/>
          </w:rPr>
        </w:r>
        <w:r w:rsidR="00F1160F">
          <w:rPr>
            <w:noProof/>
            <w:webHidden/>
          </w:rPr>
          <w:fldChar w:fldCharType="separate"/>
        </w:r>
        <w:r w:rsidR="00F1160F">
          <w:rPr>
            <w:noProof/>
            <w:webHidden/>
          </w:rPr>
          <w:t>7</w:t>
        </w:r>
        <w:r w:rsidR="00F1160F">
          <w:rPr>
            <w:noProof/>
            <w:webHidden/>
          </w:rPr>
          <w:fldChar w:fldCharType="end"/>
        </w:r>
      </w:hyperlink>
    </w:p>
    <w:p w14:paraId="1856EED7" w14:textId="77777777" w:rsidR="00F1160F" w:rsidRDefault="00F1160F">
      <w:pPr>
        <w:spacing w:after="280" w:afterAutospacing="1"/>
        <w:rPr>
          <w:rFonts w:ascii="Verdana" w:eastAsia="Verdana" w:hAnsi="Verdana" w:cs="Verdana"/>
          <w:sz w:val="20"/>
        </w:rPr>
        <w:sectPr w:rsidR="00F1160F">
          <w:headerReference w:type="default" r:id="rId16"/>
          <w:footerReference w:type="default" r:id="rId17"/>
          <w:pgSz w:w="12240" w:h="15840"/>
          <w:pgMar w:top="1440" w:right="720" w:bottom="720" w:left="1440" w:header="400" w:footer="708" w:gutter="0"/>
          <w:pgNumType w:start="1"/>
          <w:cols w:space="708"/>
          <w:docGrid w:linePitch="360"/>
        </w:sectPr>
      </w:pPr>
      <w:r>
        <w:rPr>
          <w:rFonts w:ascii="Verdana" w:eastAsia="Verdana" w:hAnsi="Verdana" w:cs="Verdana"/>
          <w:sz w:val="20"/>
        </w:rPr>
        <w:fldChar w:fldCharType="end"/>
      </w:r>
    </w:p>
    <w:p w14:paraId="5A156FF7" w14:textId="77777777" w:rsidR="00F1160F" w:rsidRDefault="00F1160F">
      <w:pPr>
        <w:pStyle w:val="Heading1"/>
        <w:spacing w:after="280" w:afterAutospacing="1"/>
        <w:rPr>
          <w:rFonts w:ascii="Verdana" w:eastAsia="Verdana" w:hAnsi="Verdana" w:cs="Verdana"/>
          <w:b w:val="0"/>
          <w:sz w:val="20"/>
        </w:rPr>
      </w:pPr>
      <w:bookmarkStart w:id="6" w:name="_Toc272326190"/>
      <w:bookmarkStart w:id="7" w:name="TitleTopicExecutiveSummary"/>
      <w:bookmarkStart w:id="8" w:name="TopicExecutiveSummary"/>
      <w:r>
        <w:rPr>
          <w:rFonts w:ascii="Verdana" w:eastAsia="Verdana" w:hAnsi="Verdana" w:cs="Verdana"/>
          <w:b w:val="0"/>
          <w:sz w:val="20"/>
        </w:rPr>
        <w:lastRenderedPageBreak/>
        <w:t>1.0 Executive Summary</w:t>
      </w:r>
      <w:bookmarkEnd w:id="6"/>
    </w:p>
    <w:p w14:paraId="037549F9" w14:textId="77777777" w:rsidR="00F1160F" w:rsidRDefault="00F1160F">
      <w:pPr>
        <w:spacing w:after="280" w:afterAutospacing="1"/>
        <w:ind w:left="360"/>
        <w:rPr>
          <w:rFonts w:ascii="Verdana" w:eastAsia="Verdana" w:hAnsi="Verdana" w:cs="Verdana"/>
          <w:sz w:val="20"/>
        </w:rPr>
      </w:pPr>
      <w:bookmarkStart w:id="9" w:name="BodyTopicExecutiveSummary"/>
      <w:bookmarkEnd w:id="7"/>
      <w:r>
        <w:rPr>
          <w:rFonts w:ascii="Verdana" w:eastAsia="Verdana" w:hAnsi="Verdana" w:cs="Verdana"/>
          <w:sz w:val="20"/>
        </w:rPr>
        <w:t>Hatha Yoga is an ancient discipline that explores, develops, and integrates the body, mind, and spirit. Yoga systematically stretches and strengthens muscles throughout the body, increases circulation to internal organs and glands, quiets the nervous system, and improves concentration. This ancient system of self-care brings vitality, health, deep relaxation, and peace of mind.</w:t>
      </w:r>
    </w:p>
    <w:p w14:paraId="45A396DF"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 xml:space="preserve">The style of Hatha Yoga taught is the </w:t>
      </w:r>
      <w:proofErr w:type="spellStart"/>
      <w:r>
        <w:rPr>
          <w:rFonts w:ascii="Verdana" w:eastAsia="Verdana" w:hAnsi="Verdana" w:cs="Verdana"/>
          <w:sz w:val="20"/>
        </w:rPr>
        <w:t>Anusara</w:t>
      </w:r>
      <w:proofErr w:type="spellEnd"/>
      <w:r>
        <w:rPr>
          <w:rFonts w:ascii="Verdana" w:eastAsia="Verdana" w:hAnsi="Verdana" w:cs="Verdana"/>
          <w:sz w:val="20"/>
        </w:rPr>
        <w:t xml:space="preserve"> method. </w:t>
      </w:r>
      <w:proofErr w:type="spellStart"/>
      <w:r>
        <w:rPr>
          <w:rFonts w:ascii="Verdana" w:eastAsia="Verdana" w:hAnsi="Verdana" w:cs="Verdana"/>
          <w:sz w:val="20"/>
        </w:rPr>
        <w:t>Anusara</w:t>
      </w:r>
      <w:proofErr w:type="spellEnd"/>
      <w:r>
        <w:rPr>
          <w:rFonts w:ascii="Verdana" w:eastAsia="Verdana" w:hAnsi="Verdana" w:cs="Verdana"/>
          <w:sz w:val="20"/>
        </w:rPr>
        <w:t xml:space="preserve"> Yoga is a new style of yoga that is heart-oriented, spiritually inspiring, yet grounded in a deep knowledge of optimal body alignment in the poses. Instructors encourage students to listen to their body, respect its wisdom, and to progress at their own pace.</w:t>
      </w:r>
    </w:p>
    <w:p w14:paraId="2FDFB271"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Deep relaxation is taught in each class after completion of the postures. The intention of the instructors at Garden Way Yoga Center (GWYC) is to assist students in the development of physical, mental, and spiritual well-being: a truly priceless health advantage.</w:t>
      </w:r>
    </w:p>
    <w:p w14:paraId="33CD7331"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 xml:space="preserve">The Garden Way Yoga Center offers 8 eight-week sessions of classes per year. Courses offered include </w:t>
      </w:r>
      <w:proofErr w:type="spellStart"/>
      <w:r>
        <w:rPr>
          <w:rFonts w:ascii="Verdana" w:eastAsia="Verdana" w:hAnsi="Verdana" w:cs="Verdana"/>
          <w:sz w:val="20"/>
        </w:rPr>
        <w:t>Anusara</w:t>
      </w:r>
      <w:proofErr w:type="spellEnd"/>
      <w:r>
        <w:rPr>
          <w:rFonts w:ascii="Verdana" w:eastAsia="Verdana" w:hAnsi="Verdana" w:cs="Verdana"/>
          <w:sz w:val="20"/>
        </w:rPr>
        <w:t xml:space="preserve">-style Hatha Yoga plus workshops in related topics. The Yoga Center features well-trained, professional instructors, progressive teaching methods, a non-competitive and encouraging atmosphere, and a beautiful light-filled facility. </w:t>
      </w:r>
    </w:p>
    <w:p w14:paraId="6BC8E5FB"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The Garden Way Yoga Center also has a boutique that will sell workshop clothing and yoga training aides.</w:t>
      </w:r>
    </w:p>
    <w:p w14:paraId="152BBD74"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 xml:space="preserve">Jill Gordon, Ph.D., founder of The Garden Way Yoga Center, is one of </w:t>
      </w:r>
      <w:proofErr w:type="spellStart"/>
      <w:r>
        <w:rPr>
          <w:rFonts w:ascii="Verdana" w:eastAsia="Verdana" w:hAnsi="Verdana" w:cs="Verdana"/>
          <w:sz w:val="20"/>
        </w:rPr>
        <w:t>Anusara</w:t>
      </w:r>
      <w:proofErr w:type="spellEnd"/>
      <w:r>
        <w:rPr>
          <w:rFonts w:ascii="Verdana" w:eastAsia="Verdana" w:hAnsi="Verdana" w:cs="Verdana"/>
          <w:sz w:val="20"/>
        </w:rPr>
        <w:t xml:space="preserve"> Yoga's leading teachers. She conducts workshops and teacher trainings nationally and internationally, and has previously established yoga training centers in Santa Barbara, CA; Denver, CO; and Charlottesville, VA. She co-founded and co-developed the Four Winds Yoga Center in Portland, OR, which offered instruction to nearly 1,000 students per week. She has been a yoga practitioner since 1985 and a meditator since 1989. Jill is a certified </w:t>
      </w:r>
      <w:proofErr w:type="spellStart"/>
      <w:r>
        <w:rPr>
          <w:rFonts w:ascii="Verdana" w:eastAsia="Verdana" w:hAnsi="Verdana" w:cs="Verdana"/>
          <w:sz w:val="20"/>
        </w:rPr>
        <w:t>Anusara</w:t>
      </w:r>
      <w:proofErr w:type="spellEnd"/>
      <w:r>
        <w:rPr>
          <w:rFonts w:ascii="Verdana" w:eastAsia="Verdana" w:hAnsi="Verdana" w:cs="Verdana"/>
          <w:sz w:val="20"/>
        </w:rPr>
        <w:t xml:space="preserve"> instructor and one of the few Designated Teacher Trainers in the </w:t>
      </w:r>
      <w:proofErr w:type="spellStart"/>
      <w:r>
        <w:rPr>
          <w:rFonts w:ascii="Verdana" w:eastAsia="Verdana" w:hAnsi="Verdana" w:cs="Verdana"/>
          <w:sz w:val="20"/>
        </w:rPr>
        <w:t>Anusara</w:t>
      </w:r>
      <w:proofErr w:type="spellEnd"/>
      <w:r>
        <w:rPr>
          <w:rFonts w:ascii="Verdana" w:eastAsia="Verdana" w:hAnsi="Verdana" w:cs="Verdana"/>
          <w:sz w:val="20"/>
        </w:rPr>
        <w:t xml:space="preserve"> style of Hatha Yoga. She is registered with the national Yoga Alliance at the highest 500-hour level. </w:t>
      </w:r>
    </w:p>
    <w:bookmarkEnd w:id="8"/>
    <w:bookmarkEnd w:id="9"/>
    <w:p w14:paraId="4A0FDAF0" w14:textId="77777777" w:rsidR="00F1160F" w:rsidRDefault="00F1160F">
      <w:pPr>
        <w:spacing w:after="280" w:afterAutospacing="1"/>
        <w:rPr>
          <w:rFonts w:ascii="Verdana" w:eastAsia="Verdana" w:hAnsi="Verdana" w:cs="Verdana"/>
          <w:sz w:val="20"/>
        </w:rPr>
      </w:pPr>
    </w:p>
    <w:p w14:paraId="5D4F142F" w14:textId="77777777" w:rsidR="00F1160F" w:rsidRDefault="00F1160F">
      <w:pPr>
        <w:pStyle w:val="Heading3"/>
        <w:spacing w:after="280" w:afterAutospacing="1"/>
        <w:ind w:left="360"/>
        <w:rPr>
          <w:rFonts w:ascii="Verdana" w:eastAsia="Verdana" w:hAnsi="Verdana" w:cs="Verdana"/>
          <w:b w:val="0"/>
          <w:sz w:val="20"/>
        </w:rPr>
      </w:pPr>
      <w:bookmarkStart w:id="10" w:name="ChartHighlights"/>
      <w:bookmarkStart w:id="11" w:name="_Toc272326191"/>
      <w:bookmarkStart w:id="12" w:name="BodyChartHighlights"/>
      <w:r>
        <w:rPr>
          <w:rFonts w:ascii="Verdana" w:eastAsia="Verdana" w:hAnsi="Verdana" w:cs="Verdana"/>
          <w:b w:val="0"/>
          <w:sz w:val="20"/>
        </w:rPr>
        <w:lastRenderedPageBreak/>
        <w:t>Chart: Highlights</w:t>
      </w:r>
      <w:bookmarkEnd w:id="10"/>
      <w:bookmarkEnd w:id="11"/>
    </w:p>
    <w:p w14:paraId="3DC6379A" w14:textId="77777777" w:rsidR="00F1160F" w:rsidRDefault="00915E54">
      <w:pPr>
        <w:spacing w:after="280" w:afterAutospacing="1"/>
        <w:ind w:left="360"/>
        <w:rPr>
          <w:rFonts w:ascii="Verdana" w:eastAsia="Verdana" w:hAnsi="Verdana" w:cs="Verdana"/>
          <w:sz w:val="20"/>
        </w:rPr>
      </w:pPr>
      <w:r>
        <w:rPr>
          <w:rFonts w:ascii="Verdana" w:eastAsia="Verdana" w:hAnsi="Verdana" w:cs="Verdana"/>
          <w:noProof/>
          <w:sz w:val="20"/>
        </w:rPr>
        <w:drawing>
          <wp:inline distT="0" distB="0" distL="0" distR="0" wp14:anchorId="5445292F" wp14:editId="7C49DEE4">
            <wp:extent cx="5245100" cy="30353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5100" cy="3035300"/>
                    </a:xfrm>
                    <a:prstGeom prst="rect">
                      <a:avLst/>
                    </a:prstGeom>
                    <a:noFill/>
                    <a:ln>
                      <a:noFill/>
                    </a:ln>
                  </pic:spPr>
                </pic:pic>
              </a:graphicData>
            </a:graphic>
          </wp:inline>
        </w:drawing>
      </w:r>
      <w:bookmarkEnd w:id="12"/>
    </w:p>
    <w:p w14:paraId="784FD154" w14:textId="77777777" w:rsidR="00F1160F" w:rsidRDefault="00F1160F">
      <w:pPr>
        <w:pStyle w:val="Heading2"/>
        <w:spacing w:after="280" w:afterAutospacing="1"/>
        <w:rPr>
          <w:rFonts w:ascii="Verdana" w:eastAsia="Verdana" w:hAnsi="Verdana" w:cs="Verdana"/>
          <w:b w:val="0"/>
          <w:i w:val="0"/>
          <w:sz w:val="20"/>
        </w:rPr>
      </w:pPr>
      <w:bookmarkStart w:id="13" w:name="_Toc272326192"/>
      <w:bookmarkStart w:id="14" w:name="TitleTopicObjectives"/>
      <w:bookmarkStart w:id="15" w:name="TopicObjectives"/>
      <w:r>
        <w:rPr>
          <w:rFonts w:ascii="Verdana" w:eastAsia="Verdana" w:hAnsi="Verdana" w:cs="Verdana"/>
          <w:b w:val="0"/>
          <w:i w:val="0"/>
          <w:sz w:val="20"/>
        </w:rPr>
        <w:t>1.1 Objectives</w:t>
      </w:r>
      <w:bookmarkEnd w:id="13"/>
    </w:p>
    <w:p w14:paraId="291E812C" w14:textId="77777777" w:rsidR="00F1160F" w:rsidRDefault="00F1160F">
      <w:pPr>
        <w:spacing w:after="280" w:afterAutospacing="1"/>
        <w:ind w:left="360"/>
        <w:rPr>
          <w:rFonts w:ascii="Verdana" w:eastAsia="Verdana" w:hAnsi="Verdana" w:cs="Verdana"/>
          <w:sz w:val="20"/>
        </w:rPr>
      </w:pPr>
      <w:bookmarkStart w:id="16" w:name="BodyTopicObjectives"/>
      <w:bookmarkEnd w:id="14"/>
      <w:r>
        <w:rPr>
          <w:rFonts w:ascii="Verdana" w:eastAsia="Verdana" w:hAnsi="Verdana" w:cs="Verdana"/>
          <w:sz w:val="20"/>
        </w:rPr>
        <w:t>The objectives of Garden Way Yoga Center are the following:</w:t>
      </w:r>
    </w:p>
    <w:p w14:paraId="124E3FFE" w14:textId="77777777" w:rsidR="00F1160F" w:rsidRDefault="00F1160F">
      <w:pPr>
        <w:numPr>
          <w:ilvl w:val="0"/>
          <w:numId w:val="1"/>
        </w:numPr>
        <w:rPr>
          <w:rFonts w:ascii="Verdana" w:eastAsia="Verdana" w:hAnsi="Verdana" w:cs="Verdana"/>
          <w:sz w:val="20"/>
        </w:rPr>
      </w:pPr>
      <w:r>
        <w:rPr>
          <w:rFonts w:ascii="Verdana" w:eastAsia="Verdana" w:hAnsi="Verdana" w:cs="Verdana"/>
          <w:sz w:val="20"/>
        </w:rPr>
        <w:t>Acquire 300 customers by the end of the first year of operation.</w:t>
      </w:r>
    </w:p>
    <w:p w14:paraId="5EF99FEE" w14:textId="77777777" w:rsidR="00F1160F" w:rsidRDefault="00F1160F">
      <w:pPr>
        <w:numPr>
          <w:ilvl w:val="0"/>
          <w:numId w:val="1"/>
        </w:numPr>
        <w:rPr>
          <w:rFonts w:ascii="Verdana" w:eastAsia="Verdana" w:hAnsi="Verdana" w:cs="Verdana"/>
          <w:sz w:val="20"/>
        </w:rPr>
      </w:pPr>
      <w:r>
        <w:rPr>
          <w:rFonts w:ascii="Verdana" w:eastAsia="Verdana" w:hAnsi="Verdana" w:cs="Verdana"/>
          <w:sz w:val="20"/>
        </w:rPr>
        <w:t xml:space="preserve">Achieve sales </w:t>
      </w:r>
      <w:proofErr w:type="gramStart"/>
      <w:r>
        <w:rPr>
          <w:rFonts w:ascii="Verdana" w:eastAsia="Verdana" w:hAnsi="Verdana" w:cs="Verdana"/>
          <w:sz w:val="20"/>
        </w:rPr>
        <w:t>in excess of</w:t>
      </w:r>
      <w:proofErr w:type="gramEnd"/>
      <w:r>
        <w:rPr>
          <w:rFonts w:ascii="Verdana" w:eastAsia="Verdana" w:hAnsi="Verdana" w:cs="Verdana"/>
          <w:sz w:val="20"/>
        </w:rPr>
        <w:t xml:space="preserve"> $60,000 from the boutique.</w:t>
      </w:r>
    </w:p>
    <w:p w14:paraId="29795131" w14:textId="77777777" w:rsidR="00F1160F" w:rsidRDefault="00F1160F">
      <w:pPr>
        <w:numPr>
          <w:ilvl w:val="0"/>
          <w:numId w:val="1"/>
        </w:numPr>
        <w:rPr>
          <w:rFonts w:ascii="Verdana" w:eastAsia="Verdana" w:hAnsi="Verdana" w:cs="Verdana"/>
          <w:sz w:val="20"/>
        </w:rPr>
      </w:pPr>
      <w:r>
        <w:rPr>
          <w:rFonts w:ascii="Verdana" w:eastAsia="Verdana" w:hAnsi="Verdana" w:cs="Verdana"/>
          <w:sz w:val="20"/>
        </w:rPr>
        <w:t>Increase customer base by 25% by the end of the second year of operation.</w:t>
      </w:r>
    </w:p>
    <w:p w14:paraId="2E2C9593" w14:textId="77777777" w:rsidR="00F1160F" w:rsidRDefault="00F1160F">
      <w:pPr>
        <w:numPr>
          <w:ilvl w:val="0"/>
          <w:numId w:val="1"/>
        </w:numPr>
        <w:spacing w:after="280" w:afterAutospacing="1"/>
        <w:rPr>
          <w:rFonts w:ascii="Verdana" w:eastAsia="Verdana" w:hAnsi="Verdana" w:cs="Verdana"/>
          <w:sz w:val="20"/>
        </w:rPr>
      </w:pPr>
      <w:r>
        <w:rPr>
          <w:rFonts w:ascii="Verdana" w:eastAsia="Verdana" w:hAnsi="Verdana" w:cs="Verdana"/>
          <w:sz w:val="20"/>
        </w:rPr>
        <w:t>Increase sales by 15% by the end of the second year of operation.</w:t>
      </w:r>
    </w:p>
    <w:p w14:paraId="7F72FAE5" w14:textId="77777777" w:rsidR="00F1160F" w:rsidRDefault="00F1160F">
      <w:pPr>
        <w:pStyle w:val="Heading2"/>
        <w:spacing w:after="280" w:afterAutospacing="1"/>
        <w:rPr>
          <w:rFonts w:ascii="Verdana" w:eastAsia="Verdana" w:hAnsi="Verdana" w:cs="Verdana"/>
          <w:b w:val="0"/>
          <w:i w:val="0"/>
          <w:sz w:val="20"/>
        </w:rPr>
      </w:pPr>
      <w:bookmarkStart w:id="17" w:name="_Toc272326193"/>
      <w:bookmarkStart w:id="18" w:name="TitleTopicMission"/>
      <w:bookmarkStart w:id="19" w:name="TopicMission"/>
      <w:bookmarkEnd w:id="15"/>
      <w:bookmarkEnd w:id="16"/>
      <w:r>
        <w:rPr>
          <w:rFonts w:ascii="Verdana" w:eastAsia="Verdana" w:hAnsi="Verdana" w:cs="Verdana"/>
          <w:b w:val="0"/>
          <w:i w:val="0"/>
          <w:sz w:val="20"/>
        </w:rPr>
        <w:t>1.2 Mission</w:t>
      </w:r>
      <w:bookmarkEnd w:id="17"/>
    </w:p>
    <w:p w14:paraId="791022DE" w14:textId="77777777" w:rsidR="00F1160F" w:rsidRDefault="00F1160F">
      <w:pPr>
        <w:spacing w:after="280" w:afterAutospacing="1"/>
        <w:ind w:left="360"/>
        <w:rPr>
          <w:rFonts w:ascii="Verdana" w:eastAsia="Verdana" w:hAnsi="Verdana" w:cs="Verdana"/>
          <w:sz w:val="20"/>
        </w:rPr>
      </w:pPr>
      <w:bookmarkStart w:id="20" w:name="BodyTopicMission"/>
      <w:bookmarkEnd w:id="18"/>
      <w:r>
        <w:rPr>
          <w:rFonts w:ascii="Verdana" w:eastAsia="Verdana" w:hAnsi="Verdana" w:cs="Verdana"/>
          <w:sz w:val="20"/>
        </w:rPr>
        <w:t xml:space="preserve">The mission of Garden Way Yoga Center is to give the student, whether a beginner or advanced a place to practice </w:t>
      </w:r>
      <w:proofErr w:type="spellStart"/>
      <w:r>
        <w:rPr>
          <w:rFonts w:ascii="Verdana" w:eastAsia="Verdana" w:hAnsi="Verdana" w:cs="Verdana"/>
          <w:sz w:val="20"/>
        </w:rPr>
        <w:t>Anusara</w:t>
      </w:r>
      <w:proofErr w:type="spellEnd"/>
      <w:r>
        <w:rPr>
          <w:rFonts w:ascii="Verdana" w:eastAsia="Verdana" w:hAnsi="Verdana" w:cs="Verdana"/>
          <w:sz w:val="20"/>
        </w:rPr>
        <w:t xml:space="preserve">. It is our intention to keep the teaching of </w:t>
      </w:r>
      <w:proofErr w:type="spellStart"/>
      <w:r>
        <w:rPr>
          <w:rFonts w:ascii="Verdana" w:eastAsia="Verdana" w:hAnsi="Verdana" w:cs="Verdana"/>
          <w:sz w:val="20"/>
        </w:rPr>
        <w:t>Anusara</w:t>
      </w:r>
      <w:proofErr w:type="spellEnd"/>
      <w:r>
        <w:rPr>
          <w:rFonts w:ascii="Verdana" w:eastAsia="Verdana" w:hAnsi="Verdana" w:cs="Verdana"/>
          <w:sz w:val="20"/>
        </w:rPr>
        <w:t xml:space="preserve"> as close to the way we have been taught as possible. It is incumbent for the teacher to always act responsibly and with the student's interest in mind. No matter what we learn or from whom we learn the real and only teacher is within. </w:t>
      </w:r>
    </w:p>
    <w:p w14:paraId="7B168C44" w14:textId="77777777" w:rsidR="00F1160F" w:rsidRDefault="00F1160F">
      <w:pPr>
        <w:pStyle w:val="Heading1"/>
        <w:spacing w:after="280" w:afterAutospacing="1"/>
        <w:rPr>
          <w:rFonts w:ascii="Verdana" w:eastAsia="Verdana" w:hAnsi="Verdana" w:cs="Verdana"/>
          <w:b w:val="0"/>
          <w:sz w:val="20"/>
        </w:rPr>
      </w:pPr>
      <w:bookmarkStart w:id="21" w:name="_Toc272326194"/>
      <w:bookmarkStart w:id="22" w:name="TitleTopicCompanySummary"/>
      <w:bookmarkStart w:id="23" w:name="TopicCompanySummary"/>
      <w:bookmarkEnd w:id="19"/>
      <w:bookmarkEnd w:id="20"/>
      <w:r>
        <w:rPr>
          <w:rFonts w:ascii="Verdana" w:eastAsia="Verdana" w:hAnsi="Verdana" w:cs="Verdana"/>
          <w:b w:val="0"/>
          <w:sz w:val="20"/>
        </w:rPr>
        <w:br w:type="page"/>
      </w:r>
      <w:r>
        <w:rPr>
          <w:rFonts w:ascii="Verdana" w:eastAsia="Verdana" w:hAnsi="Verdana" w:cs="Verdana"/>
          <w:b w:val="0"/>
          <w:sz w:val="20"/>
        </w:rPr>
        <w:lastRenderedPageBreak/>
        <w:t>2.0 Company Summary</w:t>
      </w:r>
      <w:bookmarkEnd w:id="21"/>
    </w:p>
    <w:p w14:paraId="2B100304" w14:textId="77777777" w:rsidR="00F1160F" w:rsidRDefault="00F1160F">
      <w:pPr>
        <w:spacing w:after="280" w:afterAutospacing="1"/>
        <w:ind w:left="360"/>
        <w:rPr>
          <w:rFonts w:ascii="Verdana" w:eastAsia="Verdana" w:hAnsi="Verdana" w:cs="Verdana"/>
          <w:sz w:val="20"/>
        </w:rPr>
      </w:pPr>
      <w:bookmarkStart w:id="24" w:name="BodyTopicCompanySummary"/>
      <w:bookmarkEnd w:id="22"/>
      <w:r>
        <w:rPr>
          <w:rFonts w:ascii="Verdana" w:eastAsia="Verdana" w:hAnsi="Verdana" w:cs="Verdana"/>
          <w:sz w:val="20"/>
        </w:rPr>
        <w:t>The Garden Way Yoga Center offers </w:t>
      </w:r>
      <w:proofErr w:type="spellStart"/>
      <w:r>
        <w:rPr>
          <w:rFonts w:ascii="Verdana" w:eastAsia="Verdana" w:hAnsi="Verdana" w:cs="Verdana"/>
          <w:sz w:val="20"/>
        </w:rPr>
        <w:t>Anusara</w:t>
      </w:r>
      <w:proofErr w:type="spellEnd"/>
      <w:r>
        <w:rPr>
          <w:rFonts w:ascii="Verdana" w:eastAsia="Verdana" w:hAnsi="Verdana" w:cs="Verdana"/>
          <w:sz w:val="20"/>
        </w:rPr>
        <w:t xml:space="preserve">-style Hatha Yoga plus workshops in related yoga topics. The Yoga Center features well-trained, professional instructors, progressive teaching methods, a non-competitive and encouraging atmosphere, and a beautiful light-filled facility. </w:t>
      </w:r>
    </w:p>
    <w:p w14:paraId="2050831A"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 xml:space="preserve">GWYC will </w:t>
      </w:r>
      <w:proofErr w:type="gramStart"/>
      <w:r>
        <w:rPr>
          <w:rFonts w:ascii="Verdana" w:eastAsia="Verdana" w:hAnsi="Verdana" w:cs="Verdana"/>
          <w:sz w:val="20"/>
        </w:rPr>
        <w:t>be located in</w:t>
      </w:r>
      <w:proofErr w:type="gramEnd"/>
      <w:r>
        <w:rPr>
          <w:rFonts w:ascii="Verdana" w:eastAsia="Verdana" w:hAnsi="Verdana" w:cs="Verdana"/>
          <w:sz w:val="20"/>
        </w:rPr>
        <w:t xml:space="preserve"> the commercial downtown section of Monroe, in the renovated Millman Center. GWYC's goal is to build a large base of yoga students from the thousands of office workers that are employed downtown.  </w:t>
      </w:r>
    </w:p>
    <w:p w14:paraId="4BC23D55"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Besides the training, the Garden Way Yoga Center also has a boutique that will sell workshop clothing and yoga training aides.</w:t>
      </w:r>
    </w:p>
    <w:p w14:paraId="75B7CB41"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GWYC will operate as a sole proprietorship.</w:t>
      </w:r>
    </w:p>
    <w:p w14:paraId="26FD739A" w14:textId="77777777" w:rsidR="00F1160F" w:rsidRDefault="00F1160F">
      <w:pPr>
        <w:pStyle w:val="Heading2"/>
        <w:spacing w:after="280" w:afterAutospacing="1"/>
        <w:rPr>
          <w:rFonts w:ascii="Verdana" w:eastAsia="Verdana" w:hAnsi="Verdana" w:cs="Verdana"/>
          <w:b w:val="0"/>
          <w:i w:val="0"/>
          <w:sz w:val="20"/>
        </w:rPr>
      </w:pPr>
      <w:bookmarkStart w:id="25" w:name="_Toc272326195"/>
      <w:bookmarkStart w:id="26" w:name="TitleTopicCompanyOwnership"/>
      <w:bookmarkStart w:id="27" w:name="TopicCompanyOwnership"/>
      <w:bookmarkEnd w:id="23"/>
      <w:bookmarkEnd w:id="24"/>
      <w:r>
        <w:rPr>
          <w:rFonts w:ascii="Verdana" w:eastAsia="Verdana" w:hAnsi="Verdana" w:cs="Verdana"/>
          <w:b w:val="0"/>
          <w:i w:val="0"/>
          <w:sz w:val="20"/>
        </w:rPr>
        <w:t>2.1 Company Ownership</w:t>
      </w:r>
      <w:bookmarkEnd w:id="25"/>
    </w:p>
    <w:p w14:paraId="64489F81" w14:textId="77777777" w:rsidR="00F1160F" w:rsidRDefault="00F1160F">
      <w:pPr>
        <w:spacing w:after="280" w:afterAutospacing="1"/>
        <w:ind w:left="360"/>
        <w:rPr>
          <w:rFonts w:ascii="Verdana" w:eastAsia="Verdana" w:hAnsi="Verdana" w:cs="Verdana"/>
          <w:sz w:val="20"/>
        </w:rPr>
      </w:pPr>
      <w:bookmarkStart w:id="28" w:name="BodyTopicCompanyOwnership"/>
      <w:bookmarkEnd w:id="26"/>
      <w:r>
        <w:rPr>
          <w:rFonts w:ascii="Verdana" w:eastAsia="Verdana" w:hAnsi="Verdana" w:cs="Verdana"/>
          <w:sz w:val="20"/>
        </w:rPr>
        <w:t>The Garden Way Yoga Center is owned by Jill Gordon.</w:t>
      </w:r>
    </w:p>
    <w:p w14:paraId="511BF96B" w14:textId="77777777" w:rsidR="00F1160F" w:rsidRDefault="00F1160F">
      <w:pPr>
        <w:pStyle w:val="Heading2"/>
        <w:spacing w:after="280" w:afterAutospacing="1"/>
        <w:rPr>
          <w:rFonts w:ascii="Verdana" w:eastAsia="Verdana" w:hAnsi="Verdana" w:cs="Verdana"/>
          <w:b w:val="0"/>
          <w:i w:val="0"/>
          <w:sz w:val="20"/>
        </w:rPr>
      </w:pPr>
      <w:bookmarkStart w:id="29" w:name="_Toc272326196"/>
      <w:bookmarkStart w:id="30" w:name="TitleTopicStartupSummary"/>
      <w:bookmarkStart w:id="31" w:name="TopicStartupSummary"/>
      <w:bookmarkEnd w:id="27"/>
      <w:bookmarkEnd w:id="28"/>
      <w:r>
        <w:rPr>
          <w:rFonts w:ascii="Verdana" w:eastAsia="Verdana" w:hAnsi="Verdana" w:cs="Verdana"/>
          <w:b w:val="0"/>
          <w:i w:val="0"/>
          <w:sz w:val="20"/>
        </w:rPr>
        <w:t>2.2 Start-up Summary</w:t>
      </w:r>
      <w:bookmarkEnd w:id="29"/>
    </w:p>
    <w:p w14:paraId="393C6ABE" w14:textId="77777777" w:rsidR="00F1160F" w:rsidRDefault="00F1160F">
      <w:pPr>
        <w:spacing w:after="280" w:afterAutospacing="1"/>
        <w:ind w:left="360"/>
        <w:rPr>
          <w:rFonts w:ascii="Verdana" w:eastAsia="Verdana" w:hAnsi="Verdana" w:cs="Verdana"/>
          <w:sz w:val="20"/>
        </w:rPr>
      </w:pPr>
      <w:bookmarkStart w:id="32" w:name="BodyTopicStartupSummary"/>
      <w:bookmarkEnd w:id="30"/>
      <w:r>
        <w:rPr>
          <w:rFonts w:ascii="Verdana" w:eastAsia="Verdana" w:hAnsi="Verdana" w:cs="Verdana"/>
          <w:sz w:val="20"/>
        </w:rPr>
        <w:t xml:space="preserve">The start-up expenses for the </w:t>
      </w:r>
      <w:proofErr w:type="spellStart"/>
      <w:r>
        <w:rPr>
          <w:rFonts w:ascii="Verdana" w:eastAsia="Verdana" w:hAnsi="Verdana" w:cs="Verdana"/>
          <w:sz w:val="20"/>
        </w:rPr>
        <w:t>The</w:t>
      </w:r>
      <w:proofErr w:type="spellEnd"/>
      <w:r>
        <w:rPr>
          <w:rFonts w:ascii="Verdana" w:eastAsia="Verdana" w:hAnsi="Verdana" w:cs="Verdana"/>
          <w:sz w:val="20"/>
        </w:rPr>
        <w:t xml:space="preserve"> Garden Way Yoga Center are focused primarily on workshop setup and equipment, and inventory for the boutique and bookstore.  Jill will invest $60,000.  In addition, GWYC will secure a $80,000 long-term loan.</w:t>
      </w:r>
    </w:p>
    <w:p w14:paraId="5DD7D1F0" w14:textId="77777777" w:rsidR="00F1160F" w:rsidRDefault="00F1160F">
      <w:pPr>
        <w:pStyle w:val="Heading3"/>
        <w:spacing w:after="280" w:afterAutospacing="1"/>
        <w:rPr>
          <w:rFonts w:ascii="Verdana" w:eastAsia="Verdana" w:hAnsi="Verdana" w:cs="Verdana"/>
          <w:b w:val="0"/>
          <w:sz w:val="20"/>
        </w:rPr>
      </w:pPr>
      <w:bookmarkStart w:id="33" w:name="TitleTablePlanBodyStartup"/>
      <w:bookmarkStart w:id="34" w:name="_Toc272326197"/>
      <w:bookmarkEnd w:id="31"/>
      <w:bookmarkEnd w:id="32"/>
      <w:r>
        <w:rPr>
          <w:rFonts w:ascii="Verdana" w:eastAsia="Verdana" w:hAnsi="Verdana" w:cs="Verdana"/>
          <w:b w:val="0"/>
          <w:sz w:val="20"/>
        </w:rPr>
        <w:t>Table: Start-up</w:t>
      </w:r>
      <w:bookmarkEnd w:id="33"/>
      <w:bookmarkEnd w:id="34"/>
    </w:p>
    <w:p w14:paraId="3B9DD900" w14:textId="77777777" w:rsidR="00F1160F" w:rsidRDefault="00F1160F">
      <w:pPr>
        <w:rPr>
          <w:rFonts w:ascii="Verdana" w:eastAsia="Verdana" w:hAnsi="Verdana" w:cs="Verdana"/>
          <w:sz w:val="20"/>
        </w:rPr>
      </w:pPr>
      <w:bookmarkStart w:id="35" w:name="TablePlanBodyStartup"/>
      <w:bookmarkStart w:id="36" w:name="BodyTablePlanBodyStartup"/>
    </w:p>
    <w:tbl>
      <w:tblPr>
        <w:tblW w:w="0" w:type="auto"/>
        <w:tblInd w:w="360" w:type="dxa"/>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5253"/>
        <w:gridCol w:w="1751"/>
      </w:tblGrid>
      <w:tr w:rsidR="00F1160F" w:rsidRPr="00F13033" w14:paraId="53CD32BB" w14:textId="77777777">
        <w:tc>
          <w:tcPr>
            <w:tcW w:w="5253" w:type="dxa"/>
            <w:tcBorders>
              <w:bottom w:val="single" w:sz="6" w:space="0" w:color="000000"/>
              <w:right w:val="single" w:sz="6" w:space="0" w:color="000000"/>
            </w:tcBorders>
            <w:shd w:val="clear" w:color="auto" w:fill="auto"/>
          </w:tcPr>
          <w:p w14:paraId="319AB5A9" w14:textId="77777777" w:rsidR="00F1160F" w:rsidRPr="00F13033" w:rsidRDefault="00F1160F">
            <w:pPr>
              <w:pStyle w:val="PasTable1"/>
              <w:rPr>
                <w:rFonts w:ascii="Verdana" w:eastAsia="Verdana" w:hAnsi="Verdana" w:cs="Verdana"/>
                <w:i/>
                <w:iCs/>
                <w:sz w:val="20"/>
              </w:rPr>
            </w:pPr>
            <w:r w:rsidRPr="00F13033">
              <w:rPr>
                <w:rFonts w:ascii="Arial" w:eastAsia="Arial" w:hAnsi="Arial" w:cs="Arial"/>
                <w:i/>
                <w:iCs/>
                <w:sz w:val="15"/>
              </w:rPr>
              <w:t>Start-up</w:t>
            </w:r>
          </w:p>
        </w:tc>
        <w:tc>
          <w:tcPr>
            <w:tcW w:w="1751" w:type="dxa"/>
            <w:tcBorders>
              <w:left w:val="single" w:sz="6" w:space="0" w:color="000000"/>
              <w:bottom w:val="single" w:sz="6" w:space="0" w:color="000000"/>
            </w:tcBorders>
            <w:shd w:val="clear" w:color="auto" w:fill="auto"/>
          </w:tcPr>
          <w:p w14:paraId="1737D403" w14:textId="77777777" w:rsidR="00F1160F" w:rsidRPr="00F13033" w:rsidRDefault="00F1160F">
            <w:pPr>
              <w:pStyle w:val="PasTable1"/>
              <w:rPr>
                <w:rFonts w:ascii="Verdana" w:eastAsia="Verdana" w:hAnsi="Verdana" w:cs="Verdana"/>
                <w:b/>
                <w:bCs/>
                <w:sz w:val="20"/>
              </w:rPr>
            </w:pPr>
          </w:p>
        </w:tc>
      </w:tr>
      <w:tr w:rsidR="00F1160F" w:rsidRPr="00F13033" w14:paraId="0B717E8A" w14:textId="77777777">
        <w:tc>
          <w:tcPr>
            <w:tcW w:w="5253" w:type="dxa"/>
            <w:tcBorders>
              <w:top w:val="single" w:sz="6" w:space="0" w:color="000000"/>
              <w:right w:val="single" w:sz="6" w:space="0" w:color="000000"/>
            </w:tcBorders>
            <w:shd w:val="clear" w:color="auto" w:fill="auto"/>
          </w:tcPr>
          <w:p w14:paraId="02202041" w14:textId="77777777" w:rsidR="00F1160F" w:rsidRPr="00F13033" w:rsidRDefault="00F1160F">
            <w:pPr>
              <w:pStyle w:val="PasTable1"/>
              <w:rPr>
                <w:rFonts w:ascii="Verdana" w:eastAsia="Verdana" w:hAnsi="Verdana" w:cs="Verdana"/>
                <w:sz w:val="20"/>
              </w:rPr>
            </w:pPr>
          </w:p>
        </w:tc>
        <w:tc>
          <w:tcPr>
            <w:tcW w:w="1751" w:type="dxa"/>
            <w:tcBorders>
              <w:top w:val="single" w:sz="6" w:space="0" w:color="000000"/>
              <w:left w:val="single" w:sz="6" w:space="0" w:color="000000"/>
            </w:tcBorders>
            <w:shd w:val="clear" w:color="auto" w:fill="auto"/>
          </w:tcPr>
          <w:p w14:paraId="25821BCE" w14:textId="77777777" w:rsidR="00F1160F" w:rsidRPr="00F13033" w:rsidRDefault="00F1160F">
            <w:pPr>
              <w:pStyle w:val="PasTable1"/>
              <w:rPr>
                <w:rFonts w:ascii="Verdana" w:eastAsia="Verdana" w:hAnsi="Verdana" w:cs="Verdana"/>
                <w:sz w:val="20"/>
              </w:rPr>
            </w:pPr>
          </w:p>
        </w:tc>
      </w:tr>
      <w:tr w:rsidR="00F1160F" w:rsidRPr="00F13033" w14:paraId="5D0DCDAC" w14:textId="77777777">
        <w:tc>
          <w:tcPr>
            <w:tcW w:w="5253" w:type="dxa"/>
            <w:tcBorders>
              <w:right w:val="single" w:sz="6" w:space="0" w:color="000000"/>
            </w:tcBorders>
            <w:shd w:val="clear" w:color="auto" w:fill="auto"/>
          </w:tcPr>
          <w:p w14:paraId="1C10304E"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Requirements</w:t>
            </w:r>
          </w:p>
        </w:tc>
        <w:tc>
          <w:tcPr>
            <w:tcW w:w="1751" w:type="dxa"/>
            <w:tcBorders>
              <w:left w:val="single" w:sz="6" w:space="0" w:color="000000"/>
            </w:tcBorders>
            <w:shd w:val="clear" w:color="auto" w:fill="auto"/>
          </w:tcPr>
          <w:p w14:paraId="3419CE58" w14:textId="77777777" w:rsidR="00F1160F" w:rsidRPr="00F13033" w:rsidRDefault="00F1160F">
            <w:pPr>
              <w:pStyle w:val="PasTable1"/>
              <w:rPr>
                <w:rFonts w:ascii="Verdana" w:eastAsia="Verdana" w:hAnsi="Verdana" w:cs="Verdana"/>
                <w:sz w:val="20"/>
              </w:rPr>
            </w:pPr>
          </w:p>
        </w:tc>
      </w:tr>
      <w:tr w:rsidR="00F1160F" w:rsidRPr="00F13033" w14:paraId="0BC581A7" w14:textId="77777777">
        <w:tc>
          <w:tcPr>
            <w:tcW w:w="5253" w:type="dxa"/>
            <w:tcBorders>
              <w:right w:val="single" w:sz="6" w:space="0" w:color="000000"/>
            </w:tcBorders>
            <w:shd w:val="clear" w:color="auto" w:fill="auto"/>
          </w:tcPr>
          <w:p w14:paraId="7598392A" w14:textId="77777777" w:rsidR="00F1160F" w:rsidRPr="00F13033" w:rsidRDefault="00F1160F">
            <w:pPr>
              <w:pStyle w:val="PasTable1"/>
              <w:rPr>
                <w:rFonts w:ascii="Verdana" w:eastAsia="Verdana" w:hAnsi="Verdana" w:cs="Verdana"/>
                <w:sz w:val="20"/>
              </w:rPr>
            </w:pPr>
          </w:p>
        </w:tc>
        <w:tc>
          <w:tcPr>
            <w:tcW w:w="1751" w:type="dxa"/>
            <w:tcBorders>
              <w:left w:val="single" w:sz="6" w:space="0" w:color="000000"/>
            </w:tcBorders>
            <w:shd w:val="clear" w:color="auto" w:fill="auto"/>
          </w:tcPr>
          <w:p w14:paraId="6BD5FFDC" w14:textId="77777777" w:rsidR="00F1160F" w:rsidRPr="00F13033" w:rsidRDefault="00F1160F">
            <w:pPr>
              <w:pStyle w:val="PasTable1"/>
              <w:rPr>
                <w:rFonts w:ascii="Verdana" w:eastAsia="Verdana" w:hAnsi="Verdana" w:cs="Verdana"/>
                <w:sz w:val="20"/>
              </w:rPr>
            </w:pPr>
          </w:p>
        </w:tc>
      </w:tr>
      <w:tr w:rsidR="00F1160F" w:rsidRPr="00F13033" w14:paraId="5A86282D" w14:textId="77777777">
        <w:tc>
          <w:tcPr>
            <w:tcW w:w="5253" w:type="dxa"/>
            <w:tcBorders>
              <w:right w:val="single" w:sz="6" w:space="0" w:color="000000"/>
            </w:tcBorders>
            <w:shd w:val="clear" w:color="auto" w:fill="auto"/>
          </w:tcPr>
          <w:p w14:paraId="330B9858"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Start-up Expenses</w:t>
            </w:r>
          </w:p>
        </w:tc>
        <w:tc>
          <w:tcPr>
            <w:tcW w:w="1751" w:type="dxa"/>
            <w:tcBorders>
              <w:left w:val="single" w:sz="6" w:space="0" w:color="000000"/>
            </w:tcBorders>
            <w:shd w:val="clear" w:color="auto" w:fill="auto"/>
          </w:tcPr>
          <w:p w14:paraId="5EE0360B" w14:textId="77777777" w:rsidR="00F1160F" w:rsidRPr="00F13033" w:rsidRDefault="00F1160F">
            <w:pPr>
              <w:pStyle w:val="PasTable1"/>
              <w:rPr>
                <w:rFonts w:ascii="Verdana" w:eastAsia="Verdana" w:hAnsi="Verdana" w:cs="Verdana"/>
                <w:sz w:val="20"/>
              </w:rPr>
            </w:pPr>
          </w:p>
        </w:tc>
      </w:tr>
      <w:tr w:rsidR="00F1160F" w:rsidRPr="00F13033" w14:paraId="48A03CC3" w14:textId="77777777">
        <w:tc>
          <w:tcPr>
            <w:tcW w:w="5253" w:type="dxa"/>
            <w:tcBorders>
              <w:right w:val="single" w:sz="6" w:space="0" w:color="000000"/>
            </w:tcBorders>
            <w:shd w:val="clear" w:color="auto" w:fill="auto"/>
          </w:tcPr>
          <w:p w14:paraId="67C01A91"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Legal</w:t>
            </w:r>
          </w:p>
        </w:tc>
        <w:tc>
          <w:tcPr>
            <w:tcW w:w="1751" w:type="dxa"/>
            <w:tcBorders>
              <w:left w:val="single" w:sz="6" w:space="0" w:color="000000"/>
            </w:tcBorders>
            <w:shd w:val="clear" w:color="auto" w:fill="auto"/>
          </w:tcPr>
          <w:p w14:paraId="4FC80CC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$1,000 </w:t>
            </w:r>
          </w:p>
        </w:tc>
      </w:tr>
      <w:tr w:rsidR="00F1160F" w:rsidRPr="00F13033" w14:paraId="5C876775" w14:textId="77777777">
        <w:tc>
          <w:tcPr>
            <w:tcW w:w="5253" w:type="dxa"/>
            <w:tcBorders>
              <w:right w:val="single" w:sz="6" w:space="0" w:color="000000"/>
            </w:tcBorders>
            <w:shd w:val="clear" w:color="auto" w:fill="auto"/>
          </w:tcPr>
          <w:p w14:paraId="4647DD55"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Stationery etc.</w:t>
            </w:r>
          </w:p>
        </w:tc>
        <w:tc>
          <w:tcPr>
            <w:tcW w:w="1751" w:type="dxa"/>
            <w:tcBorders>
              <w:left w:val="single" w:sz="6" w:space="0" w:color="000000"/>
            </w:tcBorders>
            <w:shd w:val="clear" w:color="auto" w:fill="auto"/>
          </w:tcPr>
          <w:p w14:paraId="4E02CD3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 </w:t>
            </w:r>
          </w:p>
        </w:tc>
      </w:tr>
      <w:tr w:rsidR="00F1160F" w:rsidRPr="00F13033" w14:paraId="26802FC7" w14:textId="77777777">
        <w:tc>
          <w:tcPr>
            <w:tcW w:w="5253" w:type="dxa"/>
            <w:tcBorders>
              <w:right w:val="single" w:sz="6" w:space="0" w:color="000000"/>
            </w:tcBorders>
            <w:shd w:val="clear" w:color="auto" w:fill="auto"/>
          </w:tcPr>
          <w:p w14:paraId="5198E15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Brochures</w:t>
            </w:r>
          </w:p>
        </w:tc>
        <w:tc>
          <w:tcPr>
            <w:tcW w:w="1751" w:type="dxa"/>
            <w:tcBorders>
              <w:left w:val="single" w:sz="6" w:space="0" w:color="000000"/>
            </w:tcBorders>
            <w:shd w:val="clear" w:color="auto" w:fill="auto"/>
          </w:tcPr>
          <w:p w14:paraId="7109F81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$8,000 </w:t>
            </w:r>
          </w:p>
        </w:tc>
      </w:tr>
      <w:tr w:rsidR="00F1160F" w:rsidRPr="00F13033" w14:paraId="0B16777F" w14:textId="77777777">
        <w:tc>
          <w:tcPr>
            <w:tcW w:w="5253" w:type="dxa"/>
            <w:tcBorders>
              <w:right w:val="single" w:sz="6" w:space="0" w:color="000000"/>
            </w:tcBorders>
            <w:shd w:val="clear" w:color="auto" w:fill="auto"/>
          </w:tcPr>
          <w:p w14:paraId="1EB5A47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Insurance</w:t>
            </w:r>
          </w:p>
        </w:tc>
        <w:tc>
          <w:tcPr>
            <w:tcW w:w="1751" w:type="dxa"/>
            <w:tcBorders>
              <w:left w:val="single" w:sz="6" w:space="0" w:color="000000"/>
            </w:tcBorders>
            <w:shd w:val="clear" w:color="auto" w:fill="auto"/>
          </w:tcPr>
          <w:p w14:paraId="3972FB1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$1,000 </w:t>
            </w:r>
          </w:p>
        </w:tc>
      </w:tr>
      <w:tr w:rsidR="00F1160F" w:rsidRPr="00F13033" w14:paraId="20E1D4DE" w14:textId="77777777">
        <w:tc>
          <w:tcPr>
            <w:tcW w:w="5253" w:type="dxa"/>
            <w:tcBorders>
              <w:right w:val="single" w:sz="6" w:space="0" w:color="000000"/>
            </w:tcBorders>
            <w:shd w:val="clear" w:color="auto" w:fill="auto"/>
          </w:tcPr>
          <w:p w14:paraId="77F2FF14"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Rent</w:t>
            </w:r>
          </w:p>
        </w:tc>
        <w:tc>
          <w:tcPr>
            <w:tcW w:w="1751" w:type="dxa"/>
            <w:tcBorders>
              <w:left w:val="single" w:sz="6" w:space="0" w:color="000000"/>
            </w:tcBorders>
            <w:shd w:val="clear" w:color="auto" w:fill="auto"/>
          </w:tcPr>
          <w:p w14:paraId="4030881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$3,000 </w:t>
            </w:r>
          </w:p>
        </w:tc>
      </w:tr>
      <w:tr w:rsidR="00F1160F" w:rsidRPr="00F13033" w14:paraId="4A8B68FC" w14:textId="77777777">
        <w:tc>
          <w:tcPr>
            <w:tcW w:w="5253" w:type="dxa"/>
            <w:tcBorders>
              <w:right w:val="single" w:sz="6" w:space="0" w:color="000000"/>
            </w:tcBorders>
            <w:shd w:val="clear" w:color="auto" w:fill="auto"/>
          </w:tcPr>
          <w:p w14:paraId="12AFFB74"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Expensed Equipment</w:t>
            </w:r>
          </w:p>
        </w:tc>
        <w:tc>
          <w:tcPr>
            <w:tcW w:w="1751" w:type="dxa"/>
            <w:tcBorders>
              <w:left w:val="single" w:sz="6" w:space="0" w:color="000000"/>
            </w:tcBorders>
            <w:shd w:val="clear" w:color="auto" w:fill="auto"/>
          </w:tcPr>
          <w:p w14:paraId="044E4A7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$20,000 </w:t>
            </w:r>
          </w:p>
        </w:tc>
      </w:tr>
      <w:tr w:rsidR="00F1160F" w:rsidRPr="00F13033" w14:paraId="59978478" w14:textId="77777777">
        <w:tc>
          <w:tcPr>
            <w:tcW w:w="5253" w:type="dxa"/>
            <w:tcBorders>
              <w:right w:val="single" w:sz="6" w:space="0" w:color="000000"/>
            </w:tcBorders>
            <w:shd w:val="clear" w:color="auto" w:fill="auto"/>
          </w:tcPr>
          <w:p w14:paraId="6147566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Start-up Expenses</w:t>
            </w:r>
          </w:p>
        </w:tc>
        <w:tc>
          <w:tcPr>
            <w:tcW w:w="1751" w:type="dxa"/>
            <w:tcBorders>
              <w:left w:val="single" w:sz="6" w:space="0" w:color="000000"/>
            </w:tcBorders>
            <w:shd w:val="clear" w:color="auto" w:fill="auto"/>
          </w:tcPr>
          <w:p w14:paraId="08CA728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$33,100 </w:t>
            </w:r>
          </w:p>
        </w:tc>
      </w:tr>
      <w:tr w:rsidR="00F1160F" w:rsidRPr="00F13033" w14:paraId="574F405E" w14:textId="77777777">
        <w:tc>
          <w:tcPr>
            <w:tcW w:w="5253" w:type="dxa"/>
            <w:tcBorders>
              <w:right w:val="single" w:sz="6" w:space="0" w:color="000000"/>
            </w:tcBorders>
            <w:shd w:val="clear" w:color="auto" w:fill="auto"/>
          </w:tcPr>
          <w:p w14:paraId="24C1E5FC" w14:textId="77777777" w:rsidR="00F1160F" w:rsidRPr="00F13033" w:rsidRDefault="00F1160F">
            <w:pPr>
              <w:pStyle w:val="PasTable1"/>
              <w:jc w:val="right"/>
              <w:rPr>
                <w:rFonts w:ascii="Verdana" w:eastAsia="Verdana" w:hAnsi="Verdana" w:cs="Verdana"/>
                <w:sz w:val="20"/>
              </w:rPr>
            </w:pPr>
          </w:p>
        </w:tc>
        <w:tc>
          <w:tcPr>
            <w:tcW w:w="1751" w:type="dxa"/>
            <w:tcBorders>
              <w:left w:val="single" w:sz="6" w:space="0" w:color="000000"/>
            </w:tcBorders>
            <w:shd w:val="clear" w:color="auto" w:fill="auto"/>
          </w:tcPr>
          <w:p w14:paraId="3DA0A7B9" w14:textId="77777777" w:rsidR="00F1160F" w:rsidRPr="00F13033" w:rsidRDefault="00F1160F">
            <w:pPr>
              <w:pStyle w:val="PasTable1"/>
              <w:jc w:val="right"/>
              <w:rPr>
                <w:rFonts w:ascii="Verdana" w:eastAsia="Verdana" w:hAnsi="Verdana" w:cs="Verdana"/>
                <w:sz w:val="20"/>
              </w:rPr>
            </w:pPr>
          </w:p>
        </w:tc>
      </w:tr>
      <w:tr w:rsidR="00F1160F" w:rsidRPr="00F13033" w14:paraId="0D548820" w14:textId="77777777">
        <w:tc>
          <w:tcPr>
            <w:tcW w:w="5253" w:type="dxa"/>
            <w:tcBorders>
              <w:right w:val="single" w:sz="6" w:space="0" w:color="000000"/>
            </w:tcBorders>
            <w:shd w:val="clear" w:color="auto" w:fill="auto"/>
          </w:tcPr>
          <w:p w14:paraId="1665400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Start-up Assets</w:t>
            </w:r>
          </w:p>
        </w:tc>
        <w:tc>
          <w:tcPr>
            <w:tcW w:w="1751" w:type="dxa"/>
            <w:tcBorders>
              <w:left w:val="single" w:sz="6" w:space="0" w:color="000000"/>
            </w:tcBorders>
            <w:shd w:val="clear" w:color="auto" w:fill="auto"/>
          </w:tcPr>
          <w:p w14:paraId="4555F2E8" w14:textId="77777777" w:rsidR="00F1160F" w:rsidRPr="00F13033" w:rsidRDefault="00F1160F">
            <w:pPr>
              <w:pStyle w:val="PasTable1"/>
              <w:rPr>
                <w:rFonts w:ascii="Verdana" w:eastAsia="Verdana" w:hAnsi="Verdana" w:cs="Verdana"/>
                <w:sz w:val="20"/>
              </w:rPr>
            </w:pPr>
          </w:p>
        </w:tc>
      </w:tr>
      <w:tr w:rsidR="00F1160F" w:rsidRPr="00F13033" w14:paraId="48B91C48" w14:textId="77777777">
        <w:tc>
          <w:tcPr>
            <w:tcW w:w="5253" w:type="dxa"/>
            <w:tcBorders>
              <w:right w:val="single" w:sz="6" w:space="0" w:color="000000"/>
            </w:tcBorders>
            <w:shd w:val="clear" w:color="auto" w:fill="auto"/>
          </w:tcPr>
          <w:p w14:paraId="7EF6DEEE"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Cash Required</w:t>
            </w:r>
          </w:p>
        </w:tc>
        <w:tc>
          <w:tcPr>
            <w:tcW w:w="1751" w:type="dxa"/>
            <w:tcBorders>
              <w:left w:val="single" w:sz="6" w:space="0" w:color="000000"/>
            </w:tcBorders>
            <w:shd w:val="clear" w:color="auto" w:fill="auto"/>
          </w:tcPr>
          <w:p w14:paraId="5FD3503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$66,900 </w:t>
            </w:r>
          </w:p>
        </w:tc>
      </w:tr>
      <w:tr w:rsidR="00F1160F" w:rsidRPr="00F13033" w14:paraId="1714D37B" w14:textId="77777777">
        <w:tc>
          <w:tcPr>
            <w:tcW w:w="5253" w:type="dxa"/>
            <w:tcBorders>
              <w:right w:val="single" w:sz="6" w:space="0" w:color="000000"/>
            </w:tcBorders>
            <w:shd w:val="clear" w:color="auto" w:fill="auto"/>
          </w:tcPr>
          <w:p w14:paraId="007EC8E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Start-up Inventory</w:t>
            </w:r>
          </w:p>
        </w:tc>
        <w:tc>
          <w:tcPr>
            <w:tcW w:w="1751" w:type="dxa"/>
            <w:tcBorders>
              <w:left w:val="single" w:sz="6" w:space="0" w:color="000000"/>
            </w:tcBorders>
            <w:shd w:val="clear" w:color="auto" w:fill="auto"/>
          </w:tcPr>
          <w:p w14:paraId="1AED279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$10,000 </w:t>
            </w:r>
          </w:p>
        </w:tc>
      </w:tr>
      <w:tr w:rsidR="00F1160F" w:rsidRPr="00F13033" w14:paraId="5319722F" w14:textId="77777777">
        <w:tc>
          <w:tcPr>
            <w:tcW w:w="5253" w:type="dxa"/>
            <w:tcBorders>
              <w:right w:val="single" w:sz="6" w:space="0" w:color="000000"/>
            </w:tcBorders>
            <w:shd w:val="clear" w:color="auto" w:fill="auto"/>
          </w:tcPr>
          <w:p w14:paraId="1501CBD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Other Current Assets</w:t>
            </w:r>
          </w:p>
        </w:tc>
        <w:tc>
          <w:tcPr>
            <w:tcW w:w="1751" w:type="dxa"/>
            <w:tcBorders>
              <w:left w:val="single" w:sz="6" w:space="0" w:color="000000"/>
            </w:tcBorders>
            <w:shd w:val="clear" w:color="auto" w:fill="auto"/>
          </w:tcPr>
          <w:p w14:paraId="00F506F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4E82CF4A" w14:textId="77777777">
        <w:tc>
          <w:tcPr>
            <w:tcW w:w="5253" w:type="dxa"/>
            <w:tcBorders>
              <w:right w:val="single" w:sz="6" w:space="0" w:color="000000"/>
            </w:tcBorders>
            <w:shd w:val="clear" w:color="auto" w:fill="auto"/>
          </w:tcPr>
          <w:p w14:paraId="123E509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Long-term Assets</w:t>
            </w:r>
          </w:p>
        </w:tc>
        <w:tc>
          <w:tcPr>
            <w:tcW w:w="1751" w:type="dxa"/>
            <w:tcBorders>
              <w:left w:val="single" w:sz="6" w:space="0" w:color="000000"/>
            </w:tcBorders>
            <w:shd w:val="clear" w:color="auto" w:fill="auto"/>
          </w:tcPr>
          <w:p w14:paraId="7BA6F14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$30,000 </w:t>
            </w:r>
          </w:p>
        </w:tc>
      </w:tr>
      <w:tr w:rsidR="00F1160F" w:rsidRPr="00F13033" w14:paraId="54BF4A10" w14:textId="77777777">
        <w:tc>
          <w:tcPr>
            <w:tcW w:w="5253" w:type="dxa"/>
            <w:tcBorders>
              <w:right w:val="single" w:sz="6" w:space="0" w:color="000000"/>
            </w:tcBorders>
            <w:shd w:val="clear" w:color="auto" w:fill="auto"/>
          </w:tcPr>
          <w:p w14:paraId="0B572107"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Assets</w:t>
            </w:r>
          </w:p>
        </w:tc>
        <w:tc>
          <w:tcPr>
            <w:tcW w:w="1751" w:type="dxa"/>
            <w:tcBorders>
              <w:left w:val="single" w:sz="6" w:space="0" w:color="000000"/>
            </w:tcBorders>
            <w:shd w:val="clear" w:color="auto" w:fill="auto"/>
          </w:tcPr>
          <w:p w14:paraId="289AC68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$106,900 </w:t>
            </w:r>
          </w:p>
        </w:tc>
      </w:tr>
      <w:tr w:rsidR="00F1160F" w:rsidRPr="00F13033" w14:paraId="6DA07AA4" w14:textId="77777777">
        <w:tc>
          <w:tcPr>
            <w:tcW w:w="5253" w:type="dxa"/>
            <w:tcBorders>
              <w:bottom w:val="single" w:sz="6" w:space="0" w:color="000000"/>
              <w:right w:val="single" w:sz="6" w:space="0" w:color="000000"/>
            </w:tcBorders>
            <w:shd w:val="clear" w:color="auto" w:fill="auto"/>
          </w:tcPr>
          <w:p w14:paraId="49892EEA" w14:textId="77777777" w:rsidR="00F1160F" w:rsidRPr="00F13033" w:rsidRDefault="00F1160F">
            <w:pPr>
              <w:pStyle w:val="PasTable1"/>
              <w:jc w:val="right"/>
              <w:rPr>
                <w:rFonts w:ascii="Verdana" w:eastAsia="Verdana" w:hAnsi="Verdana" w:cs="Verdana"/>
                <w:sz w:val="20"/>
              </w:rPr>
            </w:pPr>
          </w:p>
        </w:tc>
        <w:tc>
          <w:tcPr>
            <w:tcW w:w="1751" w:type="dxa"/>
            <w:tcBorders>
              <w:left w:val="single" w:sz="6" w:space="0" w:color="000000"/>
              <w:bottom w:val="single" w:sz="6" w:space="0" w:color="000000"/>
            </w:tcBorders>
            <w:shd w:val="clear" w:color="auto" w:fill="auto"/>
          </w:tcPr>
          <w:p w14:paraId="2ED99E73" w14:textId="77777777" w:rsidR="00F1160F" w:rsidRPr="00F13033" w:rsidRDefault="00F1160F">
            <w:pPr>
              <w:pStyle w:val="PasTable1"/>
              <w:jc w:val="right"/>
              <w:rPr>
                <w:rFonts w:ascii="Verdana" w:eastAsia="Verdana" w:hAnsi="Verdana" w:cs="Verdana"/>
                <w:sz w:val="20"/>
              </w:rPr>
            </w:pPr>
          </w:p>
        </w:tc>
      </w:tr>
      <w:tr w:rsidR="00F1160F" w:rsidRPr="00F13033" w14:paraId="7B3FE2EB" w14:textId="77777777">
        <w:tc>
          <w:tcPr>
            <w:tcW w:w="5253" w:type="dxa"/>
            <w:tcBorders>
              <w:top w:val="single" w:sz="6" w:space="0" w:color="000000"/>
              <w:right w:val="single" w:sz="6" w:space="0" w:color="000000"/>
            </w:tcBorders>
            <w:shd w:val="clear" w:color="auto" w:fill="auto"/>
          </w:tcPr>
          <w:p w14:paraId="408DCFC0" w14:textId="77777777" w:rsidR="00F1160F" w:rsidRPr="00F13033" w:rsidRDefault="00F1160F">
            <w:pPr>
              <w:pStyle w:val="PasTable1"/>
              <w:rPr>
                <w:rFonts w:ascii="Verdana" w:eastAsia="Verdana" w:hAnsi="Verdana" w:cs="Verdana"/>
                <w:b/>
                <w:bCs/>
                <w:sz w:val="20"/>
              </w:rPr>
            </w:pPr>
            <w:r w:rsidRPr="00F13033">
              <w:rPr>
                <w:rFonts w:ascii="Arial" w:eastAsia="Arial" w:hAnsi="Arial" w:cs="Arial"/>
                <w:b/>
                <w:bCs/>
                <w:sz w:val="15"/>
              </w:rPr>
              <w:t>Total Requirements</w:t>
            </w:r>
          </w:p>
        </w:tc>
        <w:tc>
          <w:tcPr>
            <w:tcW w:w="1751" w:type="dxa"/>
            <w:tcBorders>
              <w:top w:val="single" w:sz="6" w:space="0" w:color="000000"/>
              <w:left w:val="single" w:sz="6" w:space="0" w:color="000000"/>
            </w:tcBorders>
            <w:shd w:val="clear" w:color="auto" w:fill="auto"/>
          </w:tcPr>
          <w:p w14:paraId="1B67E16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$140,000 </w:t>
            </w:r>
          </w:p>
        </w:tc>
      </w:tr>
    </w:tbl>
    <w:bookmarkEnd w:id="35"/>
    <w:bookmarkEnd w:id="36"/>
    <w:p w14:paraId="5CF146C8" w14:textId="77777777" w:rsidR="00F1160F" w:rsidRDefault="00F1160F">
      <w:pPr>
        <w:pStyle w:val="Heading3"/>
        <w:spacing w:after="0" w:afterAutospacing="1"/>
        <w:rPr>
          <w:rFonts w:ascii="Verdana" w:eastAsia="Verdana" w:hAnsi="Verdana" w:cs="Verdana"/>
          <w:b w:val="0"/>
          <w:sz w:val="20"/>
        </w:rPr>
      </w:pPr>
      <w:r>
        <w:rPr>
          <w:rFonts w:ascii="Verdana" w:eastAsia="Verdana" w:hAnsi="Verdana" w:cs="Verdana"/>
          <w:b w:val="0"/>
          <w:sz w:val="20"/>
        </w:rPr>
        <w:br/>
      </w:r>
      <w:bookmarkStart w:id="37" w:name="TitleTablePlanBodyStartupFunding"/>
      <w:bookmarkStart w:id="38" w:name="_Toc272326198"/>
    </w:p>
    <w:p w14:paraId="2F3558C6" w14:textId="77777777" w:rsidR="00F1160F" w:rsidRDefault="00F1160F" w:rsidP="00F1160F">
      <w:pPr>
        <w:rPr>
          <w:rFonts w:eastAsia="Verdana"/>
        </w:rPr>
      </w:pPr>
      <w:r>
        <w:rPr>
          <w:rFonts w:eastAsia="Verdana"/>
        </w:rPr>
        <w:br w:type="page"/>
      </w:r>
      <w:r>
        <w:rPr>
          <w:rFonts w:eastAsia="Verdana"/>
        </w:rPr>
        <w:lastRenderedPageBreak/>
        <w:t>Table: Start-up Funding</w:t>
      </w:r>
      <w:bookmarkEnd w:id="37"/>
      <w:bookmarkEnd w:id="38"/>
    </w:p>
    <w:p w14:paraId="2C9B6FE9" w14:textId="77777777" w:rsidR="00F1160F" w:rsidRDefault="00F1160F">
      <w:pPr>
        <w:rPr>
          <w:rFonts w:ascii="Verdana" w:eastAsia="Verdana" w:hAnsi="Verdana" w:cs="Verdana"/>
          <w:sz w:val="20"/>
        </w:rPr>
      </w:pPr>
      <w:bookmarkStart w:id="39" w:name="TablePlanBodyStartupFunding"/>
      <w:bookmarkStart w:id="40" w:name="BodyTablePlanBodyStartupFunding"/>
    </w:p>
    <w:tbl>
      <w:tblPr>
        <w:tblW w:w="0" w:type="auto"/>
        <w:tblInd w:w="360" w:type="dxa"/>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5147"/>
        <w:gridCol w:w="1808"/>
      </w:tblGrid>
      <w:tr w:rsidR="00F1160F" w:rsidRPr="00F13033" w14:paraId="32B1A2F0" w14:textId="77777777">
        <w:tc>
          <w:tcPr>
            <w:tcW w:w="5147" w:type="dxa"/>
            <w:tcBorders>
              <w:bottom w:val="single" w:sz="6" w:space="0" w:color="000000"/>
              <w:right w:val="single" w:sz="6" w:space="0" w:color="000000"/>
            </w:tcBorders>
            <w:shd w:val="clear" w:color="auto" w:fill="auto"/>
          </w:tcPr>
          <w:p w14:paraId="6220F829" w14:textId="77777777" w:rsidR="00F1160F" w:rsidRPr="00F13033" w:rsidRDefault="00F1160F">
            <w:pPr>
              <w:pStyle w:val="PasTable1"/>
              <w:rPr>
                <w:rFonts w:ascii="Verdana" w:eastAsia="Verdana" w:hAnsi="Verdana" w:cs="Verdana"/>
                <w:i/>
                <w:iCs/>
                <w:sz w:val="20"/>
              </w:rPr>
            </w:pPr>
            <w:r w:rsidRPr="00F13033">
              <w:rPr>
                <w:rFonts w:ascii="Arial" w:eastAsia="Arial" w:hAnsi="Arial" w:cs="Arial"/>
                <w:i/>
                <w:iCs/>
                <w:sz w:val="15"/>
              </w:rPr>
              <w:t>Start-up Funding</w:t>
            </w:r>
          </w:p>
        </w:tc>
        <w:tc>
          <w:tcPr>
            <w:tcW w:w="1808" w:type="dxa"/>
            <w:tcBorders>
              <w:left w:val="single" w:sz="6" w:space="0" w:color="000000"/>
              <w:bottom w:val="single" w:sz="6" w:space="0" w:color="000000"/>
            </w:tcBorders>
            <w:shd w:val="clear" w:color="auto" w:fill="auto"/>
          </w:tcPr>
          <w:p w14:paraId="25DD37C7" w14:textId="77777777" w:rsidR="00F1160F" w:rsidRPr="00F13033" w:rsidRDefault="00F1160F">
            <w:pPr>
              <w:pStyle w:val="PasTable1"/>
              <w:rPr>
                <w:rFonts w:ascii="Verdana" w:eastAsia="Verdana" w:hAnsi="Verdana" w:cs="Verdana"/>
                <w:b/>
                <w:bCs/>
                <w:sz w:val="20"/>
              </w:rPr>
            </w:pPr>
          </w:p>
        </w:tc>
      </w:tr>
      <w:tr w:rsidR="00F1160F" w:rsidRPr="00F13033" w14:paraId="3E8C83E9" w14:textId="77777777">
        <w:tc>
          <w:tcPr>
            <w:tcW w:w="5147" w:type="dxa"/>
            <w:tcBorders>
              <w:top w:val="single" w:sz="6" w:space="0" w:color="000000"/>
              <w:right w:val="single" w:sz="6" w:space="0" w:color="000000"/>
            </w:tcBorders>
            <w:shd w:val="clear" w:color="auto" w:fill="auto"/>
          </w:tcPr>
          <w:p w14:paraId="63C49C44"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Start-up Expenses to Fund</w:t>
            </w:r>
          </w:p>
        </w:tc>
        <w:tc>
          <w:tcPr>
            <w:tcW w:w="1808" w:type="dxa"/>
            <w:tcBorders>
              <w:top w:val="single" w:sz="6" w:space="0" w:color="000000"/>
              <w:left w:val="single" w:sz="6" w:space="0" w:color="000000"/>
            </w:tcBorders>
            <w:shd w:val="clear" w:color="auto" w:fill="auto"/>
          </w:tcPr>
          <w:p w14:paraId="08ABB6B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$33,100 </w:t>
            </w:r>
          </w:p>
        </w:tc>
      </w:tr>
      <w:tr w:rsidR="00F1160F" w:rsidRPr="00F13033" w14:paraId="7717F1EA" w14:textId="77777777">
        <w:tc>
          <w:tcPr>
            <w:tcW w:w="5147" w:type="dxa"/>
            <w:tcBorders>
              <w:right w:val="single" w:sz="6" w:space="0" w:color="000000"/>
            </w:tcBorders>
            <w:shd w:val="clear" w:color="auto" w:fill="auto"/>
          </w:tcPr>
          <w:p w14:paraId="2FAD52C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Start-up Assets to Fund</w:t>
            </w:r>
          </w:p>
        </w:tc>
        <w:tc>
          <w:tcPr>
            <w:tcW w:w="1808" w:type="dxa"/>
            <w:tcBorders>
              <w:left w:val="single" w:sz="6" w:space="0" w:color="000000"/>
            </w:tcBorders>
            <w:shd w:val="clear" w:color="auto" w:fill="auto"/>
          </w:tcPr>
          <w:p w14:paraId="274E04B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$106,900 </w:t>
            </w:r>
          </w:p>
        </w:tc>
      </w:tr>
      <w:tr w:rsidR="00F1160F" w:rsidRPr="00F13033" w14:paraId="2BFA65BB" w14:textId="77777777">
        <w:tc>
          <w:tcPr>
            <w:tcW w:w="5147" w:type="dxa"/>
            <w:tcBorders>
              <w:right w:val="single" w:sz="6" w:space="0" w:color="000000"/>
            </w:tcBorders>
            <w:shd w:val="clear" w:color="auto" w:fill="auto"/>
          </w:tcPr>
          <w:p w14:paraId="6CA88D8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Funding Required</w:t>
            </w:r>
          </w:p>
        </w:tc>
        <w:tc>
          <w:tcPr>
            <w:tcW w:w="1808" w:type="dxa"/>
            <w:tcBorders>
              <w:left w:val="single" w:sz="6" w:space="0" w:color="000000"/>
            </w:tcBorders>
            <w:shd w:val="clear" w:color="auto" w:fill="auto"/>
          </w:tcPr>
          <w:p w14:paraId="19494C2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$140,000 </w:t>
            </w:r>
          </w:p>
        </w:tc>
      </w:tr>
      <w:tr w:rsidR="00F1160F" w:rsidRPr="00F13033" w14:paraId="7A921D0F" w14:textId="77777777">
        <w:tc>
          <w:tcPr>
            <w:tcW w:w="5147" w:type="dxa"/>
            <w:tcBorders>
              <w:right w:val="single" w:sz="6" w:space="0" w:color="000000"/>
            </w:tcBorders>
            <w:shd w:val="clear" w:color="auto" w:fill="auto"/>
          </w:tcPr>
          <w:p w14:paraId="401D854F" w14:textId="77777777" w:rsidR="00F1160F" w:rsidRPr="00F13033" w:rsidRDefault="00F1160F">
            <w:pPr>
              <w:pStyle w:val="PasTable1"/>
              <w:jc w:val="right"/>
              <w:rPr>
                <w:rFonts w:ascii="Verdana" w:eastAsia="Verdana" w:hAnsi="Verdana" w:cs="Verdana"/>
                <w:sz w:val="20"/>
              </w:rPr>
            </w:pPr>
          </w:p>
        </w:tc>
        <w:tc>
          <w:tcPr>
            <w:tcW w:w="1808" w:type="dxa"/>
            <w:tcBorders>
              <w:left w:val="single" w:sz="6" w:space="0" w:color="000000"/>
            </w:tcBorders>
            <w:shd w:val="clear" w:color="auto" w:fill="auto"/>
          </w:tcPr>
          <w:p w14:paraId="47900163" w14:textId="77777777" w:rsidR="00F1160F" w:rsidRPr="00F13033" w:rsidRDefault="00F1160F">
            <w:pPr>
              <w:pStyle w:val="PasTable1"/>
              <w:jc w:val="right"/>
              <w:rPr>
                <w:rFonts w:ascii="Verdana" w:eastAsia="Verdana" w:hAnsi="Verdana" w:cs="Verdana"/>
                <w:sz w:val="20"/>
              </w:rPr>
            </w:pPr>
          </w:p>
        </w:tc>
      </w:tr>
      <w:tr w:rsidR="00F1160F" w:rsidRPr="00F13033" w14:paraId="5685477E" w14:textId="77777777">
        <w:tc>
          <w:tcPr>
            <w:tcW w:w="5147" w:type="dxa"/>
            <w:tcBorders>
              <w:right w:val="single" w:sz="6" w:space="0" w:color="000000"/>
            </w:tcBorders>
            <w:shd w:val="clear" w:color="auto" w:fill="auto"/>
          </w:tcPr>
          <w:p w14:paraId="5271D071"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 xml:space="preserve">Assets </w:t>
            </w:r>
          </w:p>
        </w:tc>
        <w:tc>
          <w:tcPr>
            <w:tcW w:w="1808" w:type="dxa"/>
            <w:tcBorders>
              <w:left w:val="single" w:sz="6" w:space="0" w:color="000000"/>
            </w:tcBorders>
            <w:shd w:val="clear" w:color="auto" w:fill="auto"/>
          </w:tcPr>
          <w:p w14:paraId="735672F6" w14:textId="77777777" w:rsidR="00F1160F" w:rsidRPr="00F13033" w:rsidRDefault="00F1160F">
            <w:pPr>
              <w:pStyle w:val="PasTable1"/>
              <w:rPr>
                <w:rFonts w:ascii="Verdana" w:eastAsia="Verdana" w:hAnsi="Verdana" w:cs="Verdana"/>
                <w:sz w:val="20"/>
              </w:rPr>
            </w:pPr>
          </w:p>
        </w:tc>
      </w:tr>
      <w:tr w:rsidR="00F1160F" w:rsidRPr="00F13033" w14:paraId="55483507" w14:textId="77777777">
        <w:tc>
          <w:tcPr>
            <w:tcW w:w="5147" w:type="dxa"/>
            <w:tcBorders>
              <w:right w:val="single" w:sz="6" w:space="0" w:color="000000"/>
            </w:tcBorders>
            <w:shd w:val="clear" w:color="auto" w:fill="auto"/>
          </w:tcPr>
          <w:p w14:paraId="52149DFD"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Non-cash Assets from Start-up</w:t>
            </w:r>
          </w:p>
        </w:tc>
        <w:tc>
          <w:tcPr>
            <w:tcW w:w="1808" w:type="dxa"/>
            <w:tcBorders>
              <w:left w:val="single" w:sz="6" w:space="0" w:color="000000"/>
            </w:tcBorders>
            <w:shd w:val="clear" w:color="auto" w:fill="auto"/>
          </w:tcPr>
          <w:p w14:paraId="7BFDDE5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$40,000 </w:t>
            </w:r>
          </w:p>
        </w:tc>
      </w:tr>
      <w:tr w:rsidR="00F1160F" w:rsidRPr="00F13033" w14:paraId="73D5D50D" w14:textId="77777777">
        <w:tc>
          <w:tcPr>
            <w:tcW w:w="5147" w:type="dxa"/>
            <w:tcBorders>
              <w:right w:val="single" w:sz="6" w:space="0" w:color="000000"/>
            </w:tcBorders>
            <w:shd w:val="clear" w:color="auto" w:fill="auto"/>
          </w:tcPr>
          <w:p w14:paraId="4E274401"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Cash Requirements from Start-up</w:t>
            </w:r>
          </w:p>
        </w:tc>
        <w:tc>
          <w:tcPr>
            <w:tcW w:w="1808" w:type="dxa"/>
            <w:tcBorders>
              <w:left w:val="single" w:sz="6" w:space="0" w:color="000000"/>
            </w:tcBorders>
            <w:shd w:val="clear" w:color="auto" w:fill="auto"/>
          </w:tcPr>
          <w:p w14:paraId="5368BAD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$66,900 </w:t>
            </w:r>
          </w:p>
        </w:tc>
      </w:tr>
      <w:tr w:rsidR="00F1160F" w:rsidRPr="00F13033" w14:paraId="27C0F8CF" w14:textId="77777777">
        <w:tc>
          <w:tcPr>
            <w:tcW w:w="5147" w:type="dxa"/>
            <w:tcBorders>
              <w:right w:val="single" w:sz="6" w:space="0" w:color="000000"/>
            </w:tcBorders>
            <w:shd w:val="clear" w:color="auto" w:fill="auto"/>
          </w:tcPr>
          <w:p w14:paraId="6D5B3DF8"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Additional Cash Raised</w:t>
            </w:r>
          </w:p>
        </w:tc>
        <w:tc>
          <w:tcPr>
            <w:tcW w:w="1808" w:type="dxa"/>
            <w:tcBorders>
              <w:left w:val="single" w:sz="6" w:space="0" w:color="000000"/>
            </w:tcBorders>
            <w:shd w:val="clear" w:color="auto" w:fill="auto"/>
          </w:tcPr>
          <w:p w14:paraId="606542C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18241EC5" w14:textId="77777777">
        <w:tc>
          <w:tcPr>
            <w:tcW w:w="5147" w:type="dxa"/>
            <w:tcBorders>
              <w:right w:val="single" w:sz="6" w:space="0" w:color="000000"/>
            </w:tcBorders>
            <w:shd w:val="clear" w:color="auto" w:fill="auto"/>
          </w:tcPr>
          <w:p w14:paraId="3115EF7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Cash Balance on Starting Date</w:t>
            </w:r>
          </w:p>
        </w:tc>
        <w:tc>
          <w:tcPr>
            <w:tcW w:w="1808" w:type="dxa"/>
            <w:tcBorders>
              <w:left w:val="single" w:sz="6" w:space="0" w:color="000000"/>
            </w:tcBorders>
            <w:shd w:val="clear" w:color="auto" w:fill="auto"/>
          </w:tcPr>
          <w:p w14:paraId="3190B95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$66,900 </w:t>
            </w:r>
          </w:p>
        </w:tc>
      </w:tr>
      <w:tr w:rsidR="00F1160F" w:rsidRPr="00F13033" w14:paraId="52909BB6" w14:textId="77777777">
        <w:tc>
          <w:tcPr>
            <w:tcW w:w="5147" w:type="dxa"/>
            <w:tcBorders>
              <w:right w:val="single" w:sz="6" w:space="0" w:color="000000"/>
            </w:tcBorders>
            <w:shd w:val="clear" w:color="auto" w:fill="auto"/>
          </w:tcPr>
          <w:p w14:paraId="3CBD3A51"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Assets</w:t>
            </w:r>
          </w:p>
        </w:tc>
        <w:tc>
          <w:tcPr>
            <w:tcW w:w="1808" w:type="dxa"/>
            <w:tcBorders>
              <w:left w:val="single" w:sz="6" w:space="0" w:color="000000"/>
            </w:tcBorders>
            <w:shd w:val="clear" w:color="auto" w:fill="auto"/>
          </w:tcPr>
          <w:p w14:paraId="42730B9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$106,900 </w:t>
            </w:r>
          </w:p>
        </w:tc>
      </w:tr>
      <w:tr w:rsidR="00F1160F" w:rsidRPr="00F13033" w14:paraId="511EE822" w14:textId="77777777">
        <w:tc>
          <w:tcPr>
            <w:tcW w:w="5147" w:type="dxa"/>
            <w:tcBorders>
              <w:right w:val="single" w:sz="6" w:space="0" w:color="000000"/>
            </w:tcBorders>
            <w:shd w:val="clear" w:color="auto" w:fill="auto"/>
          </w:tcPr>
          <w:p w14:paraId="10B278A0" w14:textId="77777777" w:rsidR="00F1160F" w:rsidRPr="00F13033" w:rsidRDefault="00F1160F">
            <w:pPr>
              <w:pStyle w:val="PasTable1"/>
              <w:jc w:val="right"/>
              <w:rPr>
                <w:rFonts w:ascii="Verdana" w:eastAsia="Verdana" w:hAnsi="Verdana" w:cs="Verdana"/>
                <w:sz w:val="20"/>
              </w:rPr>
            </w:pPr>
          </w:p>
        </w:tc>
        <w:tc>
          <w:tcPr>
            <w:tcW w:w="1808" w:type="dxa"/>
            <w:tcBorders>
              <w:left w:val="single" w:sz="6" w:space="0" w:color="000000"/>
            </w:tcBorders>
            <w:shd w:val="clear" w:color="auto" w:fill="auto"/>
          </w:tcPr>
          <w:p w14:paraId="29CA4DFF" w14:textId="77777777" w:rsidR="00F1160F" w:rsidRPr="00F13033" w:rsidRDefault="00F1160F">
            <w:pPr>
              <w:pStyle w:val="PasTable1"/>
              <w:jc w:val="right"/>
              <w:rPr>
                <w:rFonts w:ascii="Verdana" w:eastAsia="Verdana" w:hAnsi="Verdana" w:cs="Verdana"/>
                <w:sz w:val="20"/>
              </w:rPr>
            </w:pPr>
          </w:p>
        </w:tc>
      </w:tr>
      <w:tr w:rsidR="00F1160F" w:rsidRPr="00F13033" w14:paraId="771650C0" w14:textId="77777777">
        <w:tc>
          <w:tcPr>
            <w:tcW w:w="5147" w:type="dxa"/>
            <w:tcBorders>
              <w:right w:val="single" w:sz="6" w:space="0" w:color="000000"/>
            </w:tcBorders>
            <w:shd w:val="clear" w:color="auto" w:fill="auto"/>
          </w:tcPr>
          <w:p w14:paraId="29BC388B" w14:textId="77777777" w:rsidR="00F1160F" w:rsidRPr="00F13033" w:rsidRDefault="00F1160F">
            <w:pPr>
              <w:pStyle w:val="PasTable1"/>
              <w:jc w:val="right"/>
              <w:rPr>
                <w:rFonts w:ascii="Verdana" w:eastAsia="Verdana" w:hAnsi="Verdana" w:cs="Verdana"/>
                <w:sz w:val="20"/>
              </w:rPr>
            </w:pPr>
          </w:p>
        </w:tc>
        <w:tc>
          <w:tcPr>
            <w:tcW w:w="1808" w:type="dxa"/>
            <w:tcBorders>
              <w:left w:val="single" w:sz="6" w:space="0" w:color="000000"/>
            </w:tcBorders>
            <w:shd w:val="clear" w:color="auto" w:fill="auto"/>
          </w:tcPr>
          <w:p w14:paraId="34D1FE52" w14:textId="77777777" w:rsidR="00F1160F" w:rsidRPr="00F13033" w:rsidRDefault="00F1160F">
            <w:pPr>
              <w:pStyle w:val="PasTable1"/>
              <w:jc w:val="right"/>
              <w:rPr>
                <w:rFonts w:ascii="Verdana" w:eastAsia="Verdana" w:hAnsi="Verdana" w:cs="Verdana"/>
                <w:sz w:val="20"/>
              </w:rPr>
            </w:pPr>
          </w:p>
        </w:tc>
      </w:tr>
      <w:tr w:rsidR="00F1160F" w:rsidRPr="00F13033" w14:paraId="00E3D02C" w14:textId="77777777">
        <w:tc>
          <w:tcPr>
            <w:tcW w:w="5147" w:type="dxa"/>
            <w:tcBorders>
              <w:right w:val="single" w:sz="6" w:space="0" w:color="000000"/>
            </w:tcBorders>
            <w:shd w:val="clear" w:color="auto" w:fill="auto"/>
          </w:tcPr>
          <w:p w14:paraId="2E24C21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Liabilities and Capital</w:t>
            </w:r>
          </w:p>
        </w:tc>
        <w:tc>
          <w:tcPr>
            <w:tcW w:w="1808" w:type="dxa"/>
            <w:tcBorders>
              <w:left w:val="single" w:sz="6" w:space="0" w:color="000000"/>
            </w:tcBorders>
            <w:shd w:val="clear" w:color="auto" w:fill="auto"/>
          </w:tcPr>
          <w:p w14:paraId="533705BC" w14:textId="77777777" w:rsidR="00F1160F" w:rsidRPr="00F13033" w:rsidRDefault="00F1160F">
            <w:pPr>
              <w:pStyle w:val="PasTable1"/>
              <w:rPr>
                <w:rFonts w:ascii="Verdana" w:eastAsia="Verdana" w:hAnsi="Verdana" w:cs="Verdana"/>
                <w:sz w:val="20"/>
              </w:rPr>
            </w:pPr>
          </w:p>
        </w:tc>
      </w:tr>
      <w:tr w:rsidR="00F1160F" w:rsidRPr="00F13033" w14:paraId="1DD3AFE5" w14:textId="77777777">
        <w:tc>
          <w:tcPr>
            <w:tcW w:w="5147" w:type="dxa"/>
            <w:tcBorders>
              <w:right w:val="single" w:sz="6" w:space="0" w:color="000000"/>
            </w:tcBorders>
            <w:shd w:val="clear" w:color="auto" w:fill="auto"/>
          </w:tcPr>
          <w:p w14:paraId="3EB5D76A" w14:textId="77777777" w:rsidR="00F1160F" w:rsidRPr="00F13033" w:rsidRDefault="00F1160F">
            <w:pPr>
              <w:pStyle w:val="PasTable1"/>
              <w:rPr>
                <w:rFonts w:ascii="Verdana" w:eastAsia="Verdana" w:hAnsi="Verdana" w:cs="Verdana"/>
                <w:sz w:val="20"/>
              </w:rPr>
            </w:pPr>
          </w:p>
        </w:tc>
        <w:tc>
          <w:tcPr>
            <w:tcW w:w="1808" w:type="dxa"/>
            <w:tcBorders>
              <w:left w:val="single" w:sz="6" w:space="0" w:color="000000"/>
            </w:tcBorders>
            <w:shd w:val="clear" w:color="auto" w:fill="auto"/>
          </w:tcPr>
          <w:p w14:paraId="6115D686" w14:textId="77777777" w:rsidR="00F1160F" w:rsidRPr="00F13033" w:rsidRDefault="00F1160F">
            <w:pPr>
              <w:pStyle w:val="PasTable1"/>
              <w:rPr>
                <w:rFonts w:ascii="Verdana" w:eastAsia="Verdana" w:hAnsi="Verdana" w:cs="Verdana"/>
                <w:sz w:val="20"/>
              </w:rPr>
            </w:pPr>
          </w:p>
        </w:tc>
      </w:tr>
      <w:tr w:rsidR="00F1160F" w:rsidRPr="00F13033" w14:paraId="4C209B52" w14:textId="77777777">
        <w:tc>
          <w:tcPr>
            <w:tcW w:w="5147" w:type="dxa"/>
            <w:tcBorders>
              <w:right w:val="single" w:sz="6" w:space="0" w:color="000000"/>
            </w:tcBorders>
            <w:shd w:val="clear" w:color="auto" w:fill="auto"/>
          </w:tcPr>
          <w:p w14:paraId="5D0F962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Liabilities</w:t>
            </w:r>
          </w:p>
        </w:tc>
        <w:tc>
          <w:tcPr>
            <w:tcW w:w="1808" w:type="dxa"/>
            <w:tcBorders>
              <w:left w:val="single" w:sz="6" w:space="0" w:color="000000"/>
            </w:tcBorders>
            <w:shd w:val="clear" w:color="auto" w:fill="auto"/>
          </w:tcPr>
          <w:p w14:paraId="3A00CF61" w14:textId="77777777" w:rsidR="00F1160F" w:rsidRPr="00F13033" w:rsidRDefault="00F1160F">
            <w:pPr>
              <w:pStyle w:val="PasTable1"/>
              <w:rPr>
                <w:rFonts w:ascii="Verdana" w:eastAsia="Verdana" w:hAnsi="Verdana" w:cs="Verdana"/>
                <w:sz w:val="20"/>
              </w:rPr>
            </w:pPr>
          </w:p>
        </w:tc>
      </w:tr>
      <w:tr w:rsidR="00F1160F" w:rsidRPr="00F13033" w14:paraId="5169B82F" w14:textId="77777777">
        <w:tc>
          <w:tcPr>
            <w:tcW w:w="5147" w:type="dxa"/>
            <w:tcBorders>
              <w:right w:val="single" w:sz="6" w:space="0" w:color="000000"/>
            </w:tcBorders>
            <w:shd w:val="clear" w:color="auto" w:fill="auto"/>
          </w:tcPr>
          <w:p w14:paraId="19F385E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Current Borrowing</w:t>
            </w:r>
          </w:p>
        </w:tc>
        <w:tc>
          <w:tcPr>
            <w:tcW w:w="1808" w:type="dxa"/>
            <w:tcBorders>
              <w:left w:val="single" w:sz="6" w:space="0" w:color="000000"/>
            </w:tcBorders>
            <w:shd w:val="clear" w:color="auto" w:fill="auto"/>
          </w:tcPr>
          <w:p w14:paraId="2E641AE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25027B03" w14:textId="77777777">
        <w:tc>
          <w:tcPr>
            <w:tcW w:w="5147" w:type="dxa"/>
            <w:tcBorders>
              <w:right w:val="single" w:sz="6" w:space="0" w:color="000000"/>
            </w:tcBorders>
            <w:shd w:val="clear" w:color="auto" w:fill="auto"/>
          </w:tcPr>
          <w:p w14:paraId="5FCBC4D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Long-term Liabilities</w:t>
            </w:r>
          </w:p>
        </w:tc>
        <w:tc>
          <w:tcPr>
            <w:tcW w:w="1808" w:type="dxa"/>
            <w:tcBorders>
              <w:left w:val="single" w:sz="6" w:space="0" w:color="000000"/>
            </w:tcBorders>
            <w:shd w:val="clear" w:color="auto" w:fill="auto"/>
          </w:tcPr>
          <w:p w14:paraId="274BE0F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$80,000 </w:t>
            </w:r>
          </w:p>
        </w:tc>
      </w:tr>
      <w:tr w:rsidR="00F1160F" w:rsidRPr="00F13033" w14:paraId="771965CB" w14:textId="77777777">
        <w:tc>
          <w:tcPr>
            <w:tcW w:w="5147" w:type="dxa"/>
            <w:tcBorders>
              <w:right w:val="single" w:sz="6" w:space="0" w:color="000000"/>
            </w:tcBorders>
            <w:shd w:val="clear" w:color="auto" w:fill="auto"/>
          </w:tcPr>
          <w:p w14:paraId="6B35F1A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Accounts Payable (Outstanding Bills)</w:t>
            </w:r>
          </w:p>
        </w:tc>
        <w:tc>
          <w:tcPr>
            <w:tcW w:w="1808" w:type="dxa"/>
            <w:tcBorders>
              <w:left w:val="single" w:sz="6" w:space="0" w:color="000000"/>
            </w:tcBorders>
            <w:shd w:val="clear" w:color="auto" w:fill="auto"/>
          </w:tcPr>
          <w:p w14:paraId="0F84DCD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31AF7A5D" w14:textId="77777777">
        <w:tc>
          <w:tcPr>
            <w:tcW w:w="5147" w:type="dxa"/>
            <w:tcBorders>
              <w:right w:val="single" w:sz="6" w:space="0" w:color="000000"/>
            </w:tcBorders>
            <w:shd w:val="clear" w:color="auto" w:fill="auto"/>
          </w:tcPr>
          <w:p w14:paraId="24630B58"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Other Current Liabilities (interest-free)</w:t>
            </w:r>
          </w:p>
        </w:tc>
        <w:tc>
          <w:tcPr>
            <w:tcW w:w="1808" w:type="dxa"/>
            <w:tcBorders>
              <w:left w:val="single" w:sz="6" w:space="0" w:color="000000"/>
            </w:tcBorders>
            <w:shd w:val="clear" w:color="auto" w:fill="auto"/>
          </w:tcPr>
          <w:p w14:paraId="06B6E65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40AACAF5" w14:textId="77777777">
        <w:tc>
          <w:tcPr>
            <w:tcW w:w="5147" w:type="dxa"/>
            <w:tcBorders>
              <w:right w:val="single" w:sz="6" w:space="0" w:color="000000"/>
            </w:tcBorders>
            <w:shd w:val="clear" w:color="auto" w:fill="auto"/>
          </w:tcPr>
          <w:p w14:paraId="33F604B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Liabilities</w:t>
            </w:r>
          </w:p>
        </w:tc>
        <w:tc>
          <w:tcPr>
            <w:tcW w:w="1808" w:type="dxa"/>
            <w:tcBorders>
              <w:left w:val="single" w:sz="6" w:space="0" w:color="000000"/>
            </w:tcBorders>
            <w:shd w:val="clear" w:color="auto" w:fill="auto"/>
          </w:tcPr>
          <w:p w14:paraId="001F026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$80,000 </w:t>
            </w:r>
          </w:p>
        </w:tc>
      </w:tr>
      <w:tr w:rsidR="00F1160F" w:rsidRPr="00F13033" w14:paraId="1328F602" w14:textId="77777777">
        <w:tc>
          <w:tcPr>
            <w:tcW w:w="5147" w:type="dxa"/>
            <w:tcBorders>
              <w:right w:val="single" w:sz="6" w:space="0" w:color="000000"/>
            </w:tcBorders>
            <w:shd w:val="clear" w:color="auto" w:fill="auto"/>
          </w:tcPr>
          <w:p w14:paraId="7338E7AD" w14:textId="77777777" w:rsidR="00F1160F" w:rsidRPr="00F13033" w:rsidRDefault="00F1160F">
            <w:pPr>
              <w:pStyle w:val="PasTable1"/>
              <w:jc w:val="right"/>
              <w:rPr>
                <w:rFonts w:ascii="Verdana" w:eastAsia="Verdana" w:hAnsi="Verdana" w:cs="Verdana"/>
                <w:sz w:val="20"/>
              </w:rPr>
            </w:pPr>
          </w:p>
        </w:tc>
        <w:tc>
          <w:tcPr>
            <w:tcW w:w="1808" w:type="dxa"/>
            <w:tcBorders>
              <w:left w:val="single" w:sz="6" w:space="0" w:color="000000"/>
            </w:tcBorders>
            <w:shd w:val="clear" w:color="auto" w:fill="auto"/>
          </w:tcPr>
          <w:p w14:paraId="691CDBCB" w14:textId="77777777" w:rsidR="00F1160F" w:rsidRPr="00F13033" w:rsidRDefault="00F1160F">
            <w:pPr>
              <w:pStyle w:val="PasTable1"/>
              <w:jc w:val="right"/>
              <w:rPr>
                <w:rFonts w:ascii="Verdana" w:eastAsia="Verdana" w:hAnsi="Verdana" w:cs="Verdana"/>
                <w:sz w:val="20"/>
              </w:rPr>
            </w:pPr>
          </w:p>
        </w:tc>
      </w:tr>
      <w:tr w:rsidR="00F1160F" w:rsidRPr="00F13033" w14:paraId="1AA44CF7" w14:textId="77777777">
        <w:tc>
          <w:tcPr>
            <w:tcW w:w="5147" w:type="dxa"/>
            <w:tcBorders>
              <w:right w:val="single" w:sz="6" w:space="0" w:color="000000"/>
            </w:tcBorders>
            <w:shd w:val="clear" w:color="auto" w:fill="auto"/>
          </w:tcPr>
          <w:p w14:paraId="2572567D"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Capital</w:t>
            </w:r>
          </w:p>
        </w:tc>
        <w:tc>
          <w:tcPr>
            <w:tcW w:w="1808" w:type="dxa"/>
            <w:tcBorders>
              <w:left w:val="single" w:sz="6" w:space="0" w:color="000000"/>
            </w:tcBorders>
            <w:shd w:val="clear" w:color="auto" w:fill="auto"/>
          </w:tcPr>
          <w:p w14:paraId="2E6CAFE2" w14:textId="77777777" w:rsidR="00F1160F" w:rsidRPr="00F13033" w:rsidRDefault="00F1160F">
            <w:pPr>
              <w:pStyle w:val="PasTable1"/>
              <w:rPr>
                <w:rFonts w:ascii="Verdana" w:eastAsia="Verdana" w:hAnsi="Verdana" w:cs="Verdana"/>
                <w:sz w:val="20"/>
              </w:rPr>
            </w:pPr>
          </w:p>
        </w:tc>
      </w:tr>
      <w:tr w:rsidR="00F1160F" w:rsidRPr="00F13033" w14:paraId="1F9E6FC9" w14:textId="77777777">
        <w:tc>
          <w:tcPr>
            <w:tcW w:w="5147" w:type="dxa"/>
            <w:tcBorders>
              <w:right w:val="single" w:sz="6" w:space="0" w:color="000000"/>
            </w:tcBorders>
            <w:shd w:val="clear" w:color="auto" w:fill="auto"/>
          </w:tcPr>
          <w:p w14:paraId="2C296DBB" w14:textId="77777777" w:rsidR="00F1160F" w:rsidRPr="00F13033" w:rsidRDefault="00F1160F">
            <w:pPr>
              <w:pStyle w:val="PasTable1"/>
              <w:rPr>
                <w:rFonts w:ascii="Verdana" w:eastAsia="Verdana" w:hAnsi="Verdana" w:cs="Verdana"/>
                <w:sz w:val="20"/>
              </w:rPr>
            </w:pPr>
          </w:p>
        </w:tc>
        <w:tc>
          <w:tcPr>
            <w:tcW w:w="1808" w:type="dxa"/>
            <w:tcBorders>
              <w:left w:val="single" w:sz="6" w:space="0" w:color="000000"/>
            </w:tcBorders>
            <w:shd w:val="clear" w:color="auto" w:fill="auto"/>
          </w:tcPr>
          <w:p w14:paraId="4C637C25" w14:textId="77777777" w:rsidR="00F1160F" w:rsidRPr="00F13033" w:rsidRDefault="00F1160F">
            <w:pPr>
              <w:pStyle w:val="PasTable1"/>
              <w:rPr>
                <w:rFonts w:ascii="Verdana" w:eastAsia="Verdana" w:hAnsi="Verdana" w:cs="Verdana"/>
                <w:sz w:val="20"/>
              </w:rPr>
            </w:pPr>
          </w:p>
        </w:tc>
      </w:tr>
      <w:tr w:rsidR="00F1160F" w:rsidRPr="00F13033" w14:paraId="39276DF4" w14:textId="77777777">
        <w:tc>
          <w:tcPr>
            <w:tcW w:w="5147" w:type="dxa"/>
            <w:tcBorders>
              <w:right w:val="single" w:sz="6" w:space="0" w:color="000000"/>
            </w:tcBorders>
            <w:shd w:val="clear" w:color="auto" w:fill="auto"/>
          </w:tcPr>
          <w:p w14:paraId="1C332B6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Planned Investment</w:t>
            </w:r>
          </w:p>
        </w:tc>
        <w:tc>
          <w:tcPr>
            <w:tcW w:w="1808" w:type="dxa"/>
            <w:tcBorders>
              <w:left w:val="single" w:sz="6" w:space="0" w:color="000000"/>
            </w:tcBorders>
            <w:shd w:val="clear" w:color="auto" w:fill="auto"/>
          </w:tcPr>
          <w:p w14:paraId="72156097" w14:textId="77777777" w:rsidR="00F1160F" w:rsidRPr="00F13033" w:rsidRDefault="00F1160F">
            <w:pPr>
              <w:pStyle w:val="PasTable1"/>
              <w:rPr>
                <w:rFonts w:ascii="Verdana" w:eastAsia="Verdana" w:hAnsi="Verdana" w:cs="Verdana"/>
                <w:sz w:val="20"/>
              </w:rPr>
            </w:pPr>
          </w:p>
        </w:tc>
      </w:tr>
      <w:tr w:rsidR="00F1160F" w:rsidRPr="00F13033" w14:paraId="1B1F9531" w14:textId="77777777">
        <w:tc>
          <w:tcPr>
            <w:tcW w:w="5147" w:type="dxa"/>
            <w:tcBorders>
              <w:right w:val="single" w:sz="6" w:space="0" w:color="000000"/>
            </w:tcBorders>
            <w:shd w:val="clear" w:color="auto" w:fill="auto"/>
          </w:tcPr>
          <w:p w14:paraId="38B1EF1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Jill Gordon</w:t>
            </w:r>
          </w:p>
        </w:tc>
        <w:tc>
          <w:tcPr>
            <w:tcW w:w="1808" w:type="dxa"/>
            <w:tcBorders>
              <w:left w:val="single" w:sz="6" w:space="0" w:color="000000"/>
            </w:tcBorders>
            <w:shd w:val="clear" w:color="auto" w:fill="auto"/>
          </w:tcPr>
          <w:p w14:paraId="1D2E7A8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$60,000 </w:t>
            </w:r>
          </w:p>
        </w:tc>
      </w:tr>
      <w:tr w:rsidR="00F1160F" w:rsidRPr="00F13033" w14:paraId="40AA6B53" w14:textId="77777777">
        <w:tc>
          <w:tcPr>
            <w:tcW w:w="5147" w:type="dxa"/>
            <w:tcBorders>
              <w:right w:val="single" w:sz="6" w:space="0" w:color="000000"/>
            </w:tcBorders>
            <w:shd w:val="clear" w:color="auto" w:fill="auto"/>
          </w:tcPr>
          <w:p w14:paraId="25AB2DD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Other</w:t>
            </w:r>
          </w:p>
        </w:tc>
        <w:tc>
          <w:tcPr>
            <w:tcW w:w="1808" w:type="dxa"/>
            <w:tcBorders>
              <w:left w:val="single" w:sz="6" w:space="0" w:color="000000"/>
            </w:tcBorders>
            <w:shd w:val="clear" w:color="auto" w:fill="auto"/>
          </w:tcPr>
          <w:p w14:paraId="330ACEC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00FD93C6" w14:textId="77777777">
        <w:tc>
          <w:tcPr>
            <w:tcW w:w="5147" w:type="dxa"/>
            <w:tcBorders>
              <w:right w:val="single" w:sz="6" w:space="0" w:color="000000"/>
            </w:tcBorders>
            <w:shd w:val="clear" w:color="auto" w:fill="auto"/>
          </w:tcPr>
          <w:p w14:paraId="64E4253E"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Additional Investment Requirement</w:t>
            </w:r>
          </w:p>
        </w:tc>
        <w:tc>
          <w:tcPr>
            <w:tcW w:w="1808" w:type="dxa"/>
            <w:tcBorders>
              <w:left w:val="single" w:sz="6" w:space="0" w:color="000000"/>
            </w:tcBorders>
            <w:shd w:val="clear" w:color="auto" w:fill="auto"/>
          </w:tcPr>
          <w:p w14:paraId="1F75B06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095B6A56" w14:textId="77777777">
        <w:tc>
          <w:tcPr>
            <w:tcW w:w="5147" w:type="dxa"/>
            <w:tcBorders>
              <w:right w:val="single" w:sz="6" w:space="0" w:color="000000"/>
            </w:tcBorders>
            <w:shd w:val="clear" w:color="auto" w:fill="auto"/>
          </w:tcPr>
          <w:p w14:paraId="1B1ACE6D"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Planned Investment</w:t>
            </w:r>
          </w:p>
        </w:tc>
        <w:tc>
          <w:tcPr>
            <w:tcW w:w="1808" w:type="dxa"/>
            <w:tcBorders>
              <w:left w:val="single" w:sz="6" w:space="0" w:color="000000"/>
            </w:tcBorders>
            <w:shd w:val="clear" w:color="auto" w:fill="auto"/>
          </w:tcPr>
          <w:p w14:paraId="6E6DE79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$60,000 </w:t>
            </w:r>
          </w:p>
        </w:tc>
      </w:tr>
      <w:tr w:rsidR="00F1160F" w:rsidRPr="00F13033" w14:paraId="15AD4659" w14:textId="77777777">
        <w:tc>
          <w:tcPr>
            <w:tcW w:w="5147" w:type="dxa"/>
            <w:tcBorders>
              <w:right w:val="single" w:sz="6" w:space="0" w:color="000000"/>
            </w:tcBorders>
            <w:shd w:val="clear" w:color="auto" w:fill="auto"/>
          </w:tcPr>
          <w:p w14:paraId="130B1D84" w14:textId="77777777" w:rsidR="00F1160F" w:rsidRPr="00F13033" w:rsidRDefault="00F1160F">
            <w:pPr>
              <w:pStyle w:val="PasTable1"/>
              <w:jc w:val="right"/>
              <w:rPr>
                <w:rFonts w:ascii="Verdana" w:eastAsia="Verdana" w:hAnsi="Verdana" w:cs="Verdana"/>
                <w:sz w:val="20"/>
              </w:rPr>
            </w:pPr>
          </w:p>
        </w:tc>
        <w:tc>
          <w:tcPr>
            <w:tcW w:w="1808" w:type="dxa"/>
            <w:tcBorders>
              <w:left w:val="single" w:sz="6" w:space="0" w:color="000000"/>
            </w:tcBorders>
            <w:shd w:val="clear" w:color="auto" w:fill="auto"/>
          </w:tcPr>
          <w:p w14:paraId="2C78143E" w14:textId="77777777" w:rsidR="00F1160F" w:rsidRPr="00F13033" w:rsidRDefault="00F1160F">
            <w:pPr>
              <w:pStyle w:val="PasTable1"/>
              <w:jc w:val="right"/>
              <w:rPr>
                <w:rFonts w:ascii="Verdana" w:eastAsia="Verdana" w:hAnsi="Verdana" w:cs="Verdana"/>
                <w:sz w:val="20"/>
              </w:rPr>
            </w:pPr>
          </w:p>
        </w:tc>
      </w:tr>
      <w:tr w:rsidR="00F1160F" w:rsidRPr="00F13033" w14:paraId="4369B15C" w14:textId="77777777">
        <w:tc>
          <w:tcPr>
            <w:tcW w:w="5147" w:type="dxa"/>
            <w:tcBorders>
              <w:right w:val="single" w:sz="6" w:space="0" w:color="000000"/>
            </w:tcBorders>
            <w:shd w:val="clear" w:color="auto" w:fill="auto"/>
          </w:tcPr>
          <w:p w14:paraId="3370842C"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Loss at Start-up (Start-up Expenses)</w:t>
            </w:r>
          </w:p>
        </w:tc>
        <w:tc>
          <w:tcPr>
            <w:tcW w:w="1808" w:type="dxa"/>
            <w:tcBorders>
              <w:left w:val="single" w:sz="6" w:space="0" w:color="000000"/>
            </w:tcBorders>
            <w:shd w:val="clear" w:color="auto" w:fill="auto"/>
          </w:tcPr>
          <w:p w14:paraId="7E8B5C8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($33,100)</w:t>
            </w:r>
          </w:p>
        </w:tc>
      </w:tr>
      <w:tr w:rsidR="00F1160F" w:rsidRPr="00F13033" w14:paraId="189ED6FD" w14:textId="77777777">
        <w:tc>
          <w:tcPr>
            <w:tcW w:w="5147" w:type="dxa"/>
            <w:tcBorders>
              <w:right w:val="single" w:sz="6" w:space="0" w:color="000000"/>
            </w:tcBorders>
            <w:shd w:val="clear" w:color="auto" w:fill="auto"/>
          </w:tcPr>
          <w:p w14:paraId="48C5FC4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Capital</w:t>
            </w:r>
          </w:p>
        </w:tc>
        <w:tc>
          <w:tcPr>
            <w:tcW w:w="1808" w:type="dxa"/>
            <w:tcBorders>
              <w:left w:val="single" w:sz="6" w:space="0" w:color="000000"/>
            </w:tcBorders>
            <w:shd w:val="clear" w:color="auto" w:fill="auto"/>
          </w:tcPr>
          <w:p w14:paraId="6E6AF75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$26,900 </w:t>
            </w:r>
          </w:p>
        </w:tc>
      </w:tr>
      <w:tr w:rsidR="00F1160F" w:rsidRPr="00F13033" w14:paraId="17C6D1F5" w14:textId="77777777">
        <w:tc>
          <w:tcPr>
            <w:tcW w:w="5147" w:type="dxa"/>
            <w:tcBorders>
              <w:right w:val="single" w:sz="6" w:space="0" w:color="000000"/>
            </w:tcBorders>
            <w:shd w:val="clear" w:color="auto" w:fill="auto"/>
          </w:tcPr>
          <w:p w14:paraId="20AA656E" w14:textId="77777777" w:rsidR="00F1160F" w:rsidRPr="00F13033" w:rsidRDefault="00F1160F">
            <w:pPr>
              <w:pStyle w:val="PasTable1"/>
              <w:jc w:val="right"/>
              <w:rPr>
                <w:rFonts w:ascii="Verdana" w:eastAsia="Verdana" w:hAnsi="Verdana" w:cs="Verdana"/>
                <w:sz w:val="20"/>
              </w:rPr>
            </w:pPr>
          </w:p>
        </w:tc>
        <w:tc>
          <w:tcPr>
            <w:tcW w:w="1808" w:type="dxa"/>
            <w:tcBorders>
              <w:left w:val="single" w:sz="6" w:space="0" w:color="000000"/>
            </w:tcBorders>
            <w:shd w:val="clear" w:color="auto" w:fill="auto"/>
          </w:tcPr>
          <w:p w14:paraId="4401E54F" w14:textId="77777777" w:rsidR="00F1160F" w:rsidRPr="00F13033" w:rsidRDefault="00F1160F">
            <w:pPr>
              <w:pStyle w:val="PasTable1"/>
              <w:jc w:val="right"/>
              <w:rPr>
                <w:rFonts w:ascii="Verdana" w:eastAsia="Verdana" w:hAnsi="Verdana" w:cs="Verdana"/>
                <w:sz w:val="20"/>
              </w:rPr>
            </w:pPr>
          </w:p>
        </w:tc>
      </w:tr>
      <w:tr w:rsidR="00F1160F" w:rsidRPr="00F13033" w14:paraId="5C00491E" w14:textId="77777777">
        <w:tc>
          <w:tcPr>
            <w:tcW w:w="5147" w:type="dxa"/>
            <w:tcBorders>
              <w:right w:val="single" w:sz="6" w:space="0" w:color="000000"/>
            </w:tcBorders>
            <w:shd w:val="clear" w:color="auto" w:fill="auto"/>
          </w:tcPr>
          <w:p w14:paraId="417157B4" w14:textId="77777777" w:rsidR="00F1160F" w:rsidRPr="00F13033" w:rsidRDefault="00F1160F">
            <w:pPr>
              <w:pStyle w:val="PasTable1"/>
              <w:jc w:val="right"/>
              <w:rPr>
                <w:rFonts w:ascii="Verdana" w:eastAsia="Verdana" w:hAnsi="Verdana" w:cs="Verdana"/>
                <w:sz w:val="20"/>
              </w:rPr>
            </w:pPr>
          </w:p>
        </w:tc>
        <w:tc>
          <w:tcPr>
            <w:tcW w:w="1808" w:type="dxa"/>
            <w:tcBorders>
              <w:left w:val="single" w:sz="6" w:space="0" w:color="000000"/>
            </w:tcBorders>
            <w:shd w:val="clear" w:color="auto" w:fill="auto"/>
          </w:tcPr>
          <w:p w14:paraId="343E7AF8" w14:textId="77777777" w:rsidR="00F1160F" w:rsidRPr="00F13033" w:rsidRDefault="00F1160F">
            <w:pPr>
              <w:pStyle w:val="PasTable1"/>
              <w:jc w:val="right"/>
              <w:rPr>
                <w:rFonts w:ascii="Verdana" w:eastAsia="Verdana" w:hAnsi="Verdana" w:cs="Verdana"/>
                <w:sz w:val="20"/>
              </w:rPr>
            </w:pPr>
          </w:p>
        </w:tc>
      </w:tr>
      <w:tr w:rsidR="00F1160F" w:rsidRPr="00F13033" w14:paraId="39550E99" w14:textId="77777777">
        <w:tc>
          <w:tcPr>
            <w:tcW w:w="5147" w:type="dxa"/>
            <w:tcBorders>
              <w:right w:val="single" w:sz="6" w:space="0" w:color="000000"/>
            </w:tcBorders>
            <w:shd w:val="clear" w:color="auto" w:fill="auto"/>
          </w:tcPr>
          <w:p w14:paraId="1201F99D"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Capital and Liabilities</w:t>
            </w:r>
          </w:p>
        </w:tc>
        <w:tc>
          <w:tcPr>
            <w:tcW w:w="1808" w:type="dxa"/>
            <w:tcBorders>
              <w:left w:val="single" w:sz="6" w:space="0" w:color="000000"/>
            </w:tcBorders>
            <w:shd w:val="clear" w:color="auto" w:fill="auto"/>
          </w:tcPr>
          <w:p w14:paraId="70D1BD3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$106,900 </w:t>
            </w:r>
          </w:p>
        </w:tc>
      </w:tr>
      <w:tr w:rsidR="00F1160F" w:rsidRPr="00F13033" w14:paraId="3E42AC10" w14:textId="77777777">
        <w:tc>
          <w:tcPr>
            <w:tcW w:w="5147" w:type="dxa"/>
            <w:tcBorders>
              <w:bottom w:val="single" w:sz="6" w:space="0" w:color="000000"/>
              <w:right w:val="single" w:sz="6" w:space="0" w:color="000000"/>
            </w:tcBorders>
            <w:shd w:val="clear" w:color="auto" w:fill="auto"/>
          </w:tcPr>
          <w:p w14:paraId="0F1DC3CD" w14:textId="77777777" w:rsidR="00F1160F" w:rsidRPr="00F13033" w:rsidRDefault="00F1160F">
            <w:pPr>
              <w:pStyle w:val="PasTable1"/>
              <w:jc w:val="right"/>
              <w:rPr>
                <w:rFonts w:ascii="Verdana" w:eastAsia="Verdana" w:hAnsi="Verdana" w:cs="Verdana"/>
                <w:sz w:val="20"/>
              </w:rPr>
            </w:pPr>
          </w:p>
        </w:tc>
        <w:tc>
          <w:tcPr>
            <w:tcW w:w="1808" w:type="dxa"/>
            <w:tcBorders>
              <w:left w:val="single" w:sz="6" w:space="0" w:color="000000"/>
              <w:bottom w:val="single" w:sz="6" w:space="0" w:color="000000"/>
            </w:tcBorders>
            <w:shd w:val="clear" w:color="auto" w:fill="auto"/>
          </w:tcPr>
          <w:p w14:paraId="03ED3624" w14:textId="77777777" w:rsidR="00F1160F" w:rsidRPr="00F13033" w:rsidRDefault="00F1160F">
            <w:pPr>
              <w:pStyle w:val="PasTable1"/>
              <w:jc w:val="right"/>
              <w:rPr>
                <w:rFonts w:ascii="Verdana" w:eastAsia="Verdana" w:hAnsi="Verdana" w:cs="Verdana"/>
                <w:sz w:val="20"/>
              </w:rPr>
            </w:pPr>
          </w:p>
        </w:tc>
      </w:tr>
      <w:tr w:rsidR="00F1160F" w:rsidRPr="00F13033" w14:paraId="7D67DFFC" w14:textId="77777777">
        <w:tc>
          <w:tcPr>
            <w:tcW w:w="5147" w:type="dxa"/>
            <w:tcBorders>
              <w:top w:val="single" w:sz="6" w:space="0" w:color="000000"/>
              <w:right w:val="single" w:sz="6" w:space="0" w:color="000000"/>
            </w:tcBorders>
            <w:shd w:val="clear" w:color="auto" w:fill="auto"/>
          </w:tcPr>
          <w:p w14:paraId="1ECFC95E" w14:textId="77777777" w:rsidR="00F1160F" w:rsidRPr="00F13033" w:rsidRDefault="00F1160F">
            <w:pPr>
              <w:pStyle w:val="PasTable1"/>
              <w:rPr>
                <w:rFonts w:ascii="Verdana" w:eastAsia="Verdana" w:hAnsi="Verdana" w:cs="Verdana"/>
                <w:b/>
                <w:bCs/>
                <w:sz w:val="20"/>
              </w:rPr>
            </w:pPr>
            <w:r w:rsidRPr="00F13033">
              <w:rPr>
                <w:rFonts w:ascii="Arial" w:eastAsia="Arial" w:hAnsi="Arial" w:cs="Arial"/>
                <w:b/>
                <w:bCs/>
                <w:sz w:val="15"/>
              </w:rPr>
              <w:t xml:space="preserve">Total Funding </w:t>
            </w:r>
          </w:p>
        </w:tc>
        <w:tc>
          <w:tcPr>
            <w:tcW w:w="1808" w:type="dxa"/>
            <w:tcBorders>
              <w:top w:val="single" w:sz="6" w:space="0" w:color="000000"/>
              <w:left w:val="single" w:sz="6" w:space="0" w:color="000000"/>
            </w:tcBorders>
            <w:shd w:val="clear" w:color="auto" w:fill="auto"/>
          </w:tcPr>
          <w:p w14:paraId="246CCFA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$140,000 </w:t>
            </w:r>
          </w:p>
        </w:tc>
      </w:tr>
    </w:tbl>
    <w:bookmarkEnd w:id="39"/>
    <w:bookmarkEnd w:id="40"/>
    <w:p w14:paraId="1508B2F9" w14:textId="77777777" w:rsidR="00F1160F" w:rsidRDefault="00F1160F">
      <w:pPr>
        <w:pStyle w:val="PasTable1"/>
        <w:spacing w:afterAutospacing="1"/>
        <w:rPr>
          <w:rFonts w:ascii="Verdana" w:eastAsia="Verdana" w:hAnsi="Verdana" w:cs="Verdana"/>
          <w:sz w:val="20"/>
        </w:rPr>
      </w:pPr>
      <w:r>
        <w:rPr>
          <w:rFonts w:ascii="Verdana" w:eastAsia="Verdana" w:hAnsi="Verdana" w:cs="Verdana"/>
          <w:sz w:val="20"/>
        </w:rPr>
        <w:br/>
      </w:r>
    </w:p>
    <w:p w14:paraId="09C6A7A4" w14:textId="77777777" w:rsidR="00F1160F" w:rsidRDefault="00F1160F">
      <w:pPr>
        <w:pStyle w:val="Heading3"/>
        <w:spacing w:after="0" w:afterAutospacing="1"/>
        <w:ind w:left="360"/>
        <w:rPr>
          <w:rFonts w:ascii="Verdana" w:eastAsia="Verdana" w:hAnsi="Verdana" w:cs="Verdana"/>
          <w:b w:val="0"/>
          <w:sz w:val="20"/>
        </w:rPr>
      </w:pPr>
      <w:bookmarkStart w:id="41" w:name="ChartStartup"/>
      <w:bookmarkStart w:id="42" w:name="_Toc272326199"/>
      <w:bookmarkStart w:id="43" w:name="BodyChartStartup"/>
      <w:r>
        <w:rPr>
          <w:rFonts w:ascii="Verdana" w:eastAsia="Verdana" w:hAnsi="Verdana" w:cs="Verdana"/>
          <w:b w:val="0"/>
          <w:sz w:val="20"/>
        </w:rPr>
        <w:lastRenderedPageBreak/>
        <w:t>Chart: Start-up</w:t>
      </w:r>
      <w:bookmarkEnd w:id="41"/>
      <w:bookmarkEnd w:id="42"/>
    </w:p>
    <w:p w14:paraId="251A065D" w14:textId="77777777" w:rsidR="00F1160F" w:rsidRDefault="00915E54">
      <w:pPr>
        <w:spacing w:afterAutospacing="1"/>
        <w:ind w:left="360"/>
        <w:rPr>
          <w:rFonts w:ascii="Verdana" w:eastAsia="Verdana" w:hAnsi="Verdana" w:cs="Verdana"/>
          <w:sz w:val="20"/>
        </w:rPr>
      </w:pPr>
      <w:r>
        <w:rPr>
          <w:rFonts w:ascii="Verdana" w:eastAsia="Verdana" w:hAnsi="Verdana" w:cs="Verdana"/>
          <w:noProof/>
          <w:sz w:val="20"/>
        </w:rPr>
        <w:drawing>
          <wp:inline distT="0" distB="0" distL="0" distR="0" wp14:anchorId="38F8C378" wp14:editId="3A6FA923">
            <wp:extent cx="5245100" cy="30353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5100" cy="3035300"/>
                    </a:xfrm>
                    <a:prstGeom prst="rect">
                      <a:avLst/>
                    </a:prstGeom>
                    <a:noFill/>
                    <a:ln>
                      <a:noFill/>
                    </a:ln>
                  </pic:spPr>
                </pic:pic>
              </a:graphicData>
            </a:graphic>
          </wp:inline>
        </w:drawing>
      </w:r>
      <w:bookmarkEnd w:id="43"/>
    </w:p>
    <w:p w14:paraId="7272D1B5" w14:textId="77777777" w:rsidR="00F1160F" w:rsidRDefault="00F1160F">
      <w:pPr>
        <w:pStyle w:val="Heading2"/>
        <w:spacing w:after="0" w:afterAutospacing="1"/>
        <w:rPr>
          <w:rFonts w:ascii="Verdana" w:eastAsia="Verdana" w:hAnsi="Verdana" w:cs="Verdana"/>
          <w:b w:val="0"/>
          <w:i w:val="0"/>
          <w:sz w:val="20"/>
        </w:rPr>
      </w:pPr>
      <w:bookmarkStart w:id="44" w:name="_Toc272326200"/>
      <w:bookmarkStart w:id="45" w:name="TitleTopicCompanyLocationsandFacilitie"/>
      <w:bookmarkStart w:id="46" w:name="TopicCompanyLocationsandFacilitie"/>
      <w:r>
        <w:rPr>
          <w:rFonts w:ascii="Verdana" w:eastAsia="Verdana" w:hAnsi="Verdana" w:cs="Verdana"/>
          <w:b w:val="0"/>
          <w:i w:val="0"/>
          <w:sz w:val="20"/>
        </w:rPr>
        <w:t>2.3 Company Locations and Facilities</w:t>
      </w:r>
      <w:bookmarkEnd w:id="44"/>
    </w:p>
    <w:p w14:paraId="39E4083D" w14:textId="77777777" w:rsidR="00F1160F" w:rsidRDefault="00F1160F">
      <w:pPr>
        <w:spacing w:after="280" w:afterAutospacing="1"/>
        <w:ind w:left="360"/>
        <w:rPr>
          <w:rFonts w:ascii="Verdana" w:eastAsia="Verdana" w:hAnsi="Verdana" w:cs="Verdana"/>
          <w:sz w:val="20"/>
        </w:rPr>
      </w:pPr>
      <w:bookmarkStart w:id="47" w:name="BodyTopicCompanyLocationsandFacilitie"/>
      <w:bookmarkEnd w:id="45"/>
      <w:r>
        <w:rPr>
          <w:rFonts w:ascii="Verdana" w:eastAsia="Verdana" w:hAnsi="Verdana" w:cs="Verdana"/>
          <w:sz w:val="20"/>
        </w:rPr>
        <w:t xml:space="preserve">The Garden Way Yoga Center </w:t>
      </w:r>
      <w:proofErr w:type="gramStart"/>
      <w:r>
        <w:rPr>
          <w:rFonts w:ascii="Verdana" w:eastAsia="Verdana" w:hAnsi="Verdana" w:cs="Verdana"/>
          <w:sz w:val="20"/>
        </w:rPr>
        <w:t>is located in</w:t>
      </w:r>
      <w:proofErr w:type="gramEnd"/>
      <w:r>
        <w:rPr>
          <w:rFonts w:ascii="Verdana" w:eastAsia="Verdana" w:hAnsi="Verdana" w:cs="Verdana"/>
          <w:sz w:val="20"/>
        </w:rPr>
        <w:t xml:space="preserve"> downtown Monroe, in the renovated Millman Center.  The facility is quickly accessible to the over 50,000 urban professionals that GWYC considers potential members. </w:t>
      </w:r>
    </w:p>
    <w:p w14:paraId="7C1CCCD2"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With five large workshop rooms, men and women's dressing rooms, and a boutique, GWYC offers plenty of floor space for multiple classes being conducted simultaneously.  In addition, parking is not a problem.  GWYC is within easy walking distance from any building in the downtown area.  If a customer does decide to drive, the Millman Center has parking space for up to 2,000 vehicles.</w:t>
      </w:r>
    </w:p>
    <w:p w14:paraId="77EA8B1F" w14:textId="77777777" w:rsidR="00F1160F" w:rsidRDefault="00F1160F">
      <w:pPr>
        <w:pStyle w:val="Heading1"/>
        <w:spacing w:after="280" w:afterAutospacing="1"/>
        <w:rPr>
          <w:rFonts w:ascii="Verdana" w:eastAsia="Verdana" w:hAnsi="Verdana" w:cs="Verdana"/>
          <w:b w:val="0"/>
          <w:sz w:val="20"/>
        </w:rPr>
      </w:pPr>
      <w:bookmarkStart w:id="48" w:name="_Toc272326201"/>
      <w:bookmarkStart w:id="49" w:name="TitleTopicServices"/>
      <w:bookmarkStart w:id="50" w:name="TopicServices"/>
      <w:bookmarkEnd w:id="46"/>
      <w:bookmarkEnd w:id="47"/>
      <w:r>
        <w:rPr>
          <w:rFonts w:ascii="Verdana" w:eastAsia="Verdana" w:hAnsi="Verdana" w:cs="Verdana"/>
          <w:b w:val="0"/>
          <w:sz w:val="20"/>
        </w:rPr>
        <w:br w:type="page"/>
      </w:r>
      <w:r>
        <w:rPr>
          <w:rFonts w:ascii="Verdana" w:eastAsia="Verdana" w:hAnsi="Verdana" w:cs="Verdana"/>
          <w:b w:val="0"/>
          <w:sz w:val="20"/>
        </w:rPr>
        <w:lastRenderedPageBreak/>
        <w:t>3.0 Products and Services</w:t>
      </w:r>
      <w:bookmarkEnd w:id="48"/>
    </w:p>
    <w:p w14:paraId="7BE827C2" w14:textId="77777777" w:rsidR="00F1160F" w:rsidRDefault="00F1160F">
      <w:pPr>
        <w:spacing w:after="280" w:afterAutospacing="1"/>
        <w:ind w:left="360"/>
        <w:rPr>
          <w:rFonts w:ascii="Verdana" w:eastAsia="Verdana" w:hAnsi="Verdana" w:cs="Verdana"/>
          <w:sz w:val="20"/>
        </w:rPr>
      </w:pPr>
      <w:bookmarkStart w:id="51" w:name="BodyTopicServices"/>
      <w:bookmarkEnd w:id="49"/>
      <w:r>
        <w:rPr>
          <w:rFonts w:ascii="Verdana" w:eastAsia="Verdana" w:hAnsi="Verdana" w:cs="Verdana"/>
          <w:sz w:val="20"/>
        </w:rPr>
        <w:t>The Garden Way Yoga Center's services and products are as follows:</w:t>
      </w:r>
    </w:p>
    <w:p w14:paraId="144A354A"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Services</w:t>
      </w:r>
    </w:p>
    <w:p w14:paraId="7DEB1C70" w14:textId="77777777" w:rsidR="00F1160F" w:rsidRDefault="00F1160F">
      <w:pPr>
        <w:numPr>
          <w:ilvl w:val="0"/>
          <w:numId w:val="2"/>
        </w:numPr>
        <w:rPr>
          <w:rFonts w:ascii="Verdana" w:eastAsia="Verdana" w:hAnsi="Verdana" w:cs="Verdana"/>
          <w:sz w:val="20"/>
        </w:rPr>
      </w:pPr>
      <w:r>
        <w:rPr>
          <w:rFonts w:ascii="Verdana" w:eastAsia="Verdana" w:hAnsi="Verdana" w:cs="Verdana"/>
          <w:b/>
          <w:sz w:val="20"/>
        </w:rPr>
        <w:t>Yoga 1/Beginner</w:t>
      </w:r>
      <w:r>
        <w:rPr>
          <w:rFonts w:ascii="Verdana" w:eastAsia="Verdana" w:hAnsi="Verdana" w:cs="Verdana"/>
          <w:sz w:val="20"/>
        </w:rPr>
        <w:t xml:space="preserve"> is an introductory class for students who are new to Yoga. This class focuses on poses to stretch and strengthen the legs, back, and shoulders. Emphasis is given to the basic alignment of the standing poses.</w:t>
      </w:r>
    </w:p>
    <w:p w14:paraId="3FAEFC9C" w14:textId="77777777" w:rsidR="00F1160F" w:rsidRDefault="00F1160F">
      <w:pPr>
        <w:numPr>
          <w:ilvl w:val="0"/>
          <w:numId w:val="2"/>
        </w:numPr>
        <w:rPr>
          <w:rFonts w:ascii="Verdana" w:eastAsia="Verdana" w:hAnsi="Verdana" w:cs="Verdana"/>
          <w:sz w:val="20"/>
        </w:rPr>
      </w:pPr>
      <w:r>
        <w:rPr>
          <w:rFonts w:ascii="Verdana" w:eastAsia="Verdana" w:hAnsi="Verdana" w:cs="Verdana"/>
          <w:b/>
          <w:sz w:val="20"/>
        </w:rPr>
        <w:t>Fundamentals of Vinyasa Yoga</w:t>
      </w:r>
      <w:r>
        <w:rPr>
          <w:rFonts w:ascii="Verdana" w:eastAsia="Verdana" w:hAnsi="Verdana" w:cs="Verdana"/>
          <w:sz w:val="20"/>
        </w:rPr>
        <w:t> will prepare students for a vigorous flow style of yoga (Vinyasa) that synchronizes breath with movement. It will offer a balance of strength, flexibility, and endurance to challenge the fitness enthusiast. The course will begin with instruction on the alignment of the poses and move toward linking all the poses together in a continuous flow by the end of the session.</w:t>
      </w:r>
    </w:p>
    <w:p w14:paraId="371DB355" w14:textId="77777777" w:rsidR="00F1160F" w:rsidRDefault="00F1160F">
      <w:pPr>
        <w:numPr>
          <w:ilvl w:val="0"/>
          <w:numId w:val="2"/>
        </w:numPr>
        <w:rPr>
          <w:rFonts w:ascii="Verdana" w:eastAsia="Verdana" w:hAnsi="Verdana" w:cs="Verdana"/>
          <w:sz w:val="20"/>
        </w:rPr>
      </w:pPr>
      <w:r>
        <w:rPr>
          <w:rFonts w:ascii="Verdana" w:eastAsia="Verdana" w:hAnsi="Verdana" w:cs="Verdana"/>
          <w:b/>
          <w:sz w:val="20"/>
        </w:rPr>
        <w:t>Gentle Yoga</w:t>
      </w:r>
      <w:r>
        <w:rPr>
          <w:rFonts w:ascii="Verdana" w:eastAsia="Verdana" w:hAnsi="Verdana" w:cs="Verdana"/>
          <w:sz w:val="20"/>
        </w:rPr>
        <w:t xml:space="preserve"> is designed for those who prefer a class less vigorous than Yoga 1. It includes gentle stretches and breathing as well as simple movements designed to systematically increase the range of motion of every major joint and increase energy. This class is ideal for students with chronic symptoms such as muscle/joint pain, stiffness, weakness, or fatigue.  </w:t>
      </w:r>
    </w:p>
    <w:p w14:paraId="0975825F" w14:textId="77777777" w:rsidR="00F1160F" w:rsidRDefault="00F1160F">
      <w:pPr>
        <w:numPr>
          <w:ilvl w:val="0"/>
          <w:numId w:val="2"/>
        </w:numPr>
        <w:rPr>
          <w:rFonts w:ascii="Verdana" w:eastAsia="Verdana" w:hAnsi="Verdana" w:cs="Verdana"/>
          <w:sz w:val="20"/>
        </w:rPr>
      </w:pPr>
      <w:r>
        <w:rPr>
          <w:rFonts w:ascii="Verdana" w:eastAsia="Verdana" w:hAnsi="Verdana" w:cs="Verdana"/>
          <w:b/>
          <w:sz w:val="20"/>
        </w:rPr>
        <w:t>Yoga 1-2/Continuing Beginner</w:t>
      </w:r>
      <w:r>
        <w:rPr>
          <w:rFonts w:ascii="Verdana" w:eastAsia="Verdana" w:hAnsi="Verdana" w:cs="Verdana"/>
          <w:sz w:val="20"/>
        </w:rPr>
        <w:t xml:space="preserve"> is a continuation class for Yoga 1. The emphasis of this course is on refining and building endurance in Yoga 1 and Yoga 2 standing poses. It does not include the shoulder stand. The basic </w:t>
      </w:r>
      <w:proofErr w:type="spellStart"/>
      <w:r>
        <w:rPr>
          <w:rFonts w:ascii="Verdana" w:eastAsia="Verdana" w:hAnsi="Verdana" w:cs="Verdana"/>
          <w:sz w:val="20"/>
        </w:rPr>
        <w:t>Anusara</w:t>
      </w:r>
      <w:proofErr w:type="spellEnd"/>
      <w:r>
        <w:rPr>
          <w:rFonts w:ascii="Verdana" w:eastAsia="Verdana" w:hAnsi="Verdana" w:cs="Verdana"/>
          <w:sz w:val="20"/>
        </w:rPr>
        <w:t xml:space="preserve"> Yoga principles of alignment are presented. This class is suitable for students who have practiced other styles of yoga, but it is not suitable for those who have never studied yoga before.</w:t>
      </w:r>
    </w:p>
    <w:p w14:paraId="7C173CB7" w14:textId="77777777" w:rsidR="00F1160F" w:rsidRDefault="00F1160F">
      <w:pPr>
        <w:numPr>
          <w:ilvl w:val="0"/>
          <w:numId w:val="2"/>
        </w:numPr>
        <w:rPr>
          <w:rFonts w:ascii="Verdana" w:eastAsia="Verdana" w:hAnsi="Verdana" w:cs="Verdana"/>
          <w:sz w:val="20"/>
        </w:rPr>
      </w:pPr>
      <w:r>
        <w:rPr>
          <w:rFonts w:ascii="Verdana" w:eastAsia="Verdana" w:hAnsi="Verdana" w:cs="Verdana"/>
          <w:b/>
          <w:sz w:val="20"/>
        </w:rPr>
        <w:t>Yoga 2/Intermediate</w:t>
      </w:r>
      <w:r>
        <w:rPr>
          <w:rFonts w:ascii="Verdana" w:eastAsia="Verdana" w:hAnsi="Verdana" w:cs="Verdana"/>
          <w:sz w:val="20"/>
        </w:rPr>
        <w:t xml:space="preserve"> focuses on refining the standing poses and learning basic sitting postures, simple back bending poses, and the shoulder stand using the </w:t>
      </w:r>
      <w:proofErr w:type="spellStart"/>
      <w:r>
        <w:rPr>
          <w:rFonts w:ascii="Verdana" w:eastAsia="Verdana" w:hAnsi="Verdana" w:cs="Verdana"/>
          <w:sz w:val="20"/>
        </w:rPr>
        <w:t>Anusara</w:t>
      </w:r>
      <w:proofErr w:type="spellEnd"/>
      <w:r>
        <w:rPr>
          <w:rFonts w:ascii="Verdana" w:eastAsia="Verdana" w:hAnsi="Verdana" w:cs="Verdana"/>
          <w:sz w:val="20"/>
        </w:rPr>
        <w:t xml:space="preserve"> Yoga principles of alignment. It is recommended that students complete both Yoga 1 and Yoga 1-2 before taking Yoga 2. </w:t>
      </w:r>
    </w:p>
    <w:p w14:paraId="22814041" w14:textId="77777777" w:rsidR="00F1160F" w:rsidRDefault="00F1160F">
      <w:pPr>
        <w:numPr>
          <w:ilvl w:val="0"/>
          <w:numId w:val="2"/>
        </w:numPr>
        <w:spacing w:after="280" w:afterAutospacing="1"/>
        <w:rPr>
          <w:rFonts w:ascii="Verdana" w:eastAsia="Verdana" w:hAnsi="Verdana" w:cs="Verdana"/>
          <w:sz w:val="20"/>
        </w:rPr>
      </w:pPr>
      <w:r>
        <w:rPr>
          <w:rFonts w:ascii="Verdana" w:eastAsia="Verdana" w:hAnsi="Verdana" w:cs="Verdana"/>
          <w:b/>
          <w:sz w:val="20"/>
        </w:rPr>
        <w:t>Yoga 3/Advanced</w:t>
      </w:r>
      <w:r>
        <w:rPr>
          <w:rFonts w:ascii="Verdana" w:eastAsia="Verdana" w:hAnsi="Verdana" w:cs="Verdana"/>
          <w:sz w:val="20"/>
        </w:rPr>
        <w:t xml:space="preserve"> continues with refinements to poses studied in Yoga 2 and introduces full arm balance (handstand), headstand, and forearm balance. Additional back bend poses are also included. Regular yoga practice outside of class is strongly encouraged. Permission of the instructor is required. </w:t>
      </w:r>
    </w:p>
    <w:p w14:paraId="538AB62F"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Products</w:t>
      </w:r>
    </w:p>
    <w:p w14:paraId="0B7C083D" w14:textId="77777777" w:rsidR="00F1160F" w:rsidRDefault="00F1160F">
      <w:pPr>
        <w:numPr>
          <w:ilvl w:val="0"/>
          <w:numId w:val="3"/>
        </w:numPr>
        <w:rPr>
          <w:rFonts w:ascii="Verdana" w:eastAsia="Verdana" w:hAnsi="Verdana" w:cs="Verdana"/>
          <w:sz w:val="20"/>
        </w:rPr>
      </w:pPr>
      <w:r>
        <w:rPr>
          <w:rFonts w:ascii="Verdana" w:eastAsia="Verdana" w:hAnsi="Verdana" w:cs="Verdana"/>
          <w:sz w:val="20"/>
        </w:rPr>
        <w:t xml:space="preserve">Workshop Clothing: Shirts, shorts, athletic </w:t>
      </w:r>
      <w:proofErr w:type="gramStart"/>
      <w:r>
        <w:rPr>
          <w:rFonts w:ascii="Verdana" w:eastAsia="Verdana" w:hAnsi="Verdana" w:cs="Verdana"/>
          <w:sz w:val="20"/>
        </w:rPr>
        <w:t>bras</w:t>
      </w:r>
      <w:proofErr w:type="gramEnd"/>
      <w:r>
        <w:rPr>
          <w:rFonts w:ascii="Verdana" w:eastAsia="Verdana" w:hAnsi="Verdana" w:cs="Verdana"/>
          <w:sz w:val="20"/>
        </w:rPr>
        <w:t xml:space="preserve"> and pants. </w:t>
      </w:r>
    </w:p>
    <w:p w14:paraId="3054B380" w14:textId="77777777" w:rsidR="00F1160F" w:rsidRDefault="00F1160F">
      <w:pPr>
        <w:numPr>
          <w:ilvl w:val="0"/>
          <w:numId w:val="3"/>
        </w:numPr>
        <w:rPr>
          <w:rFonts w:ascii="Verdana" w:eastAsia="Verdana" w:hAnsi="Verdana" w:cs="Verdana"/>
          <w:sz w:val="20"/>
        </w:rPr>
      </w:pPr>
      <w:r>
        <w:rPr>
          <w:rFonts w:ascii="Verdana" w:eastAsia="Verdana" w:hAnsi="Verdana" w:cs="Verdana"/>
          <w:sz w:val="20"/>
        </w:rPr>
        <w:t>Workshop Equipment: Balancing balls, belts, weights, and mats.</w:t>
      </w:r>
    </w:p>
    <w:p w14:paraId="3C76F6D7" w14:textId="77777777" w:rsidR="00F1160F" w:rsidRDefault="00F1160F">
      <w:pPr>
        <w:numPr>
          <w:ilvl w:val="0"/>
          <w:numId w:val="3"/>
        </w:numPr>
        <w:spacing w:after="280" w:afterAutospacing="1"/>
        <w:rPr>
          <w:rFonts w:ascii="Verdana" w:eastAsia="Verdana" w:hAnsi="Verdana" w:cs="Verdana"/>
          <w:sz w:val="20"/>
        </w:rPr>
      </w:pPr>
      <w:r>
        <w:rPr>
          <w:rFonts w:ascii="Verdana" w:eastAsia="Verdana" w:hAnsi="Verdana" w:cs="Verdana"/>
          <w:sz w:val="20"/>
        </w:rPr>
        <w:t>Yoga training aides: Video tapes, instructional manuals, inspirational books.</w:t>
      </w:r>
    </w:p>
    <w:p w14:paraId="3AE85891" w14:textId="77777777" w:rsidR="00F1160F" w:rsidRDefault="00F1160F">
      <w:pPr>
        <w:pStyle w:val="Heading1"/>
        <w:spacing w:after="280" w:afterAutospacing="1"/>
        <w:rPr>
          <w:rFonts w:ascii="Verdana" w:eastAsia="Verdana" w:hAnsi="Verdana" w:cs="Verdana"/>
          <w:b w:val="0"/>
          <w:sz w:val="20"/>
        </w:rPr>
      </w:pPr>
      <w:bookmarkStart w:id="52" w:name="_Toc272326202"/>
      <w:bookmarkStart w:id="53" w:name="TitleTopicMarketAnalysisSummary"/>
      <w:bookmarkStart w:id="54" w:name="TopicMarketAnalysisSummary"/>
      <w:bookmarkEnd w:id="50"/>
      <w:bookmarkEnd w:id="51"/>
      <w:r>
        <w:rPr>
          <w:rFonts w:ascii="Verdana" w:eastAsia="Verdana" w:hAnsi="Verdana" w:cs="Verdana"/>
          <w:b w:val="0"/>
          <w:sz w:val="20"/>
        </w:rPr>
        <w:t>4.0 Market Analysis Summary</w:t>
      </w:r>
      <w:bookmarkEnd w:id="52"/>
    </w:p>
    <w:p w14:paraId="7E9A90EF" w14:textId="77777777" w:rsidR="00F1160F" w:rsidRDefault="00F1160F">
      <w:pPr>
        <w:spacing w:after="280" w:afterAutospacing="1"/>
        <w:ind w:left="360"/>
        <w:rPr>
          <w:rFonts w:ascii="Verdana" w:eastAsia="Verdana" w:hAnsi="Verdana" w:cs="Verdana"/>
          <w:sz w:val="20"/>
        </w:rPr>
      </w:pPr>
      <w:bookmarkStart w:id="55" w:name="BodyTopicMarketAnalysisSummary"/>
      <w:bookmarkEnd w:id="53"/>
      <w:r>
        <w:rPr>
          <w:rFonts w:ascii="Verdana" w:eastAsia="Verdana" w:hAnsi="Verdana" w:cs="Verdana"/>
          <w:sz w:val="20"/>
        </w:rPr>
        <w:t xml:space="preserve">Downtown Monroe has emerged from the recent recession to regain </w:t>
      </w:r>
      <w:proofErr w:type="spellStart"/>
      <w:r>
        <w:rPr>
          <w:rFonts w:ascii="Verdana" w:eastAsia="Verdana" w:hAnsi="Verdana" w:cs="Verdana"/>
          <w:sz w:val="20"/>
        </w:rPr>
        <w:t>it</w:t>
      </w:r>
      <w:proofErr w:type="spellEnd"/>
      <w:r>
        <w:rPr>
          <w:rFonts w:ascii="Verdana" w:eastAsia="Verdana" w:hAnsi="Verdana" w:cs="Verdana"/>
          <w:sz w:val="20"/>
        </w:rPr>
        <w:t xml:space="preserve"> position as the heart of the city. The growth has been fueled by the increased employment in the city's </w:t>
      </w:r>
      <w:proofErr w:type="gramStart"/>
      <w:r>
        <w:rPr>
          <w:rFonts w:ascii="Verdana" w:eastAsia="Verdana" w:hAnsi="Verdana" w:cs="Verdana"/>
          <w:sz w:val="20"/>
        </w:rPr>
        <w:t>high tech</w:t>
      </w:r>
      <w:proofErr w:type="gramEnd"/>
      <w:r>
        <w:rPr>
          <w:rFonts w:ascii="Verdana" w:eastAsia="Verdana" w:hAnsi="Verdana" w:cs="Verdana"/>
          <w:sz w:val="20"/>
        </w:rPr>
        <w:t xml:space="preserve"> companies. Currently, 50,000 professional work in downtown Monroe. We believe that a yoga center can be very attractive to our customers if we create a program that fits the time constraints of their jobs. Our location is within easy walking distance from most office buildings downtown. We plan to offer our members a program that will allow them to use their lunch hours to attend workshops.</w:t>
      </w:r>
    </w:p>
    <w:p w14:paraId="0AB70E00"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Jill Gordon will be a positive draw for those who have some experience with yoga instruction. The key to the success of GWYC will be attracting new people to yoga instruction.</w:t>
      </w:r>
    </w:p>
    <w:p w14:paraId="2BA0BC24" w14:textId="77777777" w:rsidR="00F1160F" w:rsidRDefault="00F1160F">
      <w:pPr>
        <w:pStyle w:val="Heading2"/>
        <w:spacing w:after="280" w:afterAutospacing="1"/>
        <w:rPr>
          <w:rFonts w:ascii="Verdana" w:eastAsia="Verdana" w:hAnsi="Verdana" w:cs="Verdana"/>
          <w:b w:val="0"/>
          <w:i w:val="0"/>
          <w:sz w:val="20"/>
        </w:rPr>
      </w:pPr>
      <w:bookmarkStart w:id="56" w:name="_Toc272326203"/>
      <w:bookmarkStart w:id="57" w:name="TitleTopicMarketSegmentation"/>
      <w:bookmarkStart w:id="58" w:name="TopicMarketSegmentation"/>
      <w:bookmarkEnd w:id="54"/>
      <w:bookmarkEnd w:id="55"/>
      <w:r>
        <w:rPr>
          <w:rFonts w:ascii="Verdana" w:eastAsia="Verdana" w:hAnsi="Verdana" w:cs="Verdana"/>
          <w:b w:val="0"/>
          <w:i w:val="0"/>
          <w:sz w:val="20"/>
        </w:rPr>
        <w:lastRenderedPageBreak/>
        <w:t>4.1 Market Segmentation</w:t>
      </w:r>
      <w:bookmarkEnd w:id="56"/>
    </w:p>
    <w:p w14:paraId="505E7603" w14:textId="77777777" w:rsidR="00F1160F" w:rsidRDefault="00F1160F">
      <w:pPr>
        <w:spacing w:after="280" w:afterAutospacing="1"/>
        <w:ind w:left="360"/>
        <w:rPr>
          <w:rFonts w:ascii="Verdana" w:eastAsia="Verdana" w:hAnsi="Verdana" w:cs="Verdana"/>
          <w:sz w:val="20"/>
        </w:rPr>
      </w:pPr>
      <w:bookmarkStart w:id="59" w:name="BodyTopicMarketSegmentation"/>
      <w:bookmarkEnd w:id="57"/>
      <w:r>
        <w:rPr>
          <w:rFonts w:ascii="Verdana" w:eastAsia="Verdana" w:hAnsi="Verdana" w:cs="Verdana"/>
          <w:sz w:val="20"/>
        </w:rPr>
        <w:t>The Garden Way Yoga Center will focus on two customer groups:</w:t>
      </w:r>
    </w:p>
    <w:p w14:paraId="52E22F20" w14:textId="77777777" w:rsidR="00F1160F" w:rsidRDefault="00F1160F">
      <w:pPr>
        <w:spacing w:after="280" w:afterAutospacing="1"/>
        <w:ind w:left="360"/>
        <w:rPr>
          <w:rFonts w:ascii="Verdana" w:eastAsia="Verdana" w:hAnsi="Verdana" w:cs="Verdana"/>
          <w:sz w:val="20"/>
        </w:rPr>
      </w:pPr>
      <w:r>
        <w:rPr>
          <w:rFonts w:ascii="Verdana" w:eastAsia="Verdana" w:hAnsi="Verdana" w:cs="Verdana"/>
          <w:b/>
          <w:sz w:val="20"/>
        </w:rPr>
        <w:t>Middle Income Urban Professionals</w:t>
      </w:r>
      <w:r>
        <w:rPr>
          <w:rFonts w:ascii="Verdana" w:eastAsia="Verdana" w:hAnsi="Verdana" w:cs="Verdana"/>
          <w:sz w:val="20"/>
        </w:rPr>
        <w:t>: This group is the core segment of potential students of GWYC.  Their demographic characteristics are the following:</w:t>
      </w:r>
    </w:p>
    <w:p w14:paraId="4A36B6E4" w14:textId="77777777" w:rsidR="00F1160F" w:rsidRDefault="00F1160F">
      <w:pPr>
        <w:numPr>
          <w:ilvl w:val="0"/>
          <w:numId w:val="4"/>
        </w:numPr>
        <w:spacing w:after="280" w:afterAutospacing="1"/>
        <w:rPr>
          <w:rFonts w:ascii="Verdana" w:eastAsia="Verdana" w:hAnsi="Verdana" w:cs="Verdana"/>
          <w:sz w:val="20"/>
        </w:rPr>
      </w:pPr>
      <w:r>
        <w:rPr>
          <w:rFonts w:ascii="Verdana" w:eastAsia="Verdana" w:hAnsi="Verdana" w:cs="Verdana"/>
          <w:sz w:val="20"/>
        </w:rPr>
        <w:t xml:space="preserve">Ages: 26-40. </w:t>
      </w:r>
    </w:p>
    <w:p w14:paraId="3013219F" w14:textId="77777777" w:rsidR="00F1160F" w:rsidRDefault="00F1160F">
      <w:pPr>
        <w:numPr>
          <w:ilvl w:val="0"/>
          <w:numId w:val="4"/>
        </w:numPr>
        <w:spacing w:after="280" w:afterAutospacing="1"/>
        <w:rPr>
          <w:rFonts w:ascii="Verdana" w:eastAsia="Verdana" w:hAnsi="Verdana" w:cs="Verdana"/>
          <w:sz w:val="20"/>
        </w:rPr>
      </w:pPr>
      <w:r>
        <w:rPr>
          <w:rFonts w:ascii="Verdana" w:eastAsia="Verdana" w:hAnsi="Verdana" w:cs="Verdana"/>
          <w:sz w:val="20"/>
        </w:rPr>
        <w:t xml:space="preserve">Sex: 30% male, 70% female. </w:t>
      </w:r>
    </w:p>
    <w:p w14:paraId="68FD8D9A" w14:textId="77777777" w:rsidR="00F1160F" w:rsidRDefault="00F1160F">
      <w:pPr>
        <w:numPr>
          <w:ilvl w:val="0"/>
          <w:numId w:val="4"/>
        </w:numPr>
        <w:spacing w:after="280" w:afterAutospacing="1"/>
        <w:rPr>
          <w:rFonts w:ascii="Verdana" w:eastAsia="Verdana" w:hAnsi="Verdana" w:cs="Verdana"/>
          <w:sz w:val="20"/>
        </w:rPr>
      </w:pPr>
      <w:r>
        <w:rPr>
          <w:rFonts w:ascii="Verdana" w:eastAsia="Verdana" w:hAnsi="Verdana" w:cs="Verdana"/>
          <w:sz w:val="20"/>
        </w:rPr>
        <w:t xml:space="preserve">Family Income: $30,000-$50,000. </w:t>
      </w:r>
    </w:p>
    <w:p w14:paraId="622E39AA" w14:textId="77777777" w:rsidR="00F1160F" w:rsidRDefault="00F1160F">
      <w:pPr>
        <w:numPr>
          <w:ilvl w:val="0"/>
          <w:numId w:val="4"/>
        </w:numPr>
        <w:spacing w:after="280" w:afterAutospacing="1"/>
        <w:rPr>
          <w:rFonts w:ascii="Verdana" w:eastAsia="Verdana" w:hAnsi="Verdana" w:cs="Verdana"/>
          <w:sz w:val="20"/>
        </w:rPr>
      </w:pPr>
      <w:r>
        <w:rPr>
          <w:rFonts w:ascii="Verdana" w:eastAsia="Verdana" w:hAnsi="Verdana" w:cs="Verdana"/>
          <w:sz w:val="20"/>
        </w:rPr>
        <w:t xml:space="preserve">Health/Lifestyle Issues: Active individuals that are focused on healthy food and dieting.  Over 70% of this group are members of gyms. Approximately, 40% of potential customers have taken yoga classes before. </w:t>
      </w:r>
    </w:p>
    <w:p w14:paraId="22671E1A" w14:textId="77777777" w:rsidR="00F1160F" w:rsidRDefault="00F1160F">
      <w:pPr>
        <w:numPr>
          <w:ilvl w:val="0"/>
          <w:numId w:val="4"/>
        </w:numPr>
        <w:spacing w:after="280" w:afterAutospacing="1"/>
        <w:rPr>
          <w:rFonts w:ascii="Verdana" w:eastAsia="Verdana" w:hAnsi="Verdana" w:cs="Verdana"/>
          <w:sz w:val="20"/>
        </w:rPr>
      </w:pPr>
      <w:r>
        <w:rPr>
          <w:rFonts w:ascii="Verdana" w:eastAsia="Verdana" w:hAnsi="Verdana" w:cs="Verdana"/>
          <w:sz w:val="20"/>
        </w:rPr>
        <w:t xml:space="preserve">Social Pattern:  Will more likely attend as part of group.  </w:t>
      </w:r>
    </w:p>
    <w:p w14:paraId="68FAA223" w14:textId="77777777" w:rsidR="00F1160F" w:rsidRDefault="00F1160F">
      <w:pPr>
        <w:numPr>
          <w:ilvl w:val="0"/>
          <w:numId w:val="4"/>
        </w:numPr>
        <w:spacing w:after="280" w:afterAutospacing="1"/>
        <w:rPr>
          <w:rFonts w:ascii="Verdana" w:eastAsia="Verdana" w:hAnsi="Verdana" w:cs="Verdana"/>
          <w:sz w:val="20"/>
        </w:rPr>
      </w:pPr>
      <w:r>
        <w:rPr>
          <w:rFonts w:ascii="Verdana" w:eastAsia="Verdana" w:hAnsi="Verdana" w:cs="Verdana"/>
          <w:sz w:val="20"/>
        </w:rPr>
        <w:t xml:space="preserve">Center's selling point: Close to work.  The session lowers stress.  Can be attended with workmates as group activity.  </w:t>
      </w:r>
    </w:p>
    <w:p w14:paraId="722AF89F" w14:textId="77777777" w:rsidR="00F1160F" w:rsidRDefault="00F1160F">
      <w:pPr>
        <w:spacing w:after="280" w:afterAutospacing="1"/>
        <w:ind w:left="360"/>
        <w:rPr>
          <w:rFonts w:ascii="Verdana" w:eastAsia="Verdana" w:hAnsi="Verdana" w:cs="Verdana"/>
          <w:sz w:val="20"/>
        </w:rPr>
      </w:pPr>
      <w:r>
        <w:rPr>
          <w:rFonts w:ascii="Verdana" w:eastAsia="Verdana" w:hAnsi="Verdana" w:cs="Verdana"/>
          <w:b/>
          <w:sz w:val="20"/>
        </w:rPr>
        <w:t>Upper Income</w:t>
      </w:r>
      <w:r>
        <w:rPr>
          <w:rFonts w:ascii="Verdana" w:eastAsia="Verdana" w:hAnsi="Verdana" w:cs="Verdana"/>
          <w:sz w:val="20"/>
        </w:rPr>
        <w:t>: The upper income customer is a secondary target group.  Their demographic characteristics are the following:</w:t>
      </w:r>
    </w:p>
    <w:p w14:paraId="7590D8C8" w14:textId="77777777" w:rsidR="00F1160F" w:rsidRDefault="00F1160F">
      <w:pPr>
        <w:numPr>
          <w:ilvl w:val="0"/>
          <w:numId w:val="5"/>
        </w:numPr>
        <w:spacing w:after="280" w:afterAutospacing="1"/>
        <w:rPr>
          <w:rFonts w:ascii="Verdana" w:eastAsia="Verdana" w:hAnsi="Verdana" w:cs="Verdana"/>
          <w:sz w:val="20"/>
        </w:rPr>
      </w:pPr>
      <w:r>
        <w:rPr>
          <w:rFonts w:ascii="Verdana" w:eastAsia="Verdana" w:hAnsi="Verdana" w:cs="Verdana"/>
          <w:sz w:val="20"/>
        </w:rPr>
        <w:t xml:space="preserve">Ages: 40-60. </w:t>
      </w:r>
    </w:p>
    <w:p w14:paraId="50D95595" w14:textId="77777777" w:rsidR="00F1160F" w:rsidRDefault="00F1160F">
      <w:pPr>
        <w:numPr>
          <w:ilvl w:val="0"/>
          <w:numId w:val="5"/>
        </w:numPr>
        <w:spacing w:after="280" w:afterAutospacing="1"/>
        <w:rPr>
          <w:rFonts w:ascii="Verdana" w:eastAsia="Verdana" w:hAnsi="Verdana" w:cs="Verdana"/>
          <w:sz w:val="20"/>
        </w:rPr>
      </w:pPr>
      <w:r>
        <w:rPr>
          <w:rFonts w:ascii="Verdana" w:eastAsia="Verdana" w:hAnsi="Verdana" w:cs="Verdana"/>
          <w:sz w:val="20"/>
        </w:rPr>
        <w:t xml:space="preserve">Sex: 30% male, 70% female. </w:t>
      </w:r>
    </w:p>
    <w:p w14:paraId="3CB528BE" w14:textId="77777777" w:rsidR="00F1160F" w:rsidRDefault="00F1160F">
      <w:pPr>
        <w:numPr>
          <w:ilvl w:val="0"/>
          <w:numId w:val="5"/>
        </w:numPr>
        <w:spacing w:after="280" w:afterAutospacing="1"/>
        <w:rPr>
          <w:rFonts w:ascii="Verdana" w:eastAsia="Verdana" w:hAnsi="Verdana" w:cs="Verdana"/>
          <w:sz w:val="20"/>
        </w:rPr>
      </w:pPr>
      <w:r>
        <w:rPr>
          <w:rFonts w:ascii="Verdana" w:eastAsia="Verdana" w:hAnsi="Verdana" w:cs="Verdana"/>
          <w:sz w:val="20"/>
        </w:rPr>
        <w:t xml:space="preserve">Family Income: $60,000+. </w:t>
      </w:r>
    </w:p>
    <w:p w14:paraId="0CE8E548" w14:textId="77777777" w:rsidR="00F1160F" w:rsidRDefault="00F1160F">
      <w:pPr>
        <w:numPr>
          <w:ilvl w:val="0"/>
          <w:numId w:val="5"/>
        </w:numPr>
        <w:spacing w:after="280" w:afterAutospacing="1"/>
        <w:rPr>
          <w:rFonts w:ascii="Verdana" w:eastAsia="Verdana" w:hAnsi="Verdana" w:cs="Verdana"/>
          <w:sz w:val="20"/>
        </w:rPr>
      </w:pPr>
      <w:r>
        <w:rPr>
          <w:rFonts w:ascii="Verdana" w:eastAsia="Verdana" w:hAnsi="Verdana" w:cs="Verdana"/>
          <w:sz w:val="20"/>
        </w:rPr>
        <w:t xml:space="preserve">Health/Lifestyle Issues: Active individuals that are focused on healthy food and dieting.  Over 90% of this group are members of gyms. </w:t>
      </w:r>
    </w:p>
    <w:p w14:paraId="5DB0AFFB" w14:textId="77777777" w:rsidR="00F1160F" w:rsidRDefault="00F1160F">
      <w:pPr>
        <w:numPr>
          <w:ilvl w:val="0"/>
          <w:numId w:val="5"/>
        </w:numPr>
        <w:spacing w:after="280" w:afterAutospacing="1"/>
        <w:rPr>
          <w:rFonts w:ascii="Verdana" w:eastAsia="Verdana" w:hAnsi="Verdana" w:cs="Verdana"/>
          <w:sz w:val="20"/>
        </w:rPr>
      </w:pPr>
      <w:r>
        <w:rPr>
          <w:rFonts w:ascii="Verdana" w:eastAsia="Verdana" w:hAnsi="Verdana" w:cs="Verdana"/>
          <w:sz w:val="20"/>
        </w:rPr>
        <w:t xml:space="preserve">Social Pattern:  Will more likely attend alone. </w:t>
      </w:r>
    </w:p>
    <w:p w14:paraId="5E5C0C32" w14:textId="77777777" w:rsidR="00F1160F" w:rsidRDefault="00F1160F">
      <w:pPr>
        <w:numPr>
          <w:ilvl w:val="0"/>
          <w:numId w:val="5"/>
        </w:numPr>
        <w:spacing w:after="280" w:afterAutospacing="1"/>
        <w:rPr>
          <w:rFonts w:ascii="Verdana" w:eastAsia="Verdana" w:hAnsi="Verdana" w:cs="Verdana"/>
          <w:sz w:val="20"/>
        </w:rPr>
      </w:pPr>
      <w:r>
        <w:rPr>
          <w:rFonts w:ascii="Verdana" w:eastAsia="Verdana" w:hAnsi="Verdana" w:cs="Verdana"/>
          <w:sz w:val="20"/>
        </w:rPr>
        <w:t>Center's selling point: Close to work.  The session lowers stress.</w:t>
      </w:r>
    </w:p>
    <w:bookmarkEnd w:id="58"/>
    <w:bookmarkEnd w:id="59"/>
    <w:p w14:paraId="0C4CB61B" w14:textId="77777777" w:rsidR="00F1160F" w:rsidRDefault="00F1160F">
      <w:pPr>
        <w:spacing w:after="280" w:afterAutospacing="1"/>
        <w:rPr>
          <w:rFonts w:ascii="Verdana" w:eastAsia="Verdana" w:hAnsi="Verdana" w:cs="Verdana"/>
          <w:sz w:val="20"/>
        </w:rPr>
      </w:pPr>
    </w:p>
    <w:p w14:paraId="75F2D869" w14:textId="77777777" w:rsidR="00F1160F" w:rsidRDefault="00F1160F">
      <w:pPr>
        <w:pStyle w:val="Heading3"/>
        <w:spacing w:after="280" w:afterAutospacing="1"/>
        <w:ind w:left="360"/>
        <w:rPr>
          <w:rFonts w:ascii="Verdana" w:eastAsia="Verdana" w:hAnsi="Verdana" w:cs="Verdana"/>
          <w:b w:val="0"/>
          <w:sz w:val="20"/>
        </w:rPr>
      </w:pPr>
      <w:bookmarkStart w:id="60" w:name="ChartMarketAnalysisPie"/>
      <w:bookmarkStart w:id="61" w:name="_Toc272326204"/>
      <w:bookmarkStart w:id="62" w:name="BodyChartMarketAnalysisPie"/>
      <w:r>
        <w:rPr>
          <w:rFonts w:ascii="Verdana" w:eastAsia="Verdana" w:hAnsi="Verdana" w:cs="Verdana"/>
          <w:b w:val="0"/>
          <w:sz w:val="20"/>
        </w:rPr>
        <w:t>Chart: Market Analysis (Pie)</w:t>
      </w:r>
      <w:bookmarkEnd w:id="60"/>
      <w:bookmarkEnd w:id="61"/>
    </w:p>
    <w:p w14:paraId="0065339A" w14:textId="77777777" w:rsidR="00F1160F" w:rsidRDefault="00915E54">
      <w:pPr>
        <w:spacing w:after="280" w:afterAutospacing="1"/>
        <w:ind w:left="360"/>
        <w:rPr>
          <w:rFonts w:ascii="Verdana" w:eastAsia="Verdana" w:hAnsi="Verdana" w:cs="Verdana"/>
          <w:sz w:val="20"/>
        </w:rPr>
      </w:pPr>
      <w:r>
        <w:rPr>
          <w:rFonts w:ascii="Verdana" w:eastAsia="Verdana" w:hAnsi="Verdana" w:cs="Verdana"/>
          <w:noProof/>
          <w:sz w:val="20"/>
        </w:rPr>
        <w:drawing>
          <wp:inline distT="0" distB="0" distL="0" distR="0" wp14:anchorId="68B875AF" wp14:editId="0787AFD7">
            <wp:extent cx="5245100" cy="30353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5100" cy="3035300"/>
                    </a:xfrm>
                    <a:prstGeom prst="rect">
                      <a:avLst/>
                    </a:prstGeom>
                    <a:noFill/>
                    <a:ln>
                      <a:noFill/>
                    </a:ln>
                  </pic:spPr>
                </pic:pic>
              </a:graphicData>
            </a:graphic>
          </wp:inline>
        </w:drawing>
      </w:r>
      <w:bookmarkEnd w:id="62"/>
    </w:p>
    <w:p w14:paraId="45794D5F" w14:textId="77777777" w:rsidR="00F1160F" w:rsidRDefault="00F1160F">
      <w:pPr>
        <w:pStyle w:val="Heading3"/>
        <w:spacing w:after="280" w:afterAutospacing="1"/>
        <w:rPr>
          <w:rFonts w:ascii="Verdana" w:eastAsia="Verdana" w:hAnsi="Verdana" w:cs="Verdana"/>
          <w:b w:val="0"/>
          <w:sz w:val="20"/>
        </w:rPr>
      </w:pPr>
      <w:bookmarkStart w:id="63" w:name="TitleTablePlanBodyMarketAnalysis"/>
      <w:bookmarkStart w:id="64" w:name="_Toc272326205"/>
      <w:r>
        <w:rPr>
          <w:rFonts w:ascii="Verdana" w:eastAsia="Verdana" w:hAnsi="Verdana" w:cs="Verdana"/>
          <w:b w:val="0"/>
          <w:sz w:val="20"/>
        </w:rPr>
        <w:lastRenderedPageBreak/>
        <w:t>Table: Market Analysis</w:t>
      </w:r>
      <w:bookmarkEnd w:id="63"/>
      <w:bookmarkEnd w:id="64"/>
    </w:p>
    <w:p w14:paraId="599A18B8" w14:textId="77777777" w:rsidR="00F1160F" w:rsidRDefault="00F1160F">
      <w:pPr>
        <w:rPr>
          <w:rFonts w:ascii="Verdana" w:eastAsia="Verdana" w:hAnsi="Verdana" w:cs="Verdana"/>
          <w:sz w:val="20"/>
        </w:rPr>
      </w:pPr>
      <w:bookmarkStart w:id="65" w:name="TablePlanBodyMarketAnalysis"/>
      <w:bookmarkStart w:id="66" w:name="BodyTablePlanBodyMarketAnalysis"/>
    </w:p>
    <w:tbl>
      <w:tblPr>
        <w:tblW w:w="0" w:type="auto"/>
        <w:tblInd w:w="360" w:type="dxa"/>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2145"/>
        <w:gridCol w:w="1095"/>
        <w:gridCol w:w="1076"/>
        <w:gridCol w:w="1077"/>
        <w:gridCol w:w="1077"/>
        <w:gridCol w:w="1077"/>
        <w:gridCol w:w="1077"/>
        <w:gridCol w:w="1096"/>
      </w:tblGrid>
      <w:tr w:rsidR="00F1160F" w:rsidRPr="00F13033" w14:paraId="4D713564" w14:textId="77777777">
        <w:tc>
          <w:tcPr>
            <w:tcW w:w="2894" w:type="dxa"/>
            <w:tcBorders>
              <w:bottom w:val="single" w:sz="6" w:space="0" w:color="000000"/>
              <w:right w:val="single" w:sz="6" w:space="0" w:color="000000"/>
            </w:tcBorders>
            <w:shd w:val="clear" w:color="auto" w:fill="auto"/>
          </w:tcPr>
          <w:p w14:paraId="07B31F97" w14:textId="77777777" w:rsidR="00F1160F" w:rsidRPr="00F13033" w:rsidRDefault="00F1160F">
            <w:pPr>
              <w:pStyle w:val="PasTable1"/>
              <w:rPr>
                <w:rFonts w:ascii="Verdana" w:eastAsia="Verdana" w:hAnsi="Verdana" w:cs="Verdana"/>
                <w:i/>
                <w:iCs/>
                <w:sz w:val="20"/>
              </w:rPr>
            </w:pPr>
            <w:r w:rsidRPr="00F13033">
              <w:rPr>
                <w:rFonts w:ascii="Arial" w:eastAsia="Arial" w:hAnsi="Arial" w:cs="Arial"/>
                <w:i/>
                <w:iCs/>
                <w:sz w:val="15"/>
              </w:rPr>
              <w:t>Market Analysis</w:t>
            </w:r>
          </w:p>
        </w:tc>
        <w:tc>
          <w:tcPr>
            <w:tcW w:w="1326" w:type="dxa"/>
            <w:tcBorders>
              <w:left w:val="single" w:sz="6" w:space="0" w:color="000000"/>
              <w:bottom w:val="single" w:sz="6" w:space="0" w:color="000000"/>
            </w:tcBorders>
            <w:shd w:val="clear" w:color="auto" w:fill="auto"/>
          </w:tcPr>
          <w:p w14:paraId="7DCFA809" w14:textId="77777777" w:rsidR="00F1160F" w:rsidRPr="00F13033" w:rsidRDefault="00F1160F">
            <w:pPr>
              <w:pStyle w:val="PasTable1"/>
              <w:rPr>
                <w:rFonts w:ascii="Verdana" w:eastAsia="Verdana" w:hAnsi="Verdana" w:cs="Verdana"/>
                <w:i/>
                <w:iCs/>
                <w:sz w:val="20"/>
              </w:rPr>
            </w:pPr>
          </w:p>
        </w:tc>
        <w:tc>
          <w:tcPr>
            <w:tcW w:w="1326" w:type="dxa"/>
            <w:tcBorders>
              <w:bottom w:val="single" w:sz="6" w:space="0" w:color="000000"/>
            </w:tcBorders>
            <w:shd w:val="clear" w:color="auto" w:fill="auto"/>
          </w:tcPr>
          <w:p w14:paraId="226E6CB7" w14:textId="77777777" w:rsidR="00F1160F" w:rsidRPr="00F13033" w:rsidRDefault="00F1160F">
            <w:pPr>
              <w:pStyle w:val="PasTable1"/>
              <w:rPr>
                <w:rFonts w:ascii="Verdana" w:eastAsia="Verdana" w:hAnsi="Verdana" w:cs="Verdana"/>
                <w:i/>
                <w:iCs/>
                <w:sz w:val="20"/>
              </w:rPr>
            </w:pPr>
          </w:p>
        </w:tc>
        <w:tc>
          <w:tcPr>
            <w:tcW w:w="1326" w:type="dxa"/>
            <w:tcBorders>
              <w:bottom w:val="single" w:sz="6" w:space="0" w:color="000000"/>
            </w:tcBorders>
            <w:shd w:val="clear" w:color="auto" w:fill="auto"/>
          </w:tcPr>
          <w:p w14:paraId="014D5D4F" w14:textId="77777777" w:rsidR="00F1160F" w:rsidRPr="00F13033" w:rsidRDefault="00F1160F">
            <w:pPr>
              <w:pStyle w:val="PasTable1"/>
              <w:rPr>
                <w:rFonts w:ascii="Verdana" w:eastAsia="Verdana" w:hAnsi="Verdana" w:cs="Verdana"/>
                <w:i/>
                <w:iCs/>
                <w:sz w:val="20"/>
              </w:rPr>
            </w:pPr>
          </w:p>
        </w:tc>
        <w:tc>
          <w:tcPr>
            <w:tcW w:w="1326" w:type="dxa"/>
            <w:tcBorders>
              <w:bottom w:val="single" w:sz="6" w:space="0" w:color="000000"/>
            </w:tcBorders>
            <w:shd w:val="clear" w:color="auto" w:fill="auto"/>
          </w:tcPr>
          <w:p w14:paraId="1001555A" w14:textId="77777777" w:rsidR="00F1160F" w:rsidRPr="00F13033" w:rsidRDefault="00F1160F">
            <w:pPr>
              <w:pStyle w:val="PasTable1"/>
              <w:rPr>
                <w:rFonts w:ascii="Verdana" w:eastAsia="Verdana" w:hAnsi="Verdana" w:cs="Verdana"/>
                <w:i/>
                <w:iCs/>
                <w:sz w:val="20"/>
              </w:rPr>
            </w:pPr>
          </w:p>
        </w:tc>
        <w:tc>
          <w:tcPr>
            <w:tcW w:w="1326" w:type="dxa"/>
            <w:tcBorders>
              <w:bottom w:val="single" w:sz="6" w:space="0" w:color="000000"/>
            </w:tcBorders>
            <w:shd w:val="clear" w:color="auto" w:fill="auto"/>
          </w:tcPr>
          <w:p w14:paraId="1E341346" w14:textId="77777777" w:rsidR="00F1160F" w:rsidRPr="00F13033" w:rsidRDefault="00F1160F">
            <w:pPr>
              <w:pStyle w:val="PasTable1"/>
              <w:rPr>
                <w:rFonts w:ascii="Verdana" w:eastAsia="Verdana" w:hAnsi="Verdana" w:cs="Verdana"/>
                <w:i/>
                <w:iCs/>
                <w:sz w:val="20"/>
              </w:rPr>
            </w:pPr>
          </w:p>
        </w:tc>
        <w:tc>
          <w:tcPr>
            <w:tcW w:w="1326" w:type="dxa"/>
            <w:tcBorders>
              <w:bottom w:val="single" w:sz="6" w:space="0" w:color="000000"/>
            </w:tcBorders>
            <w:shd w:val="clear" w:color="auto" w:fill="auto"/>
          </w:tcPr>
          <w:p w14:paraId="4ED41E89" w14:textId="77777777" w:rsidR="00F1160F" w:rsidRPr="00F13033" w:rsidRDefault="00F1160F">
            <w:pPr>
              <w:pStyle w:val="PasTable1"/>
              <w:rPr>
                <w:rFonts w:ascii="Verdana" w:eastAsia="Verdana" w:hAnsi="Verdana" w:cs="Verdana"/>
                <w:i/>
                <w:iCs/>
                <w:sz w:val="20"/>
              </w:rPr>
            </w:pPr>
          </w:p>
        </w:tc>
        <w:tc>
          <w:tcPr>
            <w:tcW w:w="1326" w:type="dxa"/>
            <w:tcBorders>
              <w:bottom w:val="single" w:sz="6" w:space="0" w:color="000000"/>
            </w:tcBorders>
            <w:shd w:val="clear" w:color="auto" w:fill="auto"/>
          </w:tcPr>
          <w:p w14:paraId="3AA45582" w14:textId="77777777" w:rsidR="00F1160F" w:rsidRPr="00F13033" w:rsidRDefault="00F1160F">
            <w:pPr>
              <w:pStyle w:val="PasTable1"/>
              <w:rPr>
                <w:rFonts w:ascii="Verdana" w:eastAsia="Verdana" w:hAnsi="Verdana" w:cs="Verdana"/>
                <w:b/>
                <w:bCs/>
                <w:sz w:val="20"/>
              </w:rPr>
            </w:pPr>
          </w:p>
        </w:tc>
      </w:tr>
      <w:tr w:rsidR="00F1160F" w:rsidRPr="00F13033" w14:paraId="1C40A2B3" w14:textId="77777777">
        <w:tc>
          <w:tcPr>
            <w:tcW w:w="2894" w:type="dxa"/>
            <w:tcBorders>
              <w:top w:val="single" w:sz="6" w:space="0" w:color="000000"/>
              <w:right w:val="single" w:sz="6" w:space="0" w:color="000000"/>
            </w:tcBorders>
            <w:shd w:val="clear" w:color="auto" w:fill="auto"/>
          </w:tcPr>
          <w:p w14:paraId="0B1A1D04" w14:textId="77777777" w:rsidR="00F1160F" w:rsidRPr="00F13033" w:rsidRDefault="00F1160F">
            <w:pPr>
              <w:pStyle w:val="PasTable1"/>
              <w:rPr>
                <w:rFonts w:ascii="Verdana" w:eastAsia="Verdana" w:hAnsi="Verdana" w:cs="Verdana"/>
                <w:sz w:val="20"/>
              </w:rPr>
            </w:pPr>
          </w:p>
        </w:tc>
        <w:tc>
          <w:tcPr>
            <w:tcW w:w="1326" w:type="dxa"/>
            <w:tcBorders>
              <w:top w:val="single" w:sz="6" w:space="0" w:color="000000"/>
              <w:left w:val="single" w:sz="6" w:space="0" w:color="000000"/>
            </w:tcBorders>
            <w:shd w:val="clear" w:color="auto" w:fill="auto"/>
          </w:tcPr>
          <w:p w14:paraId="03D7D436" w14:textId="77777777" w:rsidR="00F1160F" w:rsidRPr="00F13033" w:rsidRDefault="00F1160F">
            <w:pPr>
              <w:pStyle w:val="PasTable1"/>
              <w:rPr>
                <w:rFonts w:ascii="Verdana" w:eastAsia="Verdana" w:hAnsi="Verdana" w:cs="Verdana"/>
                <w:sz w:val="20"/>
              </w:rPr>
            </w:pPr>
          </w:p>
        </w:tc>
        <w:tc>
          <w:tcPr>
            <w:tcW w:w="1326" w:type="dxa"/>
            <w:tcBorders>
              <w:top w:val="single" w:sz="6" w:space="0" w:color="000000"/>
            </w:tcBorders>
            <w:shd w:val="clear" w:color="auto" w:fill="auto"/>
          </w:tcPr>
          <w:p w14:paraId="09F4C01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1</w:t>
            </w:r>
          </w:p>
        </w:tc>
        <w:tc>
          <w:tcPr>
            <w:tcW w:w="1326" w:type="dxa"/>
            <w:tcBorders>
              <w:top w:val="single" w:sz="6" w:space="0" w:color="000000"/>
            </w:tcBorders>
            <w:shd w:val="clear" w:color="auto" w:fill="auto"/>
          </w:tcPr>
          <w:p w14:paraId="0D7AB74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2</w:t>
            </w:r>
          </w:p>
        </w:tc>
        <w:tc>
          <w:tcPr>
            <w:tcW w:w="1326" w:type="dxa"/>
            <w:tcBorders>
              <w:top w:val="single" w:sz="6" w:space="0" w:color="000000"/>
            </w:tcBorders>
            <w:shd w:val="clear" w:color="auto" w:fill="auto"/>
          </w:tcPr>
          <w:p w14:paraId="37D5249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3</w:t>
            </w:r>
          </w:p>
        </w:tc>
        <w:tc>
          <w:tcPr>
            <w:tcW w:w="1326" w:type="dxa"/>
            <w:tcBorders>
              <w:top w:val="single" w:sz="6" w:space="0" w:color="000000"/>
            </w:tcBorders>
            <w:shd w:val="clear" w:color="auto" w:fill="auto"/>
          </w:tcPr>
          <w:p w14:paraId="06E95E8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4</w:t>
            </w:r>
          </w:p>
        </w:tc>
        <w:tc>
          <w:tcPr>
            <w:tcW w:w="1326" w:type="dxa"/>
            <w:tcBorders>
              <w:top w:val="single" w:sz="6" w:space="0" w:color="000000"/>
            </w:tcBorders>
            <w:shd w:val="clear" w:color="auto" w:fill="auto"/>
          </w:tcPr>
          <w:p w14:paraId="41DBC77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5</w:t>
            </w:r>
          </w:p>
        </w:tc>
        <w:tc>
          <w:tcPr>
            <w:tcW w:w="1326" w:type="dxa"/>
            <w:tcBorders>
              <w:top w:val="single" w:sz="6" w:space="0" w:color="000000"/>
            </w:tcBorders>
            <w:shd w:val="clear" w:color="auto" w:fill="auto"/>
          </w:tcPr>
          <w:p w14:paraId="278108F0" w14:textId="77777777" w:rsidR="00F1160F" w:rsidRPr="00F13033" w:rsidRDefault="00F1160F">
            <w:pPr>
              <w:pStyle w:val="PasTable1"/>
              <w:jc w:val="right"/>
              <w:rPr>
                <w:rFonts w:ascii="Verdana" w:eastAsia="Verdana" w:hAnsi="Verdana" w:cs="Verdana"/>
                <w:sz w:val="20"/>
              </w:rPr>
            </w:pPr>
          </w:p>
        </w:tc>
      </w:tr>
      <w:tr w:rsidR="00F1160F" w:rsidRPr="00F13033" w14:paraId="799F1E2E" w14:textId="77777777">
        <w:tc>
          <w:tcPr>
            <w:tcW w:w="2894" w:type="dxa"/>
            <w:tcBorders>
              <w:right w:val="single" w:sz="6" w:space="0" w:color="000000"/>
            </w:tcBorders>
            <w:shd w:val="clear" w:color="auto" w:fill="auto"/>
          </w:tcPr>
          <w:p w14:paraId="76AE79C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Potential Customers</w:t>
            </w:r>
          </w:p>
        </w:tc>
        <w:tc>
          <w:tcPr>
            <w:tcW w:w="1326" w:type="dxa"/>
            <w:tcBorders>
              <w:left w:val="single" w:sz="6" w:space="0" w:color="000000"/>
            </w:tcBorders>
            <w:shd w:val="clear" w:color="auto" w:fill="auto"/>
          </w:tcPr>
          <w:p w14:paraId="1E81BAF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Growth</w:t>
            </w:r>
          </w:p>
        </w:tc>
        <w:tc>
          <w:tcPr>
            <w:tcW w:w="1326" w:type="dxa"/>
            <w:shd w:val="clear" w:color="auto" w:fill="auto"/>
          </w:tcPr>
          <w:p w14:paraId="71EDF462" w14:textId="77777777" w:rsidR="00F1160F" w:rsidRPr="00F13033" w:rsidRDefault="00F1160F">
            <w:pPr>
              <w:pStyle w:val="PasTable1"/>
              <w:jc w:val="right"/>
              <w:rPr>
                <w:rFonts w:ascii="Verdana" w:eastAsia="Verdana" w:hAnsi="Verdana" w:cs="Verdana"/>
                <w:sz w:val="20"/>
              </w:rPr>
            </w:pPr>
          </w:p>
        </w:tc>
        <w:tc>
          <w:tcPr>
            <w:tcW w:w="1326" w:type="dxa"/>
            <w:shd w:val="clear" w:color="auto" w:fill="auto"/>
          </w:tcPr>
          <w:p w14:paraId="50C55A52" w14:textId="77777777" w:rsidR="00F1160F" w:rsidRPr="00F13033" w:rsidRDefault="00F1160F">
            <w:pPr>
              <w:pStyle w:val="PasTable1"/>
              <w:jc w:val="right"/>
              <w:rPr>
                <w:rFonts w:ascii="Verdana" w:eastAsia="Verdana" w:hAnsi="Verdana" w:cs="Verdana"/>
                <w:sz w:val="20"/>
              </w:rPr>
            </w:pPr>
          </w:p>
        </w:tc>
        <w:tc>
          <w:tcPr>
            <w:tcW w:w="1326" w:type="dxa"/>
            <w:shd w:val="clear" w:color="auto" w:fill="auto"/>
          </w:tcPr>
          <w:p w14:paraId="3E26EC68" w14:textId="77777777" w:rsidR="00F1160F" w:rsidRPr="00F13033" w:rsidRDefault="00F1160F">
            <w:pPr>
              <w:pStyle w:val="PasTable1"/>
              <w:jc w:val="right"/>
              <w:rPr>
                <w:rFonts w:ascii="Verdana" w:eastAsia="Verdana" w:hAnsi="Verdana" w:cs="Verdana"/>
                <w:sz w:val="20"/>
              </w:rPr>
            </w:pPr>
          </w:p>
        </w:tc>
        <w:tc>
          <w:tcPr>
            <w:tcW w:w="1326" w:type="dxa"/>
            <w:shd w:val="clear" w:color="auto" w:fill="auto"/>
          </w:tcPr>
          <w:p w14:paraId="76482BD8" w14:textId="77777777" w:rsidR="00F1160F" w:rsidRPr="00F13033" w:rsidRDefault="00F1160F">
            <w:pPr>
              <w:pStyle w:val="PasTable1"/>
              <w:jc w:val="right"/>
              <w:rPr>
                <w:rFonts w:ascii="Verdana" w:eastAsia="Verdana" w:hAnsi="Verdana" w:cs="Verdana"/>
                <w:sz w:val="20"/>
              </w:rPr>
            </w:pPr>
          </w:p>
        </w:tc>
        <w:tc>
          <w:tcPr>
            <w:tcW w:w="1326" w:type="dxa"/>
            <w:shd w:val="clear" w:color="auto" w:fill="auto"/>
          </w:tcPr>
          <w:p w14:paraId="49C6E40C" w14:textId="77777777" w:rsidR="00F1160F" w:rsidRPr="00F13033" w:rsidRDefault="00F1160F">
            <w:pPr>
              <w:pStyle w:val="PasTable1"/>
              <w:jc w:val="right"/>
              <w:rPr>
                <w:rFonts w:ascii="Verdana" w:eastAsia="Verdana" w:hAnsi="Verdana" w:cs="Verdana"/>
                <w:sz w:val="20"/>
              </w:rPr>
            </w:pPr>
          </w:p>
        </w:tc>
        <w:tc>
          <w:tcPr>
            <w:tcW w:w="1326" w:type="dxa"/>
            <w:shd w:val="clear" w:color="auto" w:fill="auto"/>
          </w:tcPr>
          <w:p w14:paraId="6E276D7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CAGR</w:t>
            </w:r>
          </w:p>
        </w:tc>
      </w:tr>
      <w:tr w:rsidR="00F1160F" w:rsidRPr="00F13033" w14:paraId="4A1164A2" w14:textId="77777777">
        <w:tc>
          <w:tcPr>
            <w:tcW w:w="2894" w:type="dxa"/>
            <w:tcBorders>
              <w:right w:val="single" w:sz="6" w:space="0" w:color="000000"/>
            </w:tcBorders>
            <w:shd w:val="clear" w:color="auto" w:fill="auto"/>
          </w:tcPr>
          <w:p w14:paraId="6855D48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Middle-Income</w:t>
            </w:r>
          </w:p>
        </w:tc>
        <w:tc>
          <w:tcPr>
            <w:tcW w:w="1326" w:type="dxa"/>
            <w:tcBorders>
              <w:left w:val="single" w:sz="6" w:space="0" w:color="000000"/>
            </w:tcBorders>
            <w:shd w:val="clear" w:color="auto" w:fill="auto"/>
          </w:tcPr>
          <w:p w14:paraId="3FC6343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15% </w:t>
            </w:r>
          </w:p>
        </w:tc>
        <w:tc>
          <w:tcPr>
            <w:tcW w:w="1326" w:type="dxa"/>
            <w:shd w:val="clear" w:color="auto" w:fill="auto"/>
          </w:tcPr>
          <w:p w14:paraId="31CD727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15,000 </w:t>
            </w:r>
          </w:p>
        </w:tc>
        <w:tc>
          <w:tcPr>
            <w:tcW w:w="1326" w:type="dxa"/>
            <w:shd w:val="clear" w:color="auto" w:fill="auto"/>
          </w:tcPr>
          <w:p w14:paraId="31AD860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17,250 </w:t>
            </w:r>
          </w:p>
        </w:tc>
        <w:tc>
          <w:tcPr>
            <w:tcW w:w="1326" w:type="dxa"/>
            <w:shd w:val="clear" w:color="auto" w:fill="auto"/>
          </w:tcPr>
          <w:p w14:paraId="68FB1D2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19,838 </w:t>
            </w:r>
          </w:p>
        </w:tc>
        <w:tc>
          <w:tcPr>
            <w:tcW w:w="1326" w:type="dxa"/>
            <w:shd w:val="clear" w:color="auto" w:fill="auto"/>
          </w:tcPr>
          <w:p w14:paraId="049AF30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22,814 </w:t>
            </w:r>
          </w:p>
        </w:tc>
        <w:tc>
          <w:tcPr>
            <w:tcW w:w="1326" w:type="dxa"/>
            <w:shd w:val="clear" w:color="auto" w:fill="auto"/>
          </w:tcPr>
          <w:p w14:paraId="476A4FC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26,236 </w:t>
            </w:r>
          </w:p>
        </w:tc>
        <w:tc>
          <w:tcPr>
            <w:tcW w:w="1326" w:type="dxa"/>
            <w:shd w:val="clear" w:color="auto" w:fill="auto"/>
          </w:tcPr>
          <w:p w14:paraId="54833EE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15.00% </w:t>
            </w:r>
          </w:p>
        </w:tc>
      </w:tr>
      <w:tr w:rsidR="00F1160F" w:rsidRPr="00F13033" w14:paraId="084FE8ED" w14:textId="77777777">
        <w:tc>
          <w:tcPr>
            <w:tcW w:w="2894" w:type="dxa"/>
            <w:tcBorders>
              <w:bottom w:val="single" w:sz="6" w:space="0" w:color="000000"/>
              <w:right w:val="single" w:sz="6" w:space="0" w:color="000000"/>
            </w:tcBorders>
            <w:shd w:val="clear" w:color="auto" w:fill="auto"/>
          </w:tcPr>
          <w:p w14:paraId="184E7B9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High-Income</w:t>
            </w:r>
          </w:p>
        </w:tc>
        <w:tc>
          <w:tcPr>
            <w:tcW w:w="1326" w:type="dxa"/>
            <w:tcBorders>
              <w:left w:val="single" w:sz="6" w:space="0" w:color="000000"/>
              <w:bottom w:val="single" w:sz="6" w:space="0" w:color="000000"/>
            </w:tcBorders>
            <w:shd w:val="clear" w:color="auto" w:fill="auto"/>
          </w:tcPr>
          <w:p w14:paraId="15E7F01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 </w:t>
            </w:r>
          </w:p>
        </w:tc>
        <w:tc>
          <w:tcPr>
            <w:tcW w:w="1326" w:type="dxa"/>
            <w:tcBorders>
              <w:bottom w:val="single" w:sz="6" w:space="0" w:color="000000"/>
            </w:tcBorders>
            <w:shd w:val="clear" w:color="auto" w:fill="auto"/>
          </w:tcPr>
          <w:p w14:paraId="7DF1E6C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1,500 </w:t>
            </w:r>
          </w:p>
        </w:tc>
        <w:tc>
          <w:tcPr>
            <w:tcW w:w="1326" w:type="dxa"/>
            <w:tcBorders>
              <w:bottom w:val="single" w:sz="6" w:space="0" w:color="000000"/>
            </w:tcBorders>
            <w:shd w:val="clear" w:color="auto" w:fill="auto"/>
          </w:tcPr>
          <w:p w14:paraId="442F9DB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1,635 </w:t>
            </w:r>
          </w:p>
        </w:tc>
        <w:tc>
          <w:tcPr>
            <w:tcW w:w="1326" w:type="dxa"/>
            <w:tcBorders>
              <w:bottom w:val="single" w:sz="6" w:space="0" w:color="000000"/>
            </w:tcBorders>
            <w:shd w:val="clear" w:color="auto" w:fill="auto"/>
          </w:tcPr>
          <w:p w14:paraId="71C2302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1,782 </w:t>
            </w:r>
          </w:p>
        </w:tc>
        <w:tc>
          <w:tcPr>
            <w:tcW w:w="1326" w:type="dxa"/>
            <w:tcBorders>
              <w:bottom w:val="single" w:sz="6" w:space="0" w:color="000000"/>
            </w:tcBorders>
            <w:shd w:val="clear" w:color="auto" w:fill="auto"/>
          </w:tcPr>
          <w:p w14:paraId="41BE044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1,942 </w:t>
            </w:r>
          </w:p>
        </w:tc>
        <w:tc>
          <w:tcPr>
            <w:tcW w:w="1326" w:type="dxa"/>
            <w:tcBorders>
              <w:bottom w:val="single" w:sz="6" w:space="0" w:color="000000"/>
            </w:tcBorders>
            <w:shd w:val="clear" w:color="auto" w:fill="auto"/>
          </w:tcPr>
          <w:p w14:paraId="31B64BE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2,117 </w:t>
            </w:r>
          </w:p>
        </w:tc>
        <w:tc>
          <w:tcPr>
            <w:tcW w:w="1326" w:type="dxa"/>
            <w:tcBorders>
              <w:bottom w:val="single" w:sz="6" w:space="0" w:color="000000"/>
            </w:tcBorders>
            <w:shd w:val="clear" w:color="auto" w:fill="auto"/>
          </w:tcPr>
          <w:p w14:paraId="398A439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9.00% </w:t>
            </w:r>
          </w:p>
        </w:tc>
      </w:tr>
      <w:tr w:rsidR="00F1160F" w:rsidRPr="00F13033" w14:paraId="7525AB70" w14:textId="77777777">
        <w:tc>
          <w:tcPr>
            <w:tcW w:w="2894" w:type="dxa"/>
            <w:tcBorders>
              <w:top w:val="single" w:sz="6" w:space="0" w:color="000000"/>
              <w:right w:val="single" w:sz="6" w:space="0" w:color="000000"/>
            </w:tcBorders>
            <w:shd w:val="clear" w:color="auto" w:fill="auto"/>
          </w:tcPr>
          <w:p w14:paraId="7CA7833E" w14:textId="77777777" w:rsidR="00F1160F" w:rsidRPr="00F13033" w:rsidRDefault="00F1160F">
            <w:pPr>
              <w:pStyle w:val="PasTable1"/>
              <w:rPr>
                <w:rFonts w:ascii="Verdana" w:eastAsia="Verdana" w:hAnsi="Verdana" w:cs="Verdana"/>
                <w:b/>
                <w:bCs/>
                <w:sz w:val="20"/>
              </w:rPr>
            </w:pPr>
            <w:r w:rsidRPr="00F13033">
              <w:rPr>
                <w:rFonts w:ascii="Arial" w:eastAsia="Arial" w:hAnsi="Arial" w:cs="Arial"/>
                <w:b/>
                <w:bCs/>
                <w:sz w:val="15"/>
              </w:rPr>
              <w:t>Total</w:t>
            </w:r>
          </w:p>
        </w:tc>
        <w:tc>
          <w:tcPr>
            <w:tcW w:w="1326" w:type="dxa"/>
            <w:tcBorders>
              <w:top w:val="single" w:sz="6" w:space="0" w:color="000000"/>
              <w:left w:val="single" w:sz="6" w:space="0" w:color="000000"/>
            </w:tcBorders>
            <w:shd w:val="clear" w:color="auto" w:fill="auto"/>
          </w:tcPr>
          <w:p w14:paraId="4162D5B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14.49% </w:t>
            </w:r>
          </w:p>
        </w:tc>
        <w:tc>
          <w:tcPr>
            <w:tcW w:w="1326" w:type="dxa"/>
            <w:tcBorders>
              <w:top w:val="single" w:sz="6" w:space="0" w:color="000000"/>
            </w:tcBorders>
            <w:shd w:val="clear" w:color="auto" w:fill="auto"/>
          </w:tcPr>
          <w:p w14:paraId="07AE830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16,500 </w:t>
            </w:r>
          </w:p>
        </w:tc>
        <w:tc>
          <w:tcPr>
            <w:tcW w:w="1326" w:type="dxa"/>
            <w:tcBorders>
              <w:top w:val="single" w:sz="6" w:space="0" w:color="000000"/>
            </w:tcBorders>
            <w:shd w:val="clear" w:color="auto" w:fill="auto"/>
          </w:tcPr>
          <w:p w14:paraId="4CE4CB4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18,885 </w:t>
            </w:r>
          </w:p>
        </w:tc>
        <w:tc>
          <w:tcPr>
            <w:tcW w:w="1326" w:type="dxa"/>
            <w:tcBorders>
              <w:top w:val="single" w:sz="6" w:space="0" w:color="000000"/>
            </w:tcBorders>
            <w:shd w:val="clear" w:color="auto" w:fill="auto"/>
          </w:tcPr>
          <w:p w14:paraId="00573DA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21,620 </w:t>
            </w:r>
          </w:p>
        </w:tc>
        <w:tc>
          <w:tcPr>
            <w:tcW w:w="1326" w:type="dxa"/>
            <w:tcBorders>
              <w:top w:val="single" w:sz="6" w:space="0" w:color="000000"/>
            </w:tcBorders>
            <w:shd w:val="clear" w:color="auto" w:fill="auto"/>
          </w:tcPr>
          <w:p w14:paraId="2DE622B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24,756 </w:t>
            </w:r>
          </w:p>
        </w:tc>
        <w:tc>
          <w:tcPr>
            <w:tcW w:w="1326" w:type="dxa"/>
            <w:tcBorders>
              <w:top w:val="single" w:sz="6" w:space="0" w:color="000000"/>
            </w:tcBorders>
            <w:shd w:val="clear" w:color="auto" w:fill="auto"/>
          </w:tcPr>
          <w:p w14:paraId="70CE8C8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28,353 </w:t>
            </w:r>
          </w:p>
        </w:tc>
        <w:tc>
          <w:tcPr>
            <w:tcW w:w="1326" w:type="dxa"/>
            <w:tcBorders>
              <w:top w:val="single" w:sz="6" w:space="0" w:color="000000"/>
            </w:tcBorders>
            <w:shd w:val="clear" w:color="auto" w:fill="auto"/>
          </w:tcPr>
          <w:p w14:paraId="3EF26BF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14.49% </w:t>
            </w:r>
          </w:p>
        </w:tc>
      </w:tr>
    </w:tbl>
    <w:bookmarkEnd w:id="65"/>
    <w:bookmarkEnd w:id="66"/>
    <w:p w14:paraId="412EE26C" w14:textId="77777777" w:rsidR="00F1160F" w:rsidRDefault="00F1160F">
      <w:pPr>
        <w:pStyle w:val="Heading2"/>
        <w:spacing w:after="0" w:afterAutospacing="1"/>
        <w:rPr>
          <w:rFonts w:ascii="Verdana" w:eastAsia="Verdana" w:hAnsi="Verdana" w:cs="Verdana"/>
          <w:b w:val="0"/>
          <w:i w:val="0"/>
          <w:sz w:val="20"/>
        </w:rPr>
      </w:pPr>
      <w:r>
        <w:rPr>
          <w:rFonts w:ascii="Verdana" w:eastAsia="Verdana" w:hAnsi="Verdana" w:cs="Verdana"/>
          <w:b w:val="0"/>
          <w:i w:val="0"/>
          <w:sz w:val="20"/>
        </w:rPr>
        <w:br/>
      </w:r>
      <w:bookmarkStart w:id="67" w:name="_Toc272326206"/>
      <w:bookmarkStart w:id="68" w:name="TitleTopicTargetMarketSegmentStrategy"/>
      <w:bookmarkStart w:id="69" w:name="TopicTargetMarketSegmentStrategy"/>
      <w:r>
        <w:rPr>
          <w:rFonts w:ascii="Verdana" w:eastAsia="Verdana" w:hAnsi="Verdana" w:cs="Verdana"/>
          <w:b w:val="0"/>
          <w:i w:val="0"/>
          <w:sz w:val="20"/>
        </w:rPr>
        <w:t>4.2 Target Market Segment Strategy</w:t>
      </w:r>
      <w:bookmarkEnd w:id="67"/>
    </w:p>
    <w:p w14:paraId="3EB11117" w14:textId="77777777" w:rsidR="00F1160F" w:rsidRDefault="00F1160F">
      <w:pPr>
        <w:spacing w:after="280" w:afterAutospacing="1"/>
        <w:ind w:left="360"/>
        <w:rPr>
          <w:rFonts w:ascii="Verdana" w:eastAsia="Verdana" w:hAnsi="Verdana" w:cs="Verdana"/>
          <w:sz w:val="20"/>
        </w:rPr>
      </w:pPr>
      <w:bookmarkStart w:id="70" w:name="BodyTopicTargetMarketSegmentStrategy"/>
      <w:bookmarkEnd w:id="68"/>
      <w:r>
        <w:rPr>
          <w:rFonts w:ascii="Verdana" w:eastAsia="Verdana" w:hAnsi="Verdana" w:cs="Verdana"/>
          <w:sz w:val="20"/>
        </w:rPr>
        <w:t xml:space="preserve">Everything GWYC does must be tailored to work within the time constraints of the target customer.  Yoga classes can be no longer than 45 minutes and must be scheduled to fit the break and rolling lunch schedules that exist in the downtown businesses. The focus of the instruction will also have to be tailored to a clientele that will be seeking maximum relief from the pressure of work and then returning to the workplace.  If GWYC can create a noticeable difference in the customers' sense of well-being, then the customer will come to depend on instruction as </w:t>
      </w:r>
      <w:proofErr w:type="spellStart"/>
      <w:proofErr w:type="gramStart"/>
      <w:r>
        <w:rPr>
          <w:rFonts w:ascii="Verdana" w:eastAsia="Verdana" w:hAnsi="Verdana" w:cs="Verdana"/>
          <w:sz w:val="20"/>
        </w:rPr>
        <w:t>a</w:t>
      </w:r>
      <w:proofErr w:type="spellEnd"/>
      <w:proofErr w:type="gramEnd"/>
      <w:r>
        <w:rPr>
          <w:rFonts w:ascii="Verdana" w:eastAsia="Verdana" w:hAnsi="Verdana" w:cs="Verdana"/>
          <w:sz w:val="20"/>
        </w:rPr>
        <w:t xml:space="preserve"> escape during the day.  These kinds of experiences will create a tremendous word of mouth and bring in more </w:t>
      </w:r>
      <w:proofErr w:type="gramStart"/>
      <w:r>
        <w:rPr>
          <w:rFonts w:ascii="Verdana" w:eastAsia="Verdana" w:hAnsi="Verdana" w:cs="Verdana"/>
          <w:sz w:val="20"/>
        </w:rPr>
        <w:t>first time</w:t>
      </w:r>
      <w:proofErr w:type="gramEnd"/>
      <w:r>
        <w:rPr>
          <w:rFonts w:ascii="Verdana" w:eastAsia="Verdana" w:hAnsi="Verdana" w:cs="Verdana"/>
          <w:sz w:val="20"/>
        </w:rPr>
        <w:t xml:space="preserve"> students.</w:t>
      </w:r>
    </w:p>
    <w:p w14:paraId="29E9809D" w14:textId="77777777" w:rsidR="00F1160F" w:rsidRDefault="00F1160F">
      <w:pPr>
        <w:pStyle w:val="Heading2"/>
        <w:spacing w:after="280" w:afterAutospacing="1"/>
        <w:rPr>
          <w:rFonts w:ascii="Verdana" w:eastAsia="Verdana" w:hAnsi="Verdana" w:cs="Verdana"/>
          <w:b w:val="0"/>
          <w:i w:val="0"/>
          <w:sz w:val="20"/>
        </w:rPr>
      </w:pPr>
      <w:bookmarkStart w:id="71" w:name="_Toc272326207"/>
      <w:bookmarkStart w:id="72" w:name="TitleTopicServiceBusinessAnalysis"/>
      <w:bookmarkStart w:id="73" w:name="TopicServiceBusinessAnalysis"/>
      <w:bookmarkEnd w:id="69"/>
      <w:bookmarkEnd w:id="70"/>
      <w:r>
        <w:rPr>
          <w:rFonts w:ascii="Verdana" w:eastAsia="Verdana" w:hAnsi="Verdana" w:cs="Verdana"/>
          <w:b w:val="0"/>
          <w:i w:val="0"/>
          <w:sz w:val="20"/>
        </w:rPr>
        <w:t>4.3 Service Business Analysis</w:t>
      </w:r>
      <w:bookmarkEnd w:id="71"/>
    </w:p>
    <w:p w14:paraId="7DF7D807" w14:textId="77777777" w:rsidR="00F1160F" w:rsidRDefault="00F1160F">
      <w:pPr>
        <w:spacing w:after="280" w:afterAutospacing="1"/>
        <w:ind w:left="360"/>
        <w:rPr>
          <w:rFonts w:ascii="Verdana" w:eastAsia="Verdana" w:hAnsi="Verdana" w:cs="Verdana"/>
          <w:sz w:val="20"/>
        </w:rPr>
      </w:pPr>
      <w:bookmarkStart w:id="74" w:name="BodyTopicServiceBusinessAnalysis"/>
      <w:bookmarkEnd w:id="72"/>
      <w:r>
        <w:rPr>
          <w:rFonts w:ascii="Verdana" w:eastAsia="Verdana" w:hAnsi="Verdana" w:cs="Verdana"/>
          <w:sz w:val="20"/>
        </w:rPr>
        <w:t>Typically, yoga centers are located away from the city's commercial/business center.  GWYCs are less focus on serving </w:t>
      </w:r>
      <w:proofErr w:type="gramStart"/>
      <w:r>
        <w:rPr>
          <w:rFonts w:ascii="Verdana" w:eastAsia="Verdana" w:hAnsi="Verdana" w:cs="Verdana"/>
          <w:sz w:val="20"/>
        </w:rPr>
        <w:t>a large number of</w:t>
      </w:r>
      <w:proofErr w:type="gramEnd"/>
      <w:r>
        <w:rPr>
          <w:rFonts w:ascii="Verdana" w:eastAsia="Verdana" w:hAnsi="Verdana" w:cs="Verdana"/>
          <w:sz w:val="20"/>
        </w:rPr>
        <w:t xml:space="preserve"> beginners and is more focused on obtaining long term students.  Students are attracted to a specific type of yoga and the reputation and skills of GWYC's leader.</w:t>
      </w:r>
    </w:p>
    <w:p w14:paraId="2827924F" w14:textId="77777777" w:rsidR="00F1160F" w:rsidRDefault="00F1160F">
      <w:pPr>
        <w:pStyle w:val="Heading3"/>
        <w:spacing w:after="280" w:afterAutospacing="1"/>
        <w:rPr>
          <w:rFonts w:ascii="Verdana" w:eastAsia="Verdana" w:hAnsi="Verdana" w:cs="Verdana"/>
          <w:b w:val="0"/>
          <w:sz w:val="20"/>
        </w:rPr>
      </w:pPr>
      <w:bookmarkStart w:id="75" w:name="_Toc272326208"/>
      <w:bookmarkStart w:id="76" w:name="TitleTopicCompetitionandBuyingPatterns"/>
      <w:bookmarkStart w:id="77" w:name="TopicCompetitionandBuyingPatterns"/>
      <w:bookmarkEnd w:id="73"/>
      <w:bookmarkEnd w:id="74"/>
      <w:r>
        <w:rPr>
          <w:rFonts w:ascii="Verdana" w:eastAsia="Verdana" w:hAnsi="Verdana" w:cs="Verdana"/>
          <w:b w:val="0"/>
          <w:sz w:val="20"/>
        </w:rPr>
        <w:br w:type="page"/>
      </w:r>
      <w:r>
        <w:rPr>
          <w:rFonts w:ascii="Verdana" w:eastAsia="Verdana" w:hAnsi="Verdana" w:cs="Verdana"/>
          <w:b w:val="0"/>
          <w:sz w:val="20"/>
        </w:rPr>
        <w:lastRenderedPageBreak/>
        <w:t>4.3.1 Competition and Buying Patterns</w:t>
      </w:r>
      <w:bookmarkEnd w:id="75"/>
    </w:p>
    <w:p w14:paraId="1124ADA7" w14:textId="77777777" w:rsidR="00F1160F" w:rsidRDefault="00F1160F">
      <w:pPr>
        <w:spacing w:after="280" w:afterAutospacing="1"/>
        <w:ind w:left="360"/>
        <w:rPr>
          <w:rFonts w:ascii="Verdana" w:eastAsia="Verdana" w:hAnsi="Verdana" w:cs="Verdana"/>
          <w:sz w:val="20"/>
        </w:rPr>
      </w:pPr>
      <w:bookmarkStart w:id="78" w:name="BodyTopicCompetitionandBuyingPatterns"/>
      <w:bookmarkEnd w:id="76"/>
      <w:r>
        <w:rPr>
          <w:rFonts w:ascii="Verdana" w:eastAsia="Verdana" w:hAnsi="Verdana" w:cs="Verdana"/>
          <w:i/>
          <w:sz w:val="20"/>
        </w:rPr>
        <w:t xml:space="preserve">"Stars do it. Sports do it. Judges in the highest courts do it. </w:t>
      </w:r>
      <w:proofErr w:type="gramStart"/>
      <w:r>
        <w:rPr>
          <w:rFonts w:ascii="Verdana" w:eastAsia="Verdana" w:hAnsi="Verdana" w:cs="Verdana"/>
          <w:i/>
          <w:sz w:val="20"/>
        </w:rPr>
        <w:t>Let's</w:t>
      </w:r>
      <w:proofErr w:type="gramEnd"/>
      <w:r>
        <w:rPr>
          <w:rFonts w:ascii="Verdana" w:eastAsia="Verdana" w:hAnsi="Verdana" w:cs="Verdana"/>
          <w:i/>
          <w:sz w:val="20"/>
        </w:rPr>
        <w:t xml:space="preserve"> do it: that yoga thing. A path to enlightenment that winds back 5,000 years in its native India, yoga has suddenly become so hot, so cool, so very this minute. </w:t>
      </w:r>
      <w:proofErr w:type="gramStart"/>
      <w:r>
        <w:rPr>
          <w:rFonts w:ascii="Verdana" w:eastAsia="Verdana" w:hAnsi="Verdana" w:cs="Verdana"/>
          <w:i/>
          <w:sz w:val="20"/>
        </w:rPr>
        <w:t>It's</w:t>
      </w:r>
      <w:proofErr w:type="gramEnd"/>
      <w:r>
        <w:rPr>
          <w:rFonts w:ascii="Verdana" w:eastAsia="Verdana" w:hAnsi="Verdana" w:cs="Verdana"/>
          <w:i/>
          <w:sz w:val="20"/>
        </w:rPr>
        <w:t xml:space="preserve"> the exercise cum meditation for the new millennium, one that doesn't so much pump you up as bliss you out. Yoga now straddles the continent - from Hollywood, where $20 million-a-picture </w:t>
      </w:r>
      <w:proofErr w:type="gramStart"/>
      <w:r>
        <w:rPr>
          <w:rFonts w:ascii="Verdana" w:eastAsia="Verdana" w:hAnsi="Verdana" w:cs="Verdana"/>
          <w:i/>
          <w:sz w:val="20"/>
        </w:rPr>
        <w:t>actors</w:t>
      </w:r>
      <w:proofErr w:type="gramEnd"/>
      <w:r>
        <w:rPr>
          <w:rFonts w:ascii="Verdana" w:eastAsia="Verdana" w:hAnsi="Verdana" w:cs="Verdana"/>
          <w:i/>
          <w:sz w:val="20"/>
        </w:rPr>
        <w:t xml:space="preserve"> queue for a session with their guru du jour, to Washington, where, in the gym of the Supreme Court, Justice Sandra Day O'Connor and 15 others faithfully take their class each Tuesday morning. "</w:t>
      </w:r>
    </w:p>
    <w:p w14:paraId="4726A80C" w14:textId="77777777" w:rsidR="00F1160F" w:rsidRDefault="00F1160F">
      <w:pPr>
        <w:spacing w:after="280" w:afterAutospacing="1"/>
        <w:ind w:left="360"/>
        <w:jc w:val="right"/>
        <w:rPr>
          <w:rFonts w:ascii="Verdana" w:eastAsia="Verdana" w:hAnsi="Verdana" w:cs="Verdana"/>
          <w:sz w:val="20"/>
        </w:rPr>
      </w:pPr>
      <w:r>
        <w:rPr>
          <w:rFonts w:ascii="Verdana" w:eastAsia="Verdana" w:hAnsi="Verdana" w:cs="Verdana"/>
          <w:i/>
          <w:sz w:val="20"/>
        </w:rPr>
        <w:t xml:space="preserve">- </w:t>
      </w:r>
      <w:r>
        <w:rPr>
          <w:rFonts w:ascii="Verdana" w:eastAsia="Verdana" w:hAnsi="Verdana" w:cs="Verdana"/>
          <w:b/>
          <w:i/>
          <w:sz w:val="20"/>
        </w:rPr>
        <w:t xml:space="preserve">The Power </w:t>
      </w:r>
      <w:proofErr w:type="gramStart"/>
      <w:r>
        <w:rPr>
          <w:rFonts w:ascii="Verdana" w:eastAsia="Verdana" w:hAnsi="Verdana" w:cs="Verdana"/>
          <w:b/>
          <w:i/>
          <w:sz w:val="20"/>
        </w:rPr>
        <w:t>Of</w:t>
      </w:r>
      <w:proofErr w:type="gramEnd"/>
      <w:r>
        <w:rPr>
          <w:rFonts w:ascii="Verdana" w:eastAsia="Verdana" w:hAnsi="Verdana" w:cs="Verdana"/>
          <w:b/>
          <w:i/>
          <w:sz w:val="20"/>
        </w:rPr>
        <w:t xml:space="preserve"> Yoga, Time.com</w:t>
      </w:r>
      <w:r>
        <w:rPr>
          <w:rFonts w:ascii="Verdana" w:eastAsia="Verdana" w:hAnsi="Verdana" w:cs="Verdana"/>
          <w:i/>
          <w:sz w:val="20"/>
        </w:rPr>
        <w:t xml:space="preserve"> April 15, 2001</w:t>
      </w:r>
    </w:p>
    <w:p w14:paraId="3109C008"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 xml:space="preserve">Yoga is a growing trend.  It was popular in the seventies and has come back full force into vogue in the 21st century.  Movie stars such as Madonna, Meg Ryan, Julia </w:t>
      </w:r>
      <w:proofErr w:type="gramStart"/>
      <w:r>
        <w:rPr>
          <w:rFonts w:ascii="Verdana" w:eastAsia="Verdana" w:hAnsi="Verdana" w:cs="Verdana"/>
          <w:sz w:val="20"/>
        </w:rPr>
        <w:t>Roberts</w:t>
      </w:r>
      <w:proofErr w:type="gramEnd"/>
      <w:r>
        <w:rPr>
          <w:rFonts w:ascii="Verdana" w:eastAsia="Verdana" w:hAnsi="Verdana" w:cs="Verdana"/>
          <w:sz w:val="20"/>
        </w:rPr>
        <w:t xml:space="preserve"> and Sting are advocates of the discipline.</w:t>
      </w:r>
    </w:p>
    <w:p w14:paraId="5E18CD6B"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 xml:space="preserve">The key to competition within the yoga business is the quality of the instructor.  There are </w:t>
      </w:r>
      <w:proofErr w:type="gramStart"/>
      <w:r>
        <w:rPr>
          <w:rFonts w:ascii="Verdana" w:eastAsia="Verdana" w:hAnsi="Verdana" w:cs="Verdana"/>
          <w:sz w:val="20"/>
        </w:rPr>
        <w:t>a number of</w:t>
      </w:r>
      <w:proofErr w:type="gramEnd"/>
      <w:r>
        <w:rPr>
          <w:rFonts w:ascii="Verdana" w:eastAsia="Verdana" w:hAnsi="Verdana" w:cs="Verdana"/>
          <w:sz w:val="20"/>
        </w:rPr>
        <w:t xml:space="preserve"> instructors around Monroe who are well respected, and Garden Way Yoga will strive to attract these teachers to its facility.  The location, quality and ambiance of the facility is the real competitive advantage for Garden Way.  Because it has the best most attractive facility in town teachers will want to teach here and clients will want to "get away" here.  Garden Way Yoga Center will focus of presenting GWYC as the perfect place to learn yoga skills that will improve the student physically and reduce the daily stress of the work world.</w:t>
      </w:r>
    </w:p>
    <w:p w14:paraId="788D6BE4"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Other "schools" in the area will be able to match the quality of instruction, but are often held in church halls, community centers, fitness centers, etc. and do not have the relaxing ambiance that is so important to the discipline.</w:t>
      </w:r>
    </w:p>
    <w:p w14:paraId="64710ADA" w14:textId="77777777" w:rsidR="00F1160F" w:rsidRDefault="00F1160F">
      <w:pPr>
        <w:pStyle w:val="Heading1"/>
        <w:spacing w:after="280" w:afterAutospacing="1"/>
        <w:rPr>
          <w:rFonts w:ascii="Verdana" w:eastAsia="Verdana" w:hAnsi="Verdana" w:cs="Verdana"/>
          <w:b w:val="0"/>
          <w:sz w:val="20"/>
        </w:rPr>
      </w:pPr>
      <w:bookmarkStart w:id="79" w:name="_Toc272326209"/>
      <w:bookmarkStart w:id="80" w:name="TitleTopicStrategyandImplementationSum"/>
      <w:bookmarkStart w:id="81" w:name="TopicStrategyandImplementationSum"/>
      <w:bookmarkEnd w:id="77"/>
      <w:bookmarkEnd w:id="78"/>
      <w:r>
        <w:rPr>
          <w:rFonts w:ascii="Verdana" w:eastAsia="Verdana" w:hAnsi="Verdana" w:cs="Verdana"/>
          <w:b w:val="0"/>
          <w:sz w:val="20"/>
        </w:rPr>
        <w:t>5.0 Strategy and Implementation Summary</w:t>
      </w:r>
      <w:bookmarkEnd w:id="79"/>
    </w:p>
    <w:p w14:paraId="5FBA454E" w14:textId="77777777" w:rsidR="00F1160F" w:rsidRDefault="00F1160F">
      <w:pPr>
        <w:spacing w:after="280" w:afterAutospacing="1"/>
        <w:ind w:left="360"/>
        <w:rPr>
          <w:rFonts w:ascii="Verdana" w:eastAsia="Verdana" w:hAnsi="Verdana" w:cs="Verdana"/>
          <w:sz w:val="20"/>
        </w:rPr>
      </w:pPr>
      <w:bookmarkStart w:id="82" w:name="BodyTopicStrategyandImplementationSum"/>
      <w:bookmarkEnd w:id="80"/>
      <w:r>
        <w:rPr>
          <w:rFonts w:ascii="Verdana" w:eastAsia="Verdana" w:hAnsi="Verdana" w:cs="Verdana"/>
          <w:sz w:val="20"/>
        </w:rPr>
        <w:t xml:space="preserve">The Garden Way Yoga Center will market through the numerous downtown fitness clubs, beauty salons, tanning </w:t>
      </w:r>
      <w:proofErr w:type="gramStart"/>
      <w:r>
        <w:rPr>
          <w:rFonts w:ascii="Verdana" w:eastAsia="Verdana" w:hAnsi="Verdana" w:cs="Verdana"/>
          <w:sz w:val="20"/>
        </w:rPr>
        <w:t>salons</w:t>
      </w:r>
      <w:proofErr w:type="gramEnd"/>
      <w:r>
        <w:rPr>
          <w:rFonts w:ascii="Verdana" w:eastAsia="Verdana" w:hAnsi="Verdana" w:cs="Verdana"/>
          <w:sz w:val="20"/>
        </w:rPr>
        <w:t xml:space="preserve"> and boutiques.  The Garden Way Yoga Center will offer the free open workshop for beginners.  In addition, GWYC will initiate a program that will give 25% session discount to members who successfully recruit new members to GWYC.</w:t>
      </w:r>
    </w:p>
    <w:p w14:paraId="0801A1B3" w14:textId="77777777" w:rsidR="00F1160F" w:rsidRDefault="00F1160F">
      <w:pPr>
        <w:pStyle w:val="Heading2"/>
        <w:spacing w:after="280" w:afterAutospacing="1"/>
        <w:rPr>
          <w:rFonts w:ascii="Verdana" w:eastAsia="Verdana" w:hAnsi="Verdana" w:cs="Verdana"/>
          <w:b w:val="0"/>
          <w:i w:val="0"/>
          <w:sz w:val="20"/>
        </w:rPr>
      </w:pPr>
      <w:bookmarkStart w:id="83" w:name="_Toc272326210"/>
      <w:bookmarkStart w:id="84" w:name="TitleTopicCompetitiveEdge"/>
      <w:bookmarkStart w:id="85" w:name="TopicCompetitiveEdge"/>
      <w:bookmarkEnd w:id="81"/>
      <w:bookmarkEnd w:id="82"/>
      <w:r>
        <w:rPr>
          <w:rFonts w:ascii="Verdana" w:eastAsia="Verdana" w:hAnsi="Verdana" w:cs="Verdana"/>
          <w:b w:val="0"/>
          <w:i w:val="0"/>
          <w:sz w:val="20"/>
        </w:rPr>
        <w:t>5.1 Competitive Edge</w:t>
      </w:r>
      <w:bookmarkEnd w:id="83"/>
    </w:p>
    <w:p w14:paraId="41A4F3C5" w14:textId="77777777" w:rsidR="00F1160F" w:rsidRDefault="00F1160F">
      <w:pPr>
        <w:spacing w:after="280" w:afterAutospacing="1"/>
        <w:ind w:left="360"/>
        <w:rPr>
          <w:rFonts w:ascii="Verdana" w:eastAsia="Verdana" w:hAnsi="Verdana" w:cs="Verdana"/>
          <w:sz w:val="20"/>
        </w:rPr>
      </w:pPr>
      <w:bookmarkStart w:id="86" w:name="BodyTopicCompetitiveEdge"/>
      <w:bookmarkEnd w:id="84"/>
      <w:r>
        <w:rPr>
          <w:rFonts w:ascii="Verdana" w:eastAsia="Verdana" w:hAnsi="Verdana" w:cs="Verdana"/>
          <w:sz w:val="20"/>
        </w:rPr>
        <w:t xml:space="preserve">The competitive advantage of Garden Way Yoga Center is location and the quality and ambiance of the facility. Based in the heart of Monroe, we offer our members excellent instruction that fits into their busy day, providing them a sanctuary from daily pressure.  Our facility is a perfect </w:t>
      </w:r>
      <w:proofErr w:type="spellStart"/>
      <w:r>
        <w:rPr>
          <w:rFonts w:ascii="Verdana" w:eastAsia="Verdana" w:hAnsi="Verdana" w:cs="Verdana"/>
          <w:sz w:val="20"/>
        </w:rPr>
        <w:t>compliment</w:t>
      </w:r>
      <w:proofErr w:type="spellEnd"/>
      <w:r>
        <w:rPr>
          <w:rFonts w:ascii="Verdana" w:eastAsia="Verdana" w:hAnsi="Verdana" w:cs="Verdana"/>
          <w:sz w:val="20"/>
        </w:rPr>
        <w:t xml:space="preserve"> to our brand image.</w:t>
      </w:r>
    </w:p>
    <w:p w14:paraId="702898B1" w14:textId="77777777" w:rsidR="00F1160F" w:rsidRDefault="00F1160F">
      <w:pPr>
        <w:pStyle w:val="Heading2"/>
        <w:spacing w:after="280" w:afterAutospacing="1"/>
        <w:rPr>
          <w:rFonts w:ascii="Verdana" w:eastAsia="Verdana" w:hAnsi="Verdana" w:cs="Verdana"/>
          <w:b w:val="0"/>
          <w:i w:val="0"/>
          <w:sz w:val="20"/>
        </w:rPr>
      </w:pPr>
      <w:bookmarkStart w:id="87" w:name="_Toc272326211"/>
      <w:bookmarkStart w:id="88" w:name="TitleTopicSalesForecast"/>
      <w:bookmarkStart w:id="89" w:name="TopicSalesForecast"/>
      <w:bookmarkEnd w:id="85"/>
      <w:bookmarkEnd w:id="86"/>
    </w:p>
    <w:p w14:paraId="6076AD1E" w14:textId="77777777" w:rsidR="00F1160F" w:rsidRDefault="00F1160F">
      <w:pPr>
        <w:pStyle w:val="Heading2"/>
        <w:spacing w:after="280" w:afterAutospacing="1"/>
        <w:rPr>
          <w:rFonts w:ascii="Verdana" w:eastAsia="Verdana" w:hAnsi="Verdana" w:cs="Verdana"/>
          <w:b w:val="0"/>
          <w:i w:val="0"/>
          <w:sz w:val="20"/>
        </w:rPr>
      </w:pPr>
      <w:r>
        <w:rPr>
          <w:rFonts w:ascii="Verdana" w:eastAsia="Verdana" w:hAnsi="Verdana" w:cs="Verdana"/>
          <w:b w:val="0"/>
          <w:i w:val="0"/>
          <w:sz w:val="20"/>
        </w:rPr>
        <w:br w:type="page"/>
      </w:r>
      <w:r>
        <w:rPr>
          <w:rFonts w:ascii="Verdana" w:eastAsia="Verdana" w:hAnsi="Verdana" w:cs="Verdana"/>
          <w:b w:val="0"/>
          <w:i w:val="0"/>
          <w:sz w:val="20"/>
        </w:rPr>
        <w:lastRenderedPageBreak/>
        <w:t>5.2 Sales Forecast</w:t>
      </w:r>
      <w:bookmarkEnd w:id="87"/>
    </w:p>
    <w:p w14:paraId="43DC4A9D" w14:textId="77777777" w:rsidR="00F1160F" w:rsidRDefault="00F1160F">
      <w:pPr>
        <w:spacing w:after="280" w:afterAutospacing="1"/>
        <w:ind w:left="360"/>
        <w:rPr>
          <w:rFonts w:ascii="Verdana" w:eastAsia="Verdana" w:hAnsi="Verdana" w:cs="Verdana"/>
          <w:sz w:val="20"/>
        </w:rPr>
      </w:pPr>
      <w:bookmarkStart w:id="90" w:name="BodyTopicSalesForecast"/>
      <w:bookmarkEnd w:id="88"/>
      <w:r>
        <w:rPr>
          <w:rFonts w:ascii="Verdana" w:eastAsia="Verdana" w:hAnsi="Verdana" w:cs="Verdana"/>
          <w:sz w:val="20"/>
        </w:rPr>
        <w:t>The sales forecast outlines sales of instruction time as well as sales of products through the boutique located in the facility.  Instructions is sold in the following three ways:</w:t>
      </w:r>
    </w:p>
    <w:p w14:paraId="75274665" w14:textId="77777777" w:rsidR="00F1160F" w:rsidRDefault="00F1160F">
      <w:pPr>
        <w:numPr>
          <w:ilvl w:val="0"/>
          <w:numId w:val="6"/>
        </w:numPr>
        <w:rPr>
          <w:rFonts w:ascii="Verdana" w:eastAsia="Verdana" w:hAnsi="Verdana" w:cs="Verdana"/>
          <w:sz w:val="20"/>
        </w:rPr>
      </w:pPr>
      <w:r>
        <w:rPr>
          <w:rFonts w:ascii="Verdana" w:eastAsia="Verdana" w:hAnsi="Verdana" w:cs="Verdana"/>
          <w:sz w:val="20"/>
        </w:rPr>
        <w:t>Private </w:t>
      </w:r>
      <w:proofErr w:type="gramStart"/>
      <w:r>
        <w:rPr>
          <w:rFonts w:ascii="Verdana" w:eastAsia="Verdana" w:hAnsi="Verdana" w:cs="Verdana"/>
          <w:sz w:val="20"/>
        </w:rPr>
        <w:t>lessons;</w:t>
      </w:r>
      <w:proofErr w:type="gramEnd"/>
    </w:p>
    <w:p w14:paraId="7EC476F7" w14:textId="77777777" w:rsidR="00F1160F" w:rsidRDefault="00F1160F">
      <w:pPr>
        <w:numPr>
          <w:ilvl w:val="0"/>
          <w:numId w:val="6"/>
        </w:numPr>
        <w:rPr>
          <w:rFonts w:ascii="Verdana" w:eastAsia="Verdana" w:hAnsi="Verdana" w:cs="Verdana"/>
          <w:sz w:val="20"/>
        </w:rPr>
      </w:pPr>
      <w:proofErr w:type="gramStart"/>
      <w:r>
        <w:rPr>
          <w:rFonts w:ascii="Verdana" w:eastAsia="Verdana" w:hAnsi="Verdana" w:cs="Verdana"/>
          <w:sz w:val="20"/>
        </w:rPr>
        <w:t>Eight week</w:t>
      </w:r>
      <w:proofErr w:type="gramEnd"/>
      <w:r>
        <w:rPr>
          <w:rFonts w:ascii="Verdana" w:eastAsia="Verdana" w:hAnsi="Verdana" w:cs="Verdana"/>
          <w:sz w:val="20"/>
        </w:rPr>
        <w:t xml:space="preserve"> courses;</w:t>
      </w:r>
    </w:p>
    <w:p w14:paraId="5214DFAF" w14:textId="77777777" w:rsidR="00F1160F" w:rsidRDefault="00F1160F">
      <w:pPr>
        <w:numPr>
          <w:ilvl w:val="0"/>
          <w:numId w:val="6"/>
        </w:numPr>
        <w:spacing w:after="280" w:afterAutospacing="1"/>
        <w:rPr>
          <w:rFonts w:ascii="Verdana" w:eastAsia="Verdana" w:hAnsi="Verdana" w:cs="Verdana"/>
          <w:sz w:val="20"/>
        </w:rPr>
      </w:pPr>
      <w:r>
        <w:rPr>
          <w:rFonts w:ascii="Verdana" w:eastAsia="Verdana" w:hAnsi="Verdana" w:cs="Verdana"/>
          <w:sz w:val="20"/>
        </w:rPr>
        <w:t>Drop-in sessions.</w:t>
      </w:r>
    </w:p>
    <w:p w14:paraId="05D62374"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 xml:space="preserve">The boutique will sell clothing, books, posters, books, DVDs and videos, mats, and other props for yoga. In </w:t>
      </w:r>
      <w:proofErr w:type="gramStart"/>
      <w:r>
        <w:rPr>
          <w:rFonts w:ascii="Verdana" w:eastAsia="Verdana" w:hAnsi="Verdana" w:cs="Verdana"/>
          <w:sz w:val="20"/>
        </w:rPr>
        <w:t>addition</w:t>
      </w:r>
      <w:proofErr w:type="gramEnd"/>
      <w:r>
        <w:rPr>
          <w:rFonts w:ascii="Verdana" w:eastAsia="Verdana" w:hAnsi="Verdana" w:cs="Verdana"/>
          <w:sz w:val="20"/>
        </w:rPr>
        <w:t xml:space="preserve"> it will sell healthy pre-bottled drinks and healthy energy food.  In the beginning all food will be pre-packaged, since Jill does not have the facility or expertise to run a cafe facility.  If the facility becomes more of a destination, she will research adding a cafe.</w:t>
      </w:r>
    </w:p>
    <w:p w14:paraId="031ADBAE"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 xml:space="preserve">The Garden Way Yoga Center anticipates that sales will be slow for the first and second month of operation. After that point, sales will increase as membership grows. </w:t>
      </w:r>
    </w:p>
    <w:p w14:paraId="386A6114"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The following is the sales forecast for three years.</w:t>
      </w:r>
    </w:p>
    <w:bookmarkEnd w:id="89"/>
    <w:bookmarkEnd w:id="90"/>
    <w:p w14:paraId="641AFEF4" w14:textId="77777777" w:rsidR="00F1160F" w:rsidRDefault="00F1160F">
      <w:pPr>
        <w:spacing w:after="280" w:afterAutospacing="1"/>
        <w:rPr>
          <w:rFonts w:ascii="Verdana" w:eastAsia="Verdana" w:hAnsi="Verdana" w:cs="Verdana"/>
          <w:sz w:val="20"/>
        </w:rPr>
      </w:pPr>
    </w:p>
    <w:p w14:paraId="7AB3BA71" w14:textId="77777777" w:rsidR="00F1160F" w:rsidRDefault="00F1160F">
      <w:pPr>
        <w:pStyle w:val="Heading3"/>
        <w:spacing w:after="280" w:afterAutospacing="1"/>
        <w:ind w:left="360"/>
        <w:rPr>
          <w:rFonts w:ascii="Verdana" w:eastAsia="Verdana" w:hAnsi="Verdana" w:cs="Verdana"/>
          <w:b w:val="0"/>
          <w:sz w:val="20"/>
        </w:rPr>
      </w:pPr>
      <w:bookmarkStart w:id="91" w:name="ChartSalesMonthly"/>
      <w:bookmarkStart w:id="92" w:name="_Toc272326212"/>
      <w:bookmarkStart w:id="93" w:name="BodyChartSalesMonthly"/>
      <w:r>
        <w:rPr>
          <w:rFonts w:ascii="Verdana" w:eastAsia="Verdana" w:hAnsi="Verdana" w:cs="Verdana"/>
          <w:b w:val="0"/>
          <w:sz w:val="20"/>
        </w:rPr>
        <w:t>Chart: Sales Monthly</w:t>
      </w:r>
      <w:bookmarkEnd w:id="91"/>
      <w:bookmarkEnd w:id="92"/>
    </w:p>
    <w:p w14:paraId="5C047F27" w14:textId="77777777" w:rsidR="00F1160F" w:rsidRDefault="00915E54">
      <w:pPr>
        <w:spacing w:after="280" w:afterAutospacing="1"/>
        <w:ind w:left="360"/>
        <w:rPr>
          <w:rFonts w:ascii="Verdana" w:eastAsia="Verdana" w:hAnsi="Verdana" w:cs="Verdana"/>
          <w:sz w:val="20"/>
        </w:rPr>
      </w:pPr>
      <w:r>
        <w:rPr>
          <w:rFonts w:ascii="Verdana" w:eastAsia="Verdana" w:hAnsi="Verdana" w:cs="Verdana"/>
          <w:noProof/>
          <w:sz w:val="20"/>
        </w:rPr>
        <w:drawing>
          <wp:inline distT="0" distB="0" distL="0" distR="0" wp14:anchorId="7B7188D8" wp14:editId="4D9BBA15">
            <wp:extent cx="5245100" cy="30353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5100" cy="3035300"/>
                    </a:xfrm>
                    <a:prstGeom prst="rect">
                      <a:avLst/>
                    </a:prstGeom>
                    <a:noFill/>
                    <a:ln>
                      <a:noFill/>
                    </a:ln>
                  </pic:spPr>
                </pic:pic>
              </a:graphicData>
            </a:graphic>
          </wp:inline>
        </w:drawing>
      </w:r>
      <w:bookmarkEnd w:id="93"/>
    </w:p>
    <w:p w14:paraId="338EEFFB" w14:textId="77777777" w:rsidR="00F1160F" w:rsidRDefault="00F1160F">
      <w:pPr>
        <w:spacing w:after="280" w:afterAutospacing="1"/>
        <w:rPr>
          <w:rFonts w:ascii="Verdana" w:eastAsia="Verdana" w:hAnsi="Verdana" w:cs="Verdana"/>
          <w:sz w:val="20"/>
        </w:rPr>
      </w:pPr>
    </w:p>
    <w:p w14:paraId="0D9950D8" w14:textId="77777777" w:rsidR="00F1160F" w:rsidRDefault="00F1160F">
      <w:pPr>
        <w:pStyle w:val="Heading3"/>
        <w:spacing w:after="280" w:afterAutospacing="1"/>
        <w:ind w:left="360"/>
        <w:rPr>
          <w:rFonts w:ascii="Verdana" w:eastAsia="Verdana" w:hAnsi="Verdana" w:cs="Verdana"/>
          <w:b w:val="0"/>
          <w:sz w:val="20"/>
        </w:rPr>
      </w:pPr>
      <w:bookmarkStart w:id="94" w:name="ChartSalesbyYear"/>
      <w:bookmarkStart w:id="95" w:name="_Toc272326213"/>
      <w:bookmarkStart w:id="96" w:name="BodyChartSalesbyYear"/>
      <w:r>
        <w:rPr>
          <w:rFonts w:ascii="Verdana" w:eastAsia="Verdana" w:hAnsi="Verdana" w:cs="Verdana"/>
          <w:b w:val="0"/>
          <w:sz w:val="20"/>
        </w:rPr>
        <w:lastRenderedPageBreak/>
        <w:t>Chart: Sales by Year</w:t>
      </w:r>
      <w:bookmarkEnd w:id="94"/>
      <w:bookmarkEnd w:id="95"/>
    </w:p>
    <w:p w14:paraId="4DBF2E15" w14:textId="77777777" w:rsidR="00F1160F" w:rsidRDefault="00915E54">
      <w:pPr>
        <w:spacing w:after="280" w:afterAutospacing="1"/>
        <w:ind w:left="360"/>
        <w:rPr>
          <w:rFonts w:ascii="Verdana" w:eastAsia="Verdana" w:hAnsi="Verdana" w:cs="Verdana"/>
          <w:sz w:val="20"/>
        </w:rPr>
      </w:pPr>
      <w:r>
        <w:rPr>
          <w:rFonts w:ascii="Verdana" w:eastAsia="Verdana" w:hAnsi="Verdana" w:cs="Verdana"/>
          <w:noProof/>
          <w:sz w:val="20"/>
        </w:rPr>
        <w:drawing>
          <wp:inline distT="0" distB="0" distL="0" distR="0" wp14:anchorId="6A3E9BF5" wp14:editId="7EF1E828">
            <wp:extent cx="5245100" cy="303530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5100" cy="3035300"/>
                    </a:xfrm>
                    <a:prstGeom prst="rect">
                      <a:avLst/>
                    </a:prstGeom>
                    <a:noFill/>
                    <a:ln>
                      <a:noFill/>
                    </a:ln>
                  </pic:spPr>
                </pic:pic>
              </a:graphicData>
            </a:graphic>
          </wp:inline>
        </w:drawing>
      </w:r>
      <w:bookmarkEnd w:id="96"/>
    </w:p>
    <w:p w14:paraId="3A57BDA3" w14:textId="77777777" w:rsidR="00F1160F" w:rsidRDefault="00F1160F">
      <w:pPr>
        <w:pStyle w:val="Heading3"/>
        <w:spacing w:after="280" w:afterAutospacing="1"/>
        <w:rPr>
          <w:rFonts w:ascii="Verdana" w:eastAsia="Verdana" w:hAnsi="Verdana" w:cs="Verdana"/>
          <w:b w:val="0"/>
          <w:sz w:val="20"/>
        </w:rPr>
      </w:pPr>
      <w:bookmarkStart w:id="97" w:name="TitleTablePlanBodySalesForecast"/>
      <w:bookmarkStart w:id="98" w:name="_Toc272326214"/>
      <w:r>
        <w:rPr>
          <w:rFonts w:ascii="Verdana" w:eastAsia="Verdana" w:hAnsi="Verdana" w:cs="Verdana"/>
          <w:b w:val="0"/>
          <w:sz w:val="20"/>
        </w:rPr>
        <w:t>Table: Sales Forecast</w:t>
      </w:r>
      <w:bookmarkEnd w:id="97"/>
      <w:bookmarkEnd w:id="98"/>
    </w:p>
    <w:p w14:paraId="5312E02B" w14:textId="77777777" w:rsidR="00F1160F" w:rsidRDefault="00F1160F">
      <w:pPr>
        <w:rPr>
          <w:rFonts w:ascii="Verdana" w:eastAsia="Verdana" w:hAnsi="Verdana" w:cs="Verdana"/>
          <w:sz w:val="20"/>
        </w:rPr>
      </w:pPr>
      <w:bookmarkStart w:id="99" w:name="TablePlanBodySalesForecast"/>
      <w:bookmarkStart w:id="100" w:name="BodyTablePlanBodySalesForecast"/>
    </w:p>
    <w:tbl>
      <w:tblPr>
        <w:tblW w:w="0" w:type="auto"/>
        <w:tblInd w:w="360" w:type="dxa"/>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4494"/>
        <w:gridCol w:w="1742"/>
        <w:gridCol w:w="1742"/>
        <w:gridCol w:w="1742"/>
      </w:tblGrid>
      <w:tr w:rsidR="00F1160F" w:rsidRPr="00F13033" w14:paraId="710311CC" w14:textId="77777777">
        <w:tc>
          <w:tcPr>
            <w:tcW w:w="4645" w:type="dxa"/>
            <w:tcBorders>
              <w:bottom w:val="single" w:sz="6" w:space="0" w:color="000000"/>
              <w:right w:val="single" w:sz="6" w:space="0" w:color="000000"/>
            </w:tcBorders>
            <w:shd w:val="clear" w:color="auto" w:fill="auto"/>
          </w:tcPr>
          <w:p w14:paraId="162EB62E" w14:textId="77777777" w:rsidR="00F1160F" w:rsidRPr="00F13033" w:rsidRDefault="00F1160F">
            <w:pPr>
              <w:pStyle w:val="PasTable1"/>
              <w:rPr>
                <w:rFonts w:ascii="Verdana" w:eastAsia="Verdana" w:hAnsi="Verdana" w:cs="Verdana"/>
                <w:i/>
                <w:iCs/>
                <w:sz w:val="20"/>
              </w:rPr>
            </w:pPr>
            <w:r w:rsidRPr="00F13033">
              <w:rPr>
                <w:rFonts w:ascii="Arial" w:eastAsia="Arial" w:hAnsi="Arial" w:cs="Arial"/>
                <w:i/>
                <w:iCs/>
                <w:sz w:val="15"/>
              </w:rPr>
              <w:t>Sales Forecast</w:t>
            </w:r>
          </w:p>
        </w:tc>
        <w:tc>
          <w:tcPr>
            <w:tcW w:w="1779" w:type="dxa"/>
            <w:tcBorders>
              <w:left w:val="single" w:sz="6" w:space="0" w:color="000000"/>
              <w:bottom w:val="single" w:sz="6" w:space="0" w:color="000000"/>
            </w:tcBorders>
            <w:shd w:val="clear" w:color="auto" w:fill="auto"/>
          </w:tcPr>
          <w:p w14:paraId="190FAD0C" w14:textId="77777777" w:rsidR="00F1160F" w:rsidRPr="00F13033" w:rsidRDefault="00F1160F">
            <w:pPr>
              <w:pStyle w:val="PasTable1"/>
              <w:rPr>
                <w:rFonts w:ascii="Verdana" w:eastAsia="Verdana" w:hAnsi="Verdana" w:cs="Verdana"/>
                <w:i/>
                <w:iCs/>
                <w:sz w:val="20"/>
              </w:rPr>
            </w:pPr>
          </w:p>
        </w:tc>
        <w:tc>
          <w:tcPr>
            <w:tcW w:w="1779" w:type="dxa"/>
            <w:tcBorders>
              <w:bottom w:val="single" w:sz="6" w:space="0" w:color="000000"/>
            </w:tcBorders>
            <w:shd w:val="clear" w:color="auto" w:fill="auto"/>
          </w:tcPr>
          <w:p w14:paraId="096E70E4" w14:textId="77777777" w:rsidR="00F1160F" w:rsidRPr="00F13033" w:rsidRDefault="00F1160F">
            <w:pPr>
              <w:pStyle w:val="PasTable1"/>
              <w:rPr>
                <w:rFonts w:ascii="Verdana" w:eastAsia="Verdana" w:hAnsi="Verdana" w:cs="Verdana"/>
                <w:i/>
                <w:iCs/>
                <w:sz w:val="20"/>
              </w:rPr>
            </w:pPr>
          </w:p>
        </w:tc>
        <w:tc>
          <w:tcPr>
            <w:tcW w:w="1779" w:type="dxa"/>
            <w:tcBorders>
              <w:bottom w:val="single" w:sz="6" w:space="0" w:color="000000"/>
            </w:tcBorders>
            <w:shd w:val="clear" w:color="auto" w:fill="auto"/>
          </w:tcPr>
          <w:p w14:paraId="6CED91E6" w14:textId="77777777" w:rsidR="00F1160F" w:rsidRPr="00F13033" w:rsidRDefault="00F1160F">
            <w:pPr>
              <w:pStyle w:val="PasTable1"/>
              <w:rPr>
                <w:rFonts w:ascii="Verdana" w:eastAsia="Verdana" w:hAnsi="Verdana" w:cs="Verdana"/>
                <w:b/>
                <w:bCs/>
                <w:sz w:val="20"/>
              </w:rPr>
            </w:pPr>
          </w:p>
        </w:tc>
      </w:tr>
      <w:tr w:rsidR="00F1160F" w:rsidRPr="00F13033" w14:paraId="0D9D544C" w14:textId="77777777">
        <w:tc>
          <w:tcPr>
            <w:tcW w:w="4645" w:type="dxa"/>
            <w:tcBorders>
              <w:top w:val="single" w:sz="6" w:space="0" w:color="000000"/>
              <w:right w:val="single" w:sz="6" w:space="0" w:color="000000"/>
            </w:tcBorders>
            <w:shd w:val="clear" w:color="auto" w:fill="auto"/>
          </w:tcPr>
          <w:p w14:paraId="1DCEB905" w14:textId="77777777" w:rsidR="00F1160F" w:rsidRPr="00F13033" w:rsidRDefault="00F1160F">
            <w:pPr>
              <w:pStyle w:val="PasTable1"/>
              <w:rPr>
                <w:rFonts w:ascii="Verdana" w:eastAsia="Verdana" w:hAnsi="Verdana" w:cs="Verdana"/>
                <w:sz w:val="20"/>
              </w:rPr>
            </w:pPr>
          </w:p>
        </w:tc>
        <w:tc>
          <w:tcPr>
            <w:tcW w:w="1779" w:type="dxa"/>
            <w:tcBorders>
              <w:top w:val="single" w:sz="6" w:space="0" w:color="000000"/>
              <w:left w:val="single" w:sz="6" w:space="0" w:color="000000"/>
            </w:tcBorders>
            <w:shd w:val="clear" w:color="auto" w:fill="auto"/>
          </w:tcPr>
          <w:p w14:paraId="1E9CBCA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1</w:t>
            </w:r>
          </w:p>
        </w:tc>
        <w:tc>
          <w:tcPr>
            <w:tcW w:w="1779" w:type="dxa"/>
            <w:tcBorders>
              <w:top w:val="single" w:sz="6" w:space="0" w:color="000000"/>
            </w:tcBorders>
            <w:shd w:val="clear" w:color="auto" w:fill="auto"/>
          </w:tcPr>
          <w:p w14:paraId="7DFEF3B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2</w:t>
            </w:r>
          </w:p>
        </w:tc>
        <w:tc>
          <w:tcPr>
            <w:tcW w:w="1779" w:type="dxa"/>
            <w:tcBorders>
              <w:top w:val="single" w:sz="6" w:space="0" w:color="000000"/>
            </w:tcBorders>
            <w:shd w:val="clear" w:color="auto" w:fill="auto"/>
          </w:tcPr>
          <w:p w14:paraId="38D9910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3</w:t>
            </w:r>
          </w:p>
        </w:tc>
      </w:tr>
      <w:tr w:rsidR="00F1160F" w:rsidRPr="00F13033" w14:paraId="1EBD4F96" w14:textId="77777777">
        <w:tc>
          <w:tcPr>
            <w:tcW w:w="4645" w:type="dxa"/>
            <w:tcBorders>
              <w:right w:val="single" w:sz="6" w:space="0" w:color="000000"/>
            </w:tcBorders>
            <w:shd w:val="clear" w:color="auto" w:fill="auto"/>
          </w:tcPr>
          <w:p w14:paraId="67B7952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Sales</w:t>
            </w:r>
          </w:p>
        </w:tc>
        <w:tc>
          <w:tcPr>
            <w:tcW w:w="1779" w:type="dxa"/>
            <w:tcBorders>
              <w:left w:val="single" w:sz="6" w:space="0" w:color="000000"/>
            </w:tcBorders>
            <w:shd w:val="clear" w:color="auto" w:fill="auto"/>
          </w:tcPr>
          <w:p w14:paraId="08E256E2" w14:textId="77777777" w:rsidR="00F1160F" w:rsidRPr="00F13033" w:rsidRDefault="00F1160F">
            <w:pPr>
              <w:pStyle w:val="PasTable1"/>
              <w:rPr>
                <w:rFonts w:ascii="Verdana" w:eastAsia="Verdana" w:hAnsi="Verdana" w:cs="Verdana"/>
                <w:sz w:val="20"/>
              </w:rPr>
            </w:pPr>
          </w:p>
        </w:tc>
        <w:tc>
          <w:tcPr>
            <w:tcW w:w="1779" w:type="dxa"/>
            <w:shd w:val="clear" w:color="auto" w:fill="auto"/>
          </w:tcPr>
          <w:p w14:paraId="6E2BE1C8" w14:textId="77777777" w:rsidR="00F1160F" w:rsidRPr="00F13033" w:rsidRDefault="00F1160F">
            <w:pPr>
              <w:pStyle w:val="PasTable1"/>
              <w:rPr>
                <w:rFonts w:ascii="Verdana" w:eastAsia="Verdana" w:hAnsi="Verdana" w:cs="Verdana"/>
                <w:sz w:val="20"/>
              </w:rPr>
            </w:pPr>
          </w:p>
        </w:tc>
        <w:tc>
          <w:tcPr>
            <w:tcW w:w="1779" w:type="dxa"/>
            <w:shd w:val="clear" w:color="auto" w:fill="auto"/>
          </w:tcPr>
          <w:p w14:paraId="2481B303" w14:textId="77777777" w:rsidR="00F1160F" w:rsidRPr="00F13033" w:rsidRDefault="00F1160F">
            <w:pPr>
              <w:pStyle w:val="PasTable1"/>
              <w:rPr>
                <w:rFonts w:ascii="Verdana" w:eastAsia="Verdana" w:hAnsi="Verdana" w:cs="Verdana"/>
                <w:sz w:val="20"/>
              </w:rPr>
            </w:pPr>
          </w:p>
        </w:tc>
      </w:tr>
      <w:tr w:rsidR="00F1160F" w:rsidRPr="00F13033" w14:paraId="6EDE47D7" w14:textId="77777777">
        <w:tc>
          <w:tcPr>
            <w:tcW w:w="4645" w:type="dxa"/>
            <w:tcBorders>
              <w:right w:val="single" w:sz="6" w:space="0" w:color="000000"/>
            </w:tcBorders>
            <w:shd w:val="clear" w:color="auto" w:fill="auto"/>
          </w:tcPr>
          <w:p w14:paraId="5FA2EAA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Yoga Instruction</w:t>
            </w:r>
          </w:p>
        </w:tc>
        <w:tc>
          <w:tcPr>
            <w:tcW w:w="1779" w:type="dxa"/>
            <w:tcBorders>
              <w:left w:val="single" w:sz="6" w:space="0" w:color="000000"/>
            </w:tcBorders>
            <w:shd w:val="clear" w:color="auto" w:fill="auto"/>
          </w:tcPr>
          <w:p w14:paraId="08102B1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$152,000 </w:t>
            </w:r>
          </w:p>
        </w:tc>
        <w:tc>
          <w:tcPr>
            <w:tcW w:w="1779" w:type="dxa"/>
            <w:shd w:val="clear" w:color="auto" w:fill="auto"/>
          </w:tcPr>
          <w:p w14:paraId="6F51A37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$190,000 </w:t>
            </w:r>
          </w:p>
        </w:tc>
        <w:tc>
          <w:tcPr>
            <w:tcW w:w="1779" w:type="dxa"/>
            <w:shd w:val="clear" w:color="auto" w:fill="auto"/>
          </w:tcPr>
          <w:p w14:paraId="29F9CA9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$240,000 </w:t>
            </w:r>
          </w:p>
        </w:tc>
      </w:tr>
      <w:tr w:rsidR="00F1160F" w:rsidRPr="00F13033" w14:paraId="0D09BA15" w14:textId="77777777">
        <w:tc>
          <w:tcPr>
            <w:tcW w:w="4645" w:type="dxa"/>
            <w:tcBorders>
              <w:right w:val="single" w:sz="6" w:space="0" w:color="000000"/>
            </w:tcBorders>
            <w:shd w:val="clear" w:color="auto" w:fill="auto"/>
          </w:tcPr>
          <w:p w14:paraId="6076F16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Boutique Sales</w:t>
            </w:r>
          </w:p>
        </w:tc>
        <w:tc>
          <w:tcPr>
            <w:tcW w:w="1779" w:type="dxa"/>
            <w:tcBorders>
              <w:left w:val="single" w:sz="6" w:space="0" w:color="000000"/>
            </w:tcBorders>
            <w:shd w:val="clear" w:color="auto" w:fill="auto"/>
          </w:tcPr>
          <w:p w14:paraId="4E17BE4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$64,000 </w:t>
            </w:r>
          </w:p>
        </w:tc>
        <w:tc>
          <w:tcPr>
            <w:tcW w:w="1779" w:type="dxa"/>
            <w:shd w:val="clear" w:color="auto" w:fill="auto"/>
          </w:tcPr>
          <w:p w14:paraId="7FEB9D0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$85,000 </w:t>
            </w:r>
          </w:p>
        </w:tc>
        <w:tc>
          <w:tcPr>
            <w:tcW w:w="1779" w:type="dxa"/>
            <w:shd w:val="clear" w:color="auto" w:fill="auto"/>
          </w:tcPr>
          <w:p w14:paraId="0CF423A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$106,000 </w:t>
            </w:r>
          </w:p>
        </w:tc>
      </w:tr>
      <w:tr w:rsidR="00F1160F" w:rsidRPr="00F13033" w14:paraId="770EF746" w14:textId="77777777">
        <w:tc>
          <w:tcPr>
            <w:tcW w:w="4645" w:type="dxa"/>
            <w:tcBorders>
              <w:right w:val="single" w:sz="6" w:space="0" w:color="000000"/>
            </w:tcBorders>
            <w:shd w:val="clear" w:color="auto" w:fill="auto"/>
          </w:tcPr>
          <w:p w14:paraId="4934725F"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Other</w:t>
            </w:r>
          </w:p>
        </w:tc>
        <w:tc>
          <w:tcPr>
            <w:tcW w:w="1779" w:type="dxa"/>
            <w:tcBorders>
              <w:left w:val="single" w:sz="6" w:space="0" w:color="000000"/>
            </w:tcBorders>
            <w:shd w:val="clear" w:color="auto" w:fill="auto"/>
          </w:tcPr>
          <w:p w14:paraId="7C148FE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79" w:type="dxa"/>
            <w:shd w:val="clear" w:color="auto" w:fill="auto"/>
          </w:tcPr>
          <w:p w14:paraId="3BE2B37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79" w:type="dxa"/>
            <w:shd w:val="clear" w:color="auto" w:fill="auto"/>
          </w:tcPr>
          <w:p w14:paraId="030BCEF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7EADD187" w14:textId="77777777">
        <w:tc>
          <w:tcPr>
            <w:tcW w:w="4645" w:type="dxa"/>
            <w:tcBorders>
              <w:right w:val="single" w:sz="6" w:space="0" w:color="000000"/>
            </w:tcBorders>
            <w:shd w:val="clear" w:color="auto" w:fill="auto"/>
          </w:tcPr>
          <w:p w14:paraId="14311EB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Sales</w:t>
            </w:r>
          </w:p>
        </w:tc>
        <w:tc>
          <w:tcPr>
            <w:tcW w:w="1779" w:type="dxa"/>
            <w:tcBorders>
              <w:left w:val="single" w:sz="6" w:space="0" w:color="000000"/>
            </w:tcBorders>
            <w:shd w:val="clear" w:color="auto" w:fill="auto"/>
          </w:tcPr>
          <w:p w14:paraId="3B73F44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$216,000 </w:t>
            </w:r>
          </w:p>
        </w:tc>
        <w:tc>
          <w:tcPr>
            <w:tcW w:w="1779" w:type="dxa"/>
            <w:shd w:val="clear" w:color="auto" w:fill="auto"/>
          </w:tcPr>
          <w:p w14:paraId="6A6EF83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$275,000 </w:t>
            </w:r>
          </w:p>
        </w:tc>
        <w:tc>
          <w:tcPr>
            <w:tcW w:w="1779" w:type="dxa"/>
            <w:shd w:val="clear" w:color="auto" w:fill="auto"/>
          </w:tcPr>
          <w:p w14:paraId="3E347D0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$346,000 </w:t>
            </w:r>
          </w:p>
        </w:tc>
      </w:tr>
      <w:tr w:rsidR="00F1160F" w:rsidRPr="00F13033" w14:paraId="70251D4F" w14:textId="77777777">
        <w:tc>
          <w:tcPr>
            <w:tcW w:w="4645" w:type="dxa"/>
            <w:tcBorders>
              <w:right w:val="single" w:sz="6" w:space="0" w:color="000000"/>
            </w:tcBorders>
            <w:shd w:val="clear" w:color="auto" w:fill="auto"/>
          </w:tcPr>
          <w:p w14:paraId="6D4C33A2" w14:textId="77777777" w:rsidR="00F1160F" w:rsidRPr="00F13033" w:rsidRDefault="00F1160F">
            <w:pPr>
              <w:pStyle w:val="PasTable1"/>
              <w:jc w:val="right"/>
              <w:rPr>
                <w:rFonts w:ascii="Verdana" w:eastAsia="Verdana" w:hAnsi="Verdana" w:cs="Verdana"/>
                <w:sz w:val="20"/>
              </w:rPr>
            </w:pPr>
          </w:p>
        </w:tc>
        <w:tc>
          <w:tcPr>
            <w:tcW w:w="1779" w:type="dxa"/>
            <w:tcBorders>
              <w:left w:val="single" w:sz="6" w:space="0" w:color="000000"/>
            </w:tcBorders>
            <w:shd w:val="clear" w:color="auto" w:fill="auto"/>
          </w:tcPr>
          <w:p w14:paraId="1F65B6FA" w14:textId="77777777" w:rsidR="00F1160F" w:rsidRPr="00F13033" w:rsidRDefault="00F1160F">
            <w:pPr>
              <w:pStyle w:val="PasTable1"/>
              <w:jc w:val="right"/>
              <w:rPr>
                <w:rFonts w:ascii="Verdana" w:eastAsia="Verdana" w:hAnsi="Verdana" w:cs="Verdana"/>
                <w:sz w:val="20"/>
              </w:rPr>
            </w:pPr>
          </w:p>
        </w:tc>
        <w:tc>
          <w:tcPr>
            <w:tcW w:w="1779" w:type="dxa"/>
            <w:shd w:val="clear" w:color="auto" w:fill="auto"/>
          </w:tcPr>
          <w:p w14:paraId="1C2968AB" w14:textId="77777777" w:rsidR="00F1160F" w:rsidRPr="00F13033" w:rsidRDefault="00F1160F">
            <w:pPr>
              <w:pStyle w:val="PasTable1"/>
              <w:jc w:val="right"/>
              <w:rPr>
                <w:rFonts w:ascii="Verdana" w:eastAsia="Verdana" w:hAnsi="Verdana" w:cs="Verdana"/>
                <w:sz w:val="20"/>
              </w:rPr>
            </w:pPr>
          </w:p>
        </w:tc>
        <w:tc>
          <w:tcPr>
            <w:tcW w:w="1779" w:type="dxa"/>
            <w:shd w:val="clear" w:color="auto" w:fill="auto"/>
          </w:tcPr>
          <w:p w14:paraId="7BA12569" w14:textId="77777777" w:rsidR="00F1160F" w:rsidRPr="00F13033" w:rsidRDefault="00F1160F">
            <w:pPr>
              <w:pStyle w:val="PasTable1"/>
              <w:jc w:val="right"/>
              <w:rPr>
                <w:rFonts w:ascii="Verdana" w:eastAsia="Verdana" w:hAnsi="Verdana" w:cs="Verdana"/>
                <w:sz w:val="20"/>
              </w:rPr>
            </w:pPr>
          </w:p>
        </w:tc>
      </w:tr>
      <w:tr w:rsidR="00F1160F" w:rsidRPr="00F13033" w14:paraId="6D0385FD" w14:textId="77777777">
        <w:tc>
          <w:tcPr>
            <w:tcW w:w="4645" w:type="dxa"/>
            <w:tcBorders>
              <w:right w:val="single" w:sz="6" w:space="0" w:color="000000"/>
            </w:tcBorders>
            <w:shd w:val="clear" w:color="auto" w:fill="auto"/>
          </w:tcPr>
          <w:p w14:paraId="5AE25CC1"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Direct Cost of Sales</w:t>
            </w:r>
          </w:p>
        </w:tc>
        <w:tc>
          <w:tcPr>
            <w:tcW w:w="1779" w:type="dxa"/>
            <w:tcBorders>
              <w:left w:val="single" w:sz="6" w:space="0" w:color="000000"/>
            </w:tcBorders>
            <w:shd w:val="clear" w:color="auto" w:fill="auto"/>
          </w:tcPr>
          <w:p w14:paraId="390D381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1</w:t>
            </w:r>
          </w:p>
        </w:tc>
        <w:tc>
          <w:tcPr>
            <w:tcW w:w="1779" w:type="dxa"/>
            <w:shd w:val="clear" w:color="auto" w:fill="auto"/>
          </w:tcPr>
          <w:p w14:paraId="4B2DE4B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2</w:t>
            </w:r>
          </w:p>
        </w:tc>
        <w:tc>
          <w:tcPr>
            <w:tcW w:w="1779" w:type="dxa"/>
            <w:shd w:val="clear" w:color="auto" w:fill="auto"/>
          </w:tcPr>
          <w:p w14:paraId="3AABD47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3</w:t>
            </w:r>
          </w:p>
        </w:tc>
      </w:tr>
      <w:tr w:rsidR="00F1160F" w:rsidRPr="00F13033" w14:paraId="2C5EFA81" w14:textId="77777777">
        <w:tc>
          <w:tcPr>
            <w:tcW w:w="4645" w:type="dxa"/>
            <w:tcBorders>
              <w:right w:val="single" w:sz="6" w:space="0" w:color="000000"/>
            </w:tcBorders>
            <w:shd w:val="clear" w:color="auto" w:fill="auto"/>
          </w:tcPr>
          <w:p w14:paraId="3B383F2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Yoga Instruction</w:t>
            </w:r>
          </w:p>
        </w:tc>
        <w:tc>
          <w:tcPr>
            <w:tcW w:w="1779" w:type="dxa"/>
            <w:tcBorders>
              <w:left w:val="single" w:sz="6" w:space="0" w:color="000000"/>
            </w:tcBorders>
            <w:shd w:val="clear" w:color="auto" w:fill="auto"/>
          </w:tcPr>
          <w:p w14:paraId="77DBD24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79" w:type="dxa"/>
            <w:shd w:val="clear" w:color="auto" w:fill="auto"/>
          </w:tcPr>
          <w:p w14:paraId="471F959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79" w:type="dxa"/>
            <w:shd w:val="clear" w:color="auto" w:fill="auto"/>
          </w:tcPr>
          <w:p w14:paraId="21BB600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7965714E" w14:textId="77777777">
        <w:tc>
          <w:tcPr>
            <w:tcW w:w="4645" w:type="dxa"/>
            <w:tcBorders>
              <w:right w:val="single" w:sz="6" w:space="0" w:color="000000"/>
            </w:tcBorders>
            <w:shd w:val="clear" w:color="auto" w:fill="auto"/>
          </w:tcPr>
          <w:p w14:paraId="52BCEF2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Boutique Sales</w:t>
            </w:r>
          </w:p>
        </w:tc>
        <w:tc>
          <w:tcPr>
            <w:tcW w:w="1779" w:type="dxa"/>
            <w:tcBorders>
              <w:left w:val="single" w:sz="6" w:space="0" w:color="000000"/>
            </w:tcBorders>
            <w:shd w:val="clear" w:color="auto" w:fill="auto"/>
          </w:tcPr>
          <w:p w14:paraId="3530295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$20,150 </w:t>
            </w:r>
          </w:p>
        </w:tc>
        <w:tc>
          <w:tcPr>
            <w:tcW w:w="1779" w:type="dxa"/>
            <w:shd w:val="clear" w:color="auto" w:fill="auto"/>
          </w:tcPr>
          <w:p w14:paraId="13AE33C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$26,000 </w:t>
            </w:r>
          </w:p>
        </w:tc>
        <w:tc>
          <w:tcPr>
            <w:tcW w:w="1779" w:type="dxa"/>
            <w:shd w:val="clear" w:color="auto" w:fill="auto"/>
          </w:tcPr>
          <w:p w14:paraId="1D058FA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$32,000 </w:t>
            </w:r>
          </w:p>
        </w:tc>
      </w:tr>
      <w:tr w:rsidR="00F1160F" w:rsidRPr="00F13033" w14:paraId="28A5A552" w14:textId="77777777">
        <w:tc>
          <w:tcPr>
            <w:tcW w:w="4645" w:type="dxa"/>
            <w:tcBorders>
              <w:bottom w:val="single" w:sz="6" w:space="0" w:color="000000"/>
              <w:right w:val="single" w:sz="6" w:space="0" w:color="000000"/>
            </w:tcBorders>
            <w:shd w:val="clear" w:color="auto" w:fill="auto"/>
          </w:tcPr>
          <w:p w14:paraId="43B8A38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Other</w:t>
            </w:r>
          </w:p>
        </w:tc>
        <w:tc>
          <w:tcPr>
            <w:tcW w:w="1779" w:type="dxa"/>
            <w:tcBorders>
              <w:left w:val="single" w:sz="6" w:space="0" w:color="000000"/>
              <w:bottom w:val="single" w:sz="6" w:space="0" w:color="000000"/>
            </w:tcBorders>
            <w:shd w:val="clear" w:color="auto" w:fill="auto"/>
          </w:tcPr>
          <w:p w14:paraId="1D66B5A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79" w:type="dxa"/>
            <w:tcBorders>
              <w:bottom w:val="single" w:sz="6" w:space="0" w:color="000000"/>
            </w:tcBorders>
            <w:shd w:val="clear" w:color="auto" w:fill="auto"/>
          </w:tcPr>
          <w:p w14:paraId="0854B82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79" w:type="dxa"/>
            <w:tcBorders>
              <w:bottom w:val="single" w:sz="6" w:space="0" w:color="000000"/>
            </w:tcBorders>
            <w:shd w:val="clear" w:color="auto" w:fill="auto"/>
          </w:tcPr>
          <w:p w14:paraId="352A08F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37EC5BBE" w14:textId="77777777">
        <w:tc>
          <w:tcPr>
            <w:tcW w:w="4645" w:type="dxa"/>
            <w:tcBorders>
              <w:top w:val="single" w:sz="6" w:space="0" w:color="000000"/>
              <w:right w:val="single" w:sz="6" w:space="0" w:color="000000"/>
            </w:tcBorders>
            <w:shd w:val="clear" w:color="auto" w:fill="auto"/>
          </w:tcPr>
          <w:p w14:paraId="75C41539" w14:textId="77777777" w:rsidR="00F1160F" w:rsidRPr="00F13033" w:rsidRDefault="00F1160F">
            <w:pPr>
              <w:pStyle w:val="PasTable1"/>
              <w:rPr>
                <w:rFonts w:ascii="Verdana" w:eastAsia="Verdana" w:hAnsi="Verdana" w:cs="Verdana"/>
                <w:b/>
                <w:bCs/>
                <w:sz w:val="20"/>
              </w:rPr>
            </w:pPr>
            <w:r w:rsidRPr="00F13033">
              <w:rPr>
                <w:rFonts w:ascii="Arial" w:eastAsia="Arial" w:hAnsi="Arial" w:cs="Arial"/>
                <w:b/>
                <w:bCs/>
                <w:sz w:val="15"/>
              </w:rPr>
              <w:t>Subtotal Direct Cost of Sales</w:t>
            </w:r>
          </w:p>
        </w:tc>
        <w:tc>
          <w:tcPr>
            <w:tcW w:w="1779" w:type="dxa"/>
            <w:tcBorders>
              <w:top w:val="single" w:sz="6" w:space="0" w:color="000000"/>
              <w:left w:val="single" w:sz="6" w:space="0" w:color="000000"/>
            </w:tcBorders>
            <w:shd w:val="clear" w:color="auto" w:fill="auto"/>
          </w:tcPr>
          <w:p w14:paraId="7E6F351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$20,150 </w:t>
            </w:r>
          </w:p>
        </w:tc>
        <w:tc>
          <w:tcPr>
            <w:tcW w:w="1779" w:type="dxa"/>
            <w:tcBorders>
              <w:top w:val="single" w:sz="6" w:space="0" w:color="000000"/>
            </w:tcBorders>
            <w:shd w:val="clear" w:color="auto" w:fill="auto"/>
          </w:tcPr>
          <w:p w14:paraId="0B55EB9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$26,000 </w:t>
            </w:r>
          </w:p>
        </w:tc>
        <w:tc>
          <w:tcPr>
            <w:tcW w:w="1779" w:type="dxa"/>
            <w:tcBorders>
              <w:top w:val="single" w:sz="6" w:space="0" w:color="000000"/>
            </w:tcBorders>
            <w:shd w:val="clear" w:color="auto" w:fill="auto"/>
          </w:tcPr>
          <w:p w14:paraId="7A3AAC2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$32,000 </w:t>
            </w:r>
          </w:p>
        </w:tc>
      </w:tr>
    </w:tbl>
    <w:bookmarkEnd w:id="99"/>
    <w:bookmarkEnd w:id="100"/>
    <w:p w14:paraId="01886BC2" w14:textId="77777777" w:rsidR="00F1160F" w:rsidRDefault="00F1160F">
      <w:pPr>
        <w:pStyle w:val="Heading2"/>
        <w:spacing w:after="0" w:afterAutospacing="1"/>
        <w:rPr>
          <w:rFonts w:ascii="Verdana" w:eastAsia="Verdana" w:hAnsi="Verdana" w:cs="Verdana"/>
          <w:b w:val="0"/>
          <w:i w:val="0"/>
          <w:sz w:val="20"/>
        </w:rPr>
      </w:pPr>
      <w:r>
        <w:rPr>
          <w:rFonts w:ascii="Verdana" w:eastAsia="Verdana" w:hAnsi="Verdana" w:cs="Verdana"/>
          <w:b w:val="0"/>
          <w:i w:val="0"/>
          <w:sz w:val="20"/>
        </w:rPr>
        <w:br/>
      </w:r>
      <w:bookmarkStart w:id="101" w:name="_Toc272326215"/>
      <w:bookmarkStart w:id="102" w:name="TitleTopicMilestones"/>
      <w:bookmarkStart w:id="103" w:name="TopicMilestones"/>
      <w:r>
        <w:rPr>
          <w:rFonts w:ascii="Verdana" w:eastAsia="Verdana" w:hAnsi="Verdana" w:cs="Verdana"/>
          <w:b w:val="0"/>
          <w:i w:val="0"/>
          <w:sz w:val="20"/>
        </w:rPr>
        <w:t>5.3 Milestones</w:t>
      </w:r>
      <w:bookmarkEnd w:id="101"/>
    </w:p>
    <w:p w14:paraId="699A9BE2" w14:textId="77777777" w:rsidR="00F1160F" w:rsidRDefault="00F1160F">
      <w:pPr>
        <w:spacing w:after="280" w:afterAutospacing="1"/>
        <w:ind w:left="360"/>
        <w:rPr>
          <w:rFonts w:ascii="Verdana" w:eastAsia="Verdana" w:hAnsi="Verdana" w:cs="Verdana"/>
          <w:sz w:val="20"/>
        </w:rPr>
      </w:pPr>
      <w:bookmarkStart w:id="104" w:name="BodyTopicMilestones"/>
      <w:bookmarkEnd w:id="102"/>
      <w:r>
        <w:rPr>
          <w:rFonts w:ascii="Verdana" w:eastAsia="Verdana" w:hAnsi="Verdana" w:cs="Verdana"/>
          <w:sz w:val="20"/>
        </w:rPr>
        <w:t xml:space="preserve">The accompanying table lists important program milestones, with dates and managers in charge, and budgets for each. The milestone schedule indicates our emphasis on planning for implementation. </w:t>
      </w:r>
    </w:p>
    <w:p w14:paraId="6B5B25F6"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 xml:space="preserve">What the table </w:t>
      </w:r>
      <w:proofErr w:type="gramStart"/>
      <w:r>
        <w:rPr>
          <w:rFonts w:ascii="Verdana" w:eastAsia="Verdana" w:hAnsi="Verdana" w:cs="Verdana"/>
          <w:sz w:val="20"/>
        </w:rPr>
        <w:t>doesn't</w:t>
      </w:r>
      <w:proofErr w:type="gramEnd"/>
      <w:r>
        <w:rPr>
          <w:rFonts w:ascii="Verdana" w:eastAsia="Verdana" w:hAnsi="Verdana" w:cs="Verdana"/>
          <w:sz w:val="20"/>
        </w:rPr>
        <w:t xml:space="preserve"> show is the commitment behind it. Our business plan includes complete provisions for plan-vs.-actual analysis, and we will be holding follow-up meetings every month to discuss the variance and course corrections. </w:t>
      </w:r>
    </w:p>
    <w:bookmarkEnd w:id="103"/>
    <w:bookmarkEnd w:id="104"/>
    <w:p w14:paraId="22CC3326" w14:textId="77777777" w:rsidR="00F1160F" w:rsidRDefault="00F1160F">
      <w:pPr>
        <w:spacing w:after="280" w:afterAutospacing="1"/>
        <w:rPr>
          <w:rFonts w:ascii="Verdana" w:eastAsia="Verdana" w:hAnsi="Verdana" w:cs="Verdana"/>
          <w:sz w:val="20"/>
        </w:rPr>
      </w:pPr>
    </w:p>
    <w:p w14:paraId="0ED2F81F" w14:textId="77777777" w:rsidR="00F1160F" w:rsidRDefault="00F1160F">
      <w:pPr>
        <w:pStyle w:val="Heading3"/>
        <w:spacing w:after="280" w:afterAutospacing="1"/>
        <w:ind w:left="360"/>
        <w:rPr>
          <w:rFonts w:ascii="Verdana" w:eastAsia="Verdana" w:hAnsi="Verdana" w:cs="Verdana"/>
          <w:b w:val="0"/>
          <w:sz w:val="20"/>
        </w:rPr>
      </w:pPr>
      <w:bookmarkStart w:id="105" w:name="ChartMilestones"/>
      <w:bookmarkStart w:id="106" w:name="_Toc272326216"/>
      <w:bookmarkStart w:id="107" w:name="BodyChartMilestones"/>
      <w:r>
        <w:rPr>
          <w:rFonts w:ascii="Verdana" w:eastAsia="Verdana" w:hAnsi="Verdana" w:cs="Verdana"/>
          <w:b w:val="0"/>
          <w:sz w:val="20"/>
        </w:rPr>
        <w:lastRenderedPageBreak/>
        <w:t>Chart: Milestones</w:t>
      </w:r>
      <w:bookmarkEnd w:id="105"/>
      <w:bookmarkEnd w:id="106"/>
    </w:p>
    <w:p w14:paraId="4E858365" w14:textId="77777777" w:rsidR="00F1160F" w:rsidRDefault="00915E54">
      <w:pPr>
        <w:spacing w:after="280" w:afterAutospacing="1"/>
        <w:ind w:left="360"/>
        <w:rPr>
          <w:rFonts w:ascii="Verdana" w:eastAsia="Verdana" w:hAnsi="Verdana" w:cs="Verdana"/>
          <w:sz w:val="20"/>
        </w:rPr>
      </w:pPr>
      <w:r>
        <w:rPr>
          <w:rFonts w:ascii="Verdana" w:eastAsia="Verdana" w:hAnsi="Verdana" w:cs="Verdana"/>
          <w:noProof/>
          <w:sz w:val="20"/>
        </w:rPr>
        <w:drawing>
          <wp:inline distT="0" distB="0" distL="0" distR="0" wp14:anchorId="216444CA" wp14:editId="1EAFAF69">
            <wp:extent cx="5245100" cy="303530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5100" cy="3035300"/>
                    </a:xfrm>
                    <a:prstGeom prst="rect">
                      <a:avLst/>
                    </a:prstGeom>
                    <a:noFill/>
                    <a:ln>
                      <a:noFill/>
                    </a:ln>
                  </pic:spPr>
                </pic:pic>
              </a:graphicData>
            </a:graphic>
          </wp:inline>
        </w:drawing>
      </w:r>
      <w:bookmarkEnd w:id="107"/>
    </w:p>
    <w:p w14:paraId="730E9421" w14:textId="77777777" w:rsidR="00F1160F" w:rsidRDefault="00F1160F">
      <w:pPr>
        <w:pStyle w:val="Heading3"/>
        <w:spacing w:after="280" w:afterAutospacing="1"/>
        <w:rPr>
          <w:rFonts w:ascii="Verdana" w:eastAsia="Verdana" w:hAnsi="Verdana" w:cs="Verdana"/>
          <w:b w:val="0"/>
          <w:sz w:val="20"/>
        </w:rPr>
      </w:pPr>
      <w:bookmarkStart w:id="108" w:name="TitleTablePlanBodyMilestones"/>
      <w:bookmarkStart w:id="109" w:name="_Toc272326217"/>
      <w:r>
        <w:rPr>
          <w:rFonts w:ascii="Verdana" w:eastAsia="Verdana" w:hAnsi="Verdana" w:cs="Verdana"/>
          <w:b w:val="0"/>
          <w:sz w:val="20"/>
        </w:rPr>
        <w:t>Table: Milestones</w:t>
      </w:r>
      <w:bookmarkEnd w:id="108"/>
      <w:bookmarkEnd w:id="109"/>
    </w:p>
    <w:p w14:paraId="1155990C" w14:textId="77777777" w:rsidR="00F1160F" w:rsidRDefault="00F1160F">
      <w:pPr>
        <w:rPr>
          <w:rFonts w:ascii="Verdana" w:eastAsia="Verdana" w:hAnsi="Verdana" w:cs="Verdana"/>
          <w:sz w:val="20"/>
        </w:rPr>
      </w:pPr>
      <w:bookmarkStart w:id="110" w:name="TablePlanBodyMilestones"/>
      <w:bookmarkStart w:id="111" w:name="BodyTablePlanBodyMilestones"/>
    </w:p>
    <w:tbl>
      <w:tblPr>
        <w:tblW w:w="0" w:type="auto"/>
        <w:tblInd w:w="360" w:type="dxa"/>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2409"/>
        <w:gridCol w:w="1468"/>
        <w:gridCol w:w="1468"/>
        <w:gridCol w:w="1424"/>
        <w:gridCol w:w="1442"/>
        <w:gridCol w:w="1509"/>
      </w:tblGrid>
      <w:tr w:rsidR="00F1160F" w:rsidRPr="00F13033" w14:paraId="1208FBA6" w14:textId="77777777">
        <w:tc>
          <w:tcPr>
            <w:tcW w:w="3220" w:type="dxa"/>
            <w:tcBorders>
              <w:bottom w:val="single" w:sz="6" w:space="0" w:color="000000"/>
              <w:right w:val="single" w:sz="6" w:space="0" w:color="000000"/>
            </w:tcBorders>
            <w:shd w:val="clear" w:color="auto" w:fill="auto"/>
          </w:tcPr>
          <w:p w14:paraId="1BDD19EF" w14:textId="77777777" w:rsidR="00F1160F" w:rsidRPr="00F13033" w:rsidRDefault="00F1160F">
            <w:pPr>
              <w:pStyle w:val="PasTable1"/>
              <w:rPr>
                <w:rFonts w:ascii="Verdana" w:eastAsia="Verdana" w:hAnsi="Verdana" w:cs="Verdana"/>
                <w:i/>
                <w:iCs/>
                <w:sz w:val="20"/>
              </w:rPr>
            </w:pPr>
            <w:r w:rsidRPr="00F13033">
              <w:rPr>
                <w:rFonts w:ascii="Arial" w:eastAsia="Arial" w:hAnsi="Arial" w:cs="Arial"/>
                <w:i/>
                <w:iCs/>
                <w:sz w:val="15"/>
              </w:rPr>
              <w:t>Milestones</w:t>
            </w:r>
          </w:p>
        </w:tc>
        <w:tc>
          <w:tcPr>
            <w:tcW w:w="1789" w:type="dxa"/>
            <w:tcBorders>
              <w:left w:val="single" w:sz="6" w:space="0" w:color="000000"/>
              <w:bottom w:val="single" w:sz="6" w:space="0" w:color="000000"/>
            </w:tcBorders>
            <w:shd w:val="clear" w:color="auto" w:fill="auto"/>
          </w:tcPr>
          <w:p w14:paraId="0C389EA0" w14:textId="77777777" w:rsidR="00F1160F" w:rsidRPr="00F13033" w:rsidRDefault="00F1160F">
            <w:pPr>
              <w:pStyle w:val="PasTable1"/>
              <w:rPr>
                <w:rFonts w:ascii="Verdana" w:eastAsia="Verdana" w:hAnsi="Verdana" w:cs="Verdana"/>
                <w:i/>
                <w:iCs/>
                <w:sz w:val="20"/>
              </w:rPr>
            </w:pPr>
          </w:p>
        </w:tc>
        <w:tc>
          <w:tcPr>
            <w:tcW w:w="1789" w:type="dxa"/>
            <w:tcBorders>
              <w:bottom w:val="single" w:sz="6" w:space="0" w:color="000000"/>
            </w:tcBorders>
            <w:shd w:val="clear" w:color="auto" w:fill="auto"/>
          </w:tcPr>
          <w:p w14:paraId="732A0776" w14:textId="77777777" w:rsidR="00F1160F" w:rsidRPr="00F13033" w:rsidRDefault="00F1160F">
            <w:pPr>
              <w:pStyle w:val="PasTable1"/>
              <w:rPr>
                <w:rFonts w:ascii="Verdana" w:eastAsia="Verdana" w:hAnsi="Verdana" w:cs="Verdana"/>
                <w:i/>
                <w:iCs/>
                <w:sz w:val="20"/>
              </w:rPr>
            </w:pPr>
          </w:p>
        </w:tc>
        <w:tc>
          <w:tcPr>
            <w:tcW w:w="1789" w:type="dxa"/>
            <w:tcBorders>
              <w:bottom w:val="single" w:sz="6" w:space="0" w:color="000000"/>
            </w:tcBorders>
            <w:shd w:val="clear" w:color="auto" w:fill="auto"/>
          </w:tcPr>
          <w:p w14:paraId="2E6D2192" w14:textId="77777777" w:rsidR="00F1160F" w:rsidRPr="00F13033" w:rsidRDefault="00F1160F">
            <w:pPr>
              <w:pStyle w:val="PasTable1"/>
              <w:rPr>
                <w:rFonts w:ascii="Verdana" w:eastAsia="Verdana" w:hAnsi="Verdana" w:cs="Verdana"/>
                <w:i/>
                <w:iCs/>
                <w:sz w:val="20"/>
              </w:rPr>
            </w:pPr>
          </w:p>
        </w:tc>
        <w:tc>
          <w:tcPr>
            <w:tcW w:w="1789" w:type="dxa"/>
            <w:tcBorders>
              <w:bottom w:val="single" w:sz="6" w:space="0" w:color="000000"/>
            </w:tcBorders>
            <w:shd w:val="clear" w:color="auto" w:fill="auto"/>
          </w:tcPr>
          <w:p w14:paraId="2BADA081" w14:textId="77777777" w:rsidR="00F1160F" w:rsidRPr="00F13033" w:rsidRDefault="00F1160F">
            <w:pPr>
              <w:pStyle w:val="PasTable1"/>
              <w:rPr>
                <w:rFonts w:ascii="Verdana" w:eastAsia="Verdana" w:hAnsi="Verdana" w:cs="Verdana"/>
                <w:i/>
                <w:iCs/>
                <w:sz w:val="20"/>
              </w:rPr>
            </w:pPr>
          </w:p>
        </w:tc>
        <w:tc>
          <w:tcPr>
            <w:tcW w:w="1789" w:type="dxa"/>
            <w:tcBorders>
              <w:bottom w:val="single" w:sz="6" w:space="0" w:color="000000"/>
            </w:tcBorders>
            <w:shd w:val="clear" w:color="auto" w:fill="auto"/>
          </w:tcPr>
          <w:p w14:paraId="3EF32CC3" w14:textId="77777777" w:rsidR="00F1160F" w:rsidRPr="00F13033" w:rsidRDefault="00F1160F">
            <w:pPr>
              <w:pStyle w:val="PasTable1"/>
              <w:rPr>
                <w:rFonts w:ascii="Verdana" w:eastAsia="Verdana" w:hAnsi="Verdana" w:cs="Verdana"/>
                <w:b/>
                <w:bCs/>
                <w:sz w:val="20"/>
              </w:rPr>
            </w:pPr>
          </w:p>
        </w:tc>
      </w:tr>
      <w:tr w:rsidR="00F1160F" w:rsidRPr="00F13033" w14:paraId="62495894" w14:textId="77777777">
        <w:tc>
          <w:tcPr>
            <w:tcW w:w="3220" w:type="dxa"/>
            <w:tcBorders>
              <w:top w:val="single" w:sz="6" w:space="0" w:color="000000"/>
              <w:right w:val="single" w:sz="6" w:space="0" w:color="000000"/>
            </w:tcBorders>
            <w:shd w:val="clear" w:color="auto" w:fill="auto"/>
          </w:tcPr>
          <w:p w14:paraId="7DAADBBA" w14:textId="77777777" w:rsidR="00F1160F" w:rsidRPr="00F13033" w:rsidRDefault="00F1160F">
            <w:pPr>
              <w:pStyle w:val="PasTable1"/>
              <w:rPr>
                <w:rFonts w:ascii="Verdana" w:eastAsia="Verdana" w:hAnsi="Verdana" w:cs="Verdana"/>
                <w:sz w:val="20"/>
              </w:rPr>
            </w:pPr>
          </w:p>
        </w:tc>
        <w:tc>
          <w:tcPr>
            <w:tcW w:w="1789" w:type="dxa"/>
            <w:tcBorders>
              <w:top w:val="single" w:sz="6" w:space="0" w:color="000000"/>
              <w:left w:val="single" w:sz="6" w:space="0" w:color="000000"/>
            </w:tcBorders>
            <w:shd w:val="clear" w:color="auto" w:fill="auto"/>
          </w:tcPr>
          <w:p w14:paraId="1EBC7944" w14:textId="77777777" w:rsidR="00F1160F" w:rsidRPr="00F13033" w:rsidRDefault="00F1160F">
            <w:pPr>
              <w:pStyle w:val="PasTable1"/>
              <w:rPr>
                <w:rFonts w:ascii="Verdana" w:eastAsia="Verdana" w:hAnsi="Verdana" w:cs="Verdana"/>
                <w:sz w:val="20"/>
              </w:rPr>
            </w:pPr>
          </w:p>
        </w:tc>
        <w:tc>
          <w:tcPr>
            <w:tcW w:w="1789" w:type="dxa"/>
            <w:tcBorders>
              <w:top w:val="single" w:sz="6" w:space="0" w:color="000000"/>
            </w:tcBorders>
            <w:shd w:val="clear" w:color="auto" w:fill="auto"/>
          </w:tcPr>
          <w:p w14:paraId="3F84E192" w14:textId="77777777" w:rsidR="00F1160F" w:rsidRPr="00F13033" w:rsidRDefault="00F1160F">
            <w:pPr>
              <w:pStyle w:val="PasTable1"/>
              <w:rPr>
                <w:rFonts w:ascii="Verdana" w:eastAsia="Verdana" w:hAnsi="Verdana" w:cs="Verdana"/>
                <w:sz w:val="20"/>
              </w:rPr>
            </w:pPr>
          </w:p>
        </w:tc>
        <w:tc>
          <w:tcPr>
            <w:tcW w:w="1789" w:type="dxa"/>
            <w:tcBorders>
              <w:top w:val="single" w:sz="6" w:space="0" w:color="000000"/>
            </w:tcBorders>
            <w:shd w:val="clear" w:color="auto" w:fill="auto"/>
          </w:tcPr>
          <w:p w14:paraId="67CE7CE5" w14:textId="77777777" w:rsidR="00F1160F" w:rsidRPr="00F13033" w:rsidRDefault="00F1160F">
            <w:pPr>
              <w:pStyle w:val="PasTable1"/>
              <w:rPr>
                <w:rFonts w:ascii="Verdana" w:eastAsia="Verdana" w:hAnsi="Verdana" w:cs="Verdana"/>
                <w:sz w:val="20"/>
              </w:rPr>
            </w:pPr>
          </w:p>
        </w:tc>
        <w:tc>
          <w:tcPr>
            <w:tcW w:w="1789" w:type="dxa"/>
            <w:tcBorders>
              <w:top w:val="single" w:sz="6" w:space="0" w:color="000000"/>
            </w:tcBorders>
            <w:shd w:val="clear" w:color="auto" w:fill="auto"/>
          </w:tcPr>
          <w:p w14:paraId="779A5BBE" w14:textId="77777777" w:rsidR="00F1160F" w:rsidRPr="00F13033" w:rsidRDefault="00F1160F">
            <w:pPr>
              <w:pStyle w:val="PasTable1"/>
              <w:rPr>
                <w:rFonts w:ascii="Verdana" w:eastAsia="Verdana" w:hAnsi="Verdana" w:cs="Verdana"/>
                <w:sz w:val="20"/>
              </w:rPr>
            </w:pPr>
          </w:p>
        </w:tc>
        <w:tc>
          <w:tcPr>
            <w:tcW w:w="1789" w:type="dxa"/>
            <w:tcBorders>
              <w:top w:val="single" w:sz="6" w:space="0" w:color="000000"/>
            </w:tcBorders>
            <w:shd w:val="clear" w:color="auto" w:fill="auto"/>
          </w:tcPr>
          <w:p w14:paraId="77BE8035" w14:textId="77777777" w:rsidR="00F1160F" w:rsidRPr="00F13033" w:rsidRDefault="00F1160F">
            <w:pPr>
              <w:pStyle w:val="PasTable1"/>
              <w:rPr>
                <w:rFonts w:ascii="Verdana" w:eastAsia="Verdana" w:hAnsi="Verdana" w:cs="Verdana"/>
                <w:sz w:val="20"/>
              </w:rPr>
            </w:pPr>
          </w:p>
        </w:tc>
      </w:tr>
      <w:tr w:rsidR="00F1160F" w:rsidRPr="00F13033" w14:paraId="2E3A14B0" w14:textId="77777777">
        <w:tc>
          <w:tcPr>
            <w:tcW w:w="3220" w:type="dxa"/>
            <w:tcBorders>
              <w:right w:val="single" w:sz="6" w:space="0" w:color="000000"/>
            </w:tcBorders>
            <w:shd w:val="clear" w:color="auto" w:fill="auto"/>
          </w:tcPr>
          <w:p w14:paraId="32D8123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Milestone</w:t>
            </w:r>
          </w:p>
        </w:tc>
        <w:tc>
          <w:tcPr>
            <w:tcW w:w="1789" w:type="dxa"/>
            <w:tcBorders>
              <w:left w:val="single" w:sz="6" w:space="0" w:color="000000"/>
            </w:tcBorders>
            <w:shd w:val="clear" w:color="auto" w:fill="auto"/>
          </w:tcPr>
          <w:p w14:paraId="263E8EE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Start Date</w:t>
            </w:r>
          </w:p>
        </w:tc>
        <w:tc>
          <w:tcPr>
            <w:tcW w:w="1789" w:type="dxa"/>
            <w:shd w:val="clear" w:color="auto" w:fill="auto"/>
          </w:tcPr>
          <w:p w14:paraId="48FD417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End Date</w:t>
            </w:r>
          </w:p>
        </w:tc>
        <w:tc>
          <w:tcPr>
            <w:tcW w:w="1789" w:type="dxa"/>
            <w:shd w:val="clear" w:color="auto" w:fill="auto"/>
          </w:tcPr>
          <w:p w14:paraId="36C503E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Budget</w:t>
            </w:r>
          </w:p>
        </w:tc>
        <w:tc>
          <w:tcPr>
            <w:tcW w:w="1789" w:type="dxa"/>
            <w:shd w:val="clear" w:color="auto" w:fill="auto"/>
          </w:tcPr>
          <w:p w14:paraId="3F33FCC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Manager</w:t>
            </w:r>
          </w:p>
        </w:tc>
        <w:tc>
          <w:tcPr>
            <w:tcW w:w="1789" w:type="dxa"/>
            <w:shd w:val="clear" w:color="auto" w:fill="auto"/>
          </w:tcPr>
          <w:p w14:paraId="48743C4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Department</w:t>
            </w:r>
          </w:p>
        </w:tc>
      </w:tr>
      <w:tr w:rsidR="00F1160F" w:rsidRPr="00F13033" w14:paraId="2D4CC34E" w14:textId="77777777">
        <w:tc>
          <w:tcPr>
            <w:tcW w:w="3220" w:type="dxa"/>
            <w:tcBorders>
              <w:right w:val="single" w:sz="6" w:space="0" w:color="000000"/>
            </w:tcBorders>
            <w:shd w:val="clear" w:color="auto" w:fill="auto"/>
          </w:tcPr>
          <w:p w14:paraId="05387F0E"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Brochures</w:t>
            </w:r>
          </w:p>
        </w:tc>
        <w:tc>
          <w:tcPr>
            <w:tcW w:w="1789" w:type="dxa"/>
            <w:tcBorders>
              <w:left w:val="single" w:sz="6" w:space="0" w:color="000000"/>
            </w:tcBorders>
            <w:shd w:val="clear" w:color="auto" w:fill="auto"/>
          </w:tcPr>
          <w:p w14:paraId="636EEAC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3/1/2002</w:t>
            </w:r>
          </w:p>
        </w:tc>
        <w:tc>
          <w:tcPr>
            <w:tcW w:w="1789" w:type="dxa"/>
            <w:shd w:val="clear" w:color="auto" w:fill="auto"/>
          </w:tcPr>
          <w:p w14:paraId="3131414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4/23/2002</w:t>
            </w:r>
          </w:p>
        </w:tc>
        <w:tc>
          <w:tcPr>
            <w:tcW w:w="1789" w:type="dxa"/>
            <w:shd w:val="clear" w:color="auto" w:fill="auto"/>
          </w:tcPr>
          <w:p w14:paraId="49A17BE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$8,000 </w:t>
            </w:r>
          </w:p>
        </w:tc>
        <w:tc>
          <w:tcPr>
            <w:tcW w:w="1789" w:type="dxa"/>
            <w:shd w:val="clear" w:color="auto" w:fill="auto"/>
          </w:tcPr>
          <w:p w14:paraId="531C5C6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Jill Gordon</w:t>
            </w:r>
          </w:p>
        </w:tc>
        <w:tc>
          <w:tcPr>
            <w:tcW w:w="1789" w:type="dxa"/>
            <w:shd w:val="clear" w:color="auto" w:fill="auto"/>
          </w:tcPr>
          <w:p w14:paraId="0212FBA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Marketing</w:t>
            </w:r>
          </w:p>
        </w:tc>
      </w:tr>
      <w:tr w:rsidR="00F1160F" w:rsidRPr="00F13033" w14:paraId="1408ADEC" w14:textId="77777777">
        <w:tc>
          <w:tcPr>
            <w:tcW w:w="3220" w:type="dxa"/>
            <w:tcBorders>
              <w:right w:val="single" w:sz="6" w:space="0" w:color="000000"/>
            </w:tcBorders>
            <w:shd w:val="clear" w:color="auto" w:fill="auto"/>
          </w:tcPr>
          <w:p w14:paraId="74ED636C"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Center Setup</w:t>
            </w:r>
          </w:p>
        </w:tc>
        <w:tc>
          <w:tcPr>
            <w:tcW w:w="1789" w:type="dxa"/>
            <w:tcBorders>
              <w:left w:val="single" w:sz="6" w:space="0" w:color="000000"/>
            </w:tcBorders>
            <w:shd w:val="clear" w:color="auto" w:fill="auto"/>
          </w:tcPr>
          <w:p w14:paraId="520C202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4/16/2002</w:t>
            </w:r>
          </w:p>
        </w:tc>
        <w:tc>
          <w:tcPr>
            <w:tcW w:w="1789" w:type="dxa"/>
            <w:shd w:val="clear" w:color="auto" w:fill="auto"/>
          </w:tcPr>
          <w:p w14:paraId="3639F34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5/10/2002</w:t>
            </w:r>
          </w:p>
        </w:tc>
        <w:tc>
          <w:tcPr>
            <w:tcW w:w="1789" w:type="dxa"/>
            <w:shd w:val="clear" w:color="auto" w:fill="auto"/>
          </w:tcPr>
          <w:p w14:paraId="68378BD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$20,000 </w:t>
            </w:r>
          </w:p>
        </w:tc>
        <w:tc>
          <w:tcPr>
            <w:tcW w:w="1789" w:type="dxa"/>
            <w:shd w:val="clear" w:color="auto" w:fill="auto"/>
          </w:tcPr>
          <w:p w14:paraId="35FD94A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Jill Gordon</w:t>
            </w:r>
          </w:p>
        </w:tc>
        <w:tc>
          <w:tcPr>
            <w:tcW w:w="1789" w:type="dxa"/>
            <w:shd w:val="clear" w:color="auto" w:fill="auto"/>
          </w:tcPr>
          <w:p w14:paraId="5C3C655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Department</w:t>
            </w:r>
          </w:p>
        </w:tc>
      </w:tr>
      <w:tr w:rsidR="00F1160F" w:rsidRPr="00F13033" w14:paraId="51FE6ECC" w14:textId="77777777">
        <w:tc>
          <w:tcPr>
            <w:tcW w:w="3220" w:type="dxa"/>
            <w:tcBorders>
              <w:bottom w:val="single" w:sz="6" w:space="0" w:color="000000"/>
              <w:right w:val="single" w:sz="6" w:space="0" w:color="000000"/>
            </w:tcBorders>
            <w:shd w:val="clear" w:color="auto" w:fill="auto"/>
          </w:tcPr>
          <w:p w14:paraId="2C04FF1E"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Marketing Campaign</w:t>
            </w:r>
          </w:p>
        </w:tc>
        <w:tc>
          <w:tcPr>
            <w:tcW w:w="1789" w:type="dxa"/>
            <w:tcBorders>
              <w:left w:val="single" w:sz="6" w:space="0" w:color="000000"/>
              <w:bottom w:val="single" w:sz="6" w:space="0" w:color="000000"/>
            </w:tcBorders>
            <w:shd w:val="clear" w:color="auto" w:fill="auto"/>
          </w:tcPr>
          <w:p w14:paraId="56BBE73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6/1/2002</w:t>
            </w:r>
          </w:p>
        </w:tc>
        <w:tc>
          <w:tcPr>
            <w:tcW w:w="1789" w:type="dxa"/>
            <w:tcBorders>
              <w:bottom w:val="single" w:sz="6" w:space="0" w:color="000000"/>
            </w:tcBorders>
            <w:shd w:val="clear" w:color="auto" w:fill="auto"/>
          </w:tcPr>
          <w:p w14:paraId="01A1B6C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7/31/2002</w:t>
            </w:r>
          </w:p>
        </w:tc>
        <w:tc>
          <w:tcPr>
            <w:tcW w:w="1789" w:type="dxa"/>
            <w:tcBorders>
              <w:bottom w:val="single" w:sz="6" w:space="0" w:color="000000"/>
            </w:tcBorders>
            <w:shd w:val="clear" w:color="auto" w:fill="auto"/>
          </w:tcPr>
          <w:p w14:paraId="33ED673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$5,000 </w:t>
            </w:r>
          </w:p>
        </w:tc>
        <w:tc>
          <w:tcPr>
            <w:tcW w:w="1789" w:type="dxa"/>
            <w:tcBorders>
              <w:bottom w:val="single" w:sz="6" w:space="0" w:color="000000"/>
            </w:tcBorders>
            <w:shd w:val="clear" w:color="auto" w:fill="auto"/>
          </w:tcPr>
          <w:p w14:paraId="359DF6B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Jill Gordon</w:t>
            </w:r>
          </w:p>
        </w:tc>
        <w:tc>
          <w:tcPr>
            <w:tcW w:w="1789" w:type="dxa"/>
            <w:tcBorders>
              <w:bottom w:val="single" w:sz="6" w:space="0" w:color="000000"/>
            </w:tcBorders>
            <w:shd w:val="clear" w:color="auto" w:fill="auto"/>
          </w:tcPr>
          <w:p w14:paraId="080F676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Department</w:t>
            </w:r>
          </w:p>
        </w:tc>
      </w:tr>
      <w:tr w:rsidR="00F1160F" w:rsidRPr="00F13033" w14:paraId="12B22942" w14:textId="77777777">
        <w:tc>
          <w:tcPr>
            <w:tcW w:w="3220" w:type="dxa"/>
            <w:tcBorders>
              <w:top w:val="single" w:sz="6" w:space="0" w:color="000000"/>
              <w:right w:val="single" w:sz="6" w:space="0" w:color="000000"/>
            </w:tcBorders>
            <w:shd w:val="clear" w:color="auto" w:fill="auto"/>
          </w:tcPr>
          <w:p w14:paraId="28ED7189" w14:textId="77777777" w:rsidR="00F1160F" w:rsidRPr="00F13033" w:rsidRDefault="00F1160F">
            <w:pPr>
              <w:pStyle w:val="PasTable1"/>
              <w:rPr>
                <w:rFonts w:ascii="Verdana" w:eastAsia="Verdana" w:hAnsi="Verdana" w:cs="Verdana"/>
                <w:b/>
                <w:bCs/>
                <w:sz w:val="20"/>
              </w:rPr>
            </w:pPr>
            <w:r w:rsidRPr="00F13033">
              <w:rPr>
                <w:rFonts w:ascii="Arial" w:eastAsia="Arial" w:hAnsi="Arial" w:cs="Arial"/>
                <w:b/>
                <w:bCs/>
                <w:sz w:val="15"/>
              </w:rPr>
              <w:t>Totals</w:t>
            </w:r>
          </w:p>
        </w:tc>
        <w:tc>
          <w:tcPr>
            <w:tcW w:w="1789" w:type="dxa"/>
            <w:tcBorders>
              <w:top w:val="single" w:sz="6" w:space="0" w:color="000000"/>
              <w:left w:val="single" w:sz="6" w:space="0" w:color="000000"/>
            </w:tcBorders>
            <w:shd w:val="clear" w:color="auto" w:fill="auto"/>
          </w:tcPr>
          <w:p w14:paraId="38295E0D" w14:textId="77777777" w:rsidR="00F1160F" w:rsidRPr="00F13033" w:rsidRDefault="00F1160F">
            <w:pPr>
              <w:pStyle w:val="PasTable1"/>
              <w:rPr>
                <w:rFonts w:ascii="Verdana" w:eastAsia="Verdana" w:hAnsi="Verdana" w:cs="Verdana"/>
                <w:sz w:val="20"/>
              </w:rPr>
            </w:pPr>
          </w:p>
        </w:tc>
        <w:tc>
          <w:tcPr>
            <w:tcW w:w="1789" w:type="dxa"/>
            <w:tcBorders>
              <w:top w:val="single" w:sz="6" w:space="0" w:color="000000"/>
            </w:tcBorders>
            <w:shd w:val="clear" w:color="auto" w:fill="auto"/>
          </w:tcPr>
          <w:p w14:paraId="2609E4ED" w14:textId="77777777" w:rsidR="00F1160F" w:rsidRPr="00F13033" w:rsidRDefault="00F1160F">
            <w:pPr>
              <w:pStyle w:val="PasTable1"/>
              <w:rPr>
                <w:rFonts w:ascii="Verdana" w:eastAsia="Verdana" w:hAnsi="Verdana" w:cs="Verdana"/>
                <w:sz w:val="20"/>
              </w:rPr>
            </w:pPr>
          </w:p>
        </w:tc>
        <w:tc>
          <w:tcPr>
            <w:tcW w:w="1789" w:type="dxa"/>
            <w:tcBorders>
              <w:top w:val="single" w:sz="6" w:space="0" w:color="000000"/>
            </w:tcBorders>
            <w:shd w:val="clear" w:color="auto" w:fill="auto"/>
          </w:tcPr>
          <w:p w14:paraId="64A0278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$33,000 </w:t>
            </w:r>
          </w:p>
        </w:tc>
        <w:tc>
          <w:tcPr>
            <w:tcW w:w="1789" w:type="dxa"/>
            <w:tcBorders>
              <w:top w:val="single" w:sz="6" w:space="0" w:color="000000"/>
            </w:tcBorders>
            <w:shd w:val="clear" w:color="auto" w:fill="auto"/>
          </w:tcPr>
          <w:p w14:paraId="6F1907D5" w14:textId="77777777" w:rsidR="00F1160F" w:rsidRPr="00F13033" w:rsidRDefault="00F1160F">
            <w:pPr>
              <w:pStyle w:val="PasTable1"/>
              <w:jc w:val="right"/>
              <w:rPr>
                <w:rFonts w:ascii="Verdana" w:eastAsia="Verdana" w:hAnsi="Verdana" w:cs="Verdana"/>
                <w:sz w:val="20"/>
              </w:rPr>
            </w:pPr>
          </w:p>
        </w:tc>
        <w:tc>
          <w:tcPr>
            <w:tcW w:w="1789" w:type="dxa"/>
            <w:tcBorders>
              <w:top w:val="single" w:sz="6" w:space="0" w:color="000000"/>
            </w:tcBorders>
            <w:shd w:val="clear" w:color="auto" w:fill="auto"/>
          </w:tcPr>
          <w:p w14:paraId="2E4E7383" w14:textId="77777777" w:rsidR="00F1160F" w:rsidRPr="00F13033" w:rsidRDefault="00F1160F">
            <w:pPr>
              <w:pStyle w:val="PasTable1"/>
              <w:jc w:val="right"/>
              <w:rPr>
                <w:rFonts w:ascii="Verdana" w:eastAsia="Verdana" w:hAnsi="Verdana" w:cs="Verdana"/>
                <w:sz w:val="20"/>
              </w:rPr>
            </w:pPr>
          </w:p>
        </w:tc>
      </w:tr>
    </w:tbl>
    <w:bookmarkEnd w:id="110"/>
    <w:bookmarkEnd w:id="111"/>
    <w:p w14:paraId="57E57316" w14:textId="77777777" w:rsidR="00F1160F" w:rsidRDefault="00F1160F">
      <w:pPr>
        <w:pStyle w:val="Heading2"/>
        <w:spacing w:after="0" w:afterAutospacing="1"/>
        <w:rPr>
          <w:rFonts w:ascii="Verdana" w:eastAsia="Verdana" w:hAnsi="Verdana" w:cs="Verdana"/>
          <w:b w:val="0"/>
          <w:i w:val="0"/>
          <w:sz w:val="20"/>
        </w:rPr>
      </w:pPr>
      <w:r>
        <w:rPr>
          <w:rFonts w:ascii="Verdana" w:eastAsia="Verdana" w:hAnsi="Verdana" w:cs="Verdana"/>
          <w:b w:val="0"/>
          <w:i w:val="0"/>
          <w:sz w:val="20"/>
        </w:rPr>
        <w:br/>
      </w:r>
      <w:bookmarkStart w:id="112" w:name="_Toc272326218"/>
      <w:bookmarkStart w:id="113" w:name="TitleTopicMarketingStrategy"/>
      <w:bookmarkStart w:id="114" w:name="TopicMarketingStrategy"/>
      <w:r>
        <w:rPr>
          <w:rFonts w:ascii="Verdana" w:eastAsia="Verdana" w:hAnsi="Verdana" w:cs="Verdana"/>
          <w:b w:val="0"/>
          <w:i w:val="0"/>
          <w:sz w:val="20"/>
        </w:rPr>
        <w:t>5.4 Marketing Strategy</w:t>
      </w:r>
      <w:bookmarkEnd w:id="112"/>
    </w:p>
    <w:p w14:paraId="187CEFFB" w14:textId="77777777" w:rsidR="00F1160F" w:rsidRDefault="00F1160F">
      <w:pPr>
        <w:spacing w:after="280" w:afterAutospacing="1"/>
        <w:ind w:left="360"/>
        <w:rPr>
          <w:rFonts w:ascii="Verdana" w:eastAsia="Verdana" w:hAnsi="Verdana" w:cs="Verdana"/>
          <w:sz w:val="20"/>
        </w:rPr>
      </w:pPr>
      <w:bookmarkStart w:id="115" w:name="BodyTopicMarketingStrategy"/>
      <w:bookmarkEnd w:id="113"/>
      <w:r>
        <w:rPr>
          <w:rFonts w:ascii="Verdana" w:eastAsia="Verdana" w:hAnsi="Verdana" w:cs="Verdana"/>
          <w:sz w:val="20"/>
        </w:rPr>
        <w:t xml:space="preserve">The key to the marketing strategy is to get the downtown lunch traffic off the streets and into GWYC. GWYC will offer free instruction and will have refreshment available for visitors.  The instruction segments will be 45 minutes and focus on exercises that will produce the maximum release of tension. </w:t>
      </w:r>
    </w:p>
    <w:p w14:paraId="0C0F339F" w14:textId="77777777" w:rsidR="00F1160F" w:rsidRDefault="00F1160F">
      <w:pPr>
        <w:pStyle w:val="Heading1"/>
        <w:spacing w:after="280" w:afterAutospacing="1"/>
        <w:rPr>
          <w:rFonts w:ascii="Verdana" w:eastAsia="Verdana" w:hAnsi="Verdana" w:cs="Verdana"/>
          <w:b w:val="0"/>
          <w:sz w:val="20"/>
        </w:rPr>
      </w:pPr>
      <w:bookmarkStart w:id="116" w:name="_Toc272326219"/>
      <w:bookmarkStart w:id="117" w:name="TitleTopicPersonnelPlan"/>
      <w:bookmarkStart w:id="118" w:name="TopicPersonnelPlan"/>
      <w:bookmarkEnd w:id="114"/>
      <w:bookmarkEnd w:id="115"/>
      <w:r>
        <w:rPr>
          <w:rFonts w:ascii="Verdana" w:eastAsia="Verdana" w:hAnsi="Verdana" w:cs="Verdana"/>
          <w:b w:val="0"/>
          <w:sz w:val="20"/>
        </w:rPr>
        <w:t>6.0 Personnel Plan</w:t>
      </w:r>
      <w:bookmarkEnd w:id="116"/>
    </w:p>
    <w:p w14:paraId="3E3C2085" w14:textId="77777777" w:rsidR="00F1160F" w:rsidRDefault="00F1160F">
      <w:pPr>
        <w:spacing w:after="280" w:afterAutospacing="1"/>
        <w:ind w:left="360"/>
        <w:rPr>
          <w:rFonts w:ascii="Verdana" w:eastAsia="Verdana" w:hAnsi="Verdana" w:cs="Verdana"/>
          <w:sz w:val="20"/>
        </w:rPr>
      </w:pPr>
      <w:bookmarkStart w:id="119" w:name="BodyTopicPersonnelPlan"/>
      <w:bookmarkEnd w:id="117"/>
      <w:r>
        <w:rPr>
          <w:rFonts w:ascii="Verdana" w:eastAsia="Verdana" w:hAnsi="Verdana" w:cs="Verdana"/>
          <w:sz w:val="20"/>
        </w:rPr>
        <w:t xml:space="preserve">Jill Gordon, Ph.D., founder of The Garden Way Yoga Center, is one of </w:t>
      </w:r>
      <w:proofErr w:type="spellStart"/>
      <w:r>
        <w:rPr>
          <w:rFonts w:ascii="Verdana" w:eastAsia="Verdana" w:hAnsi="Verdana" w:cs="Verdana"/>
          <w:sz w:val="20"/>
        </w:rPr>
        <w:t>Anusara</w:t>
      </w:r>
      <w:proofErr w:type="spellEnd"/>
      <w:r>
        <w:rPr>
          <w:rFonts w:ascii="Verdana" w:eastAsia="Verdana" w:hAnsi="Verdana" w:cs="Verdana"/>
          <w:sz w:val="20"/>
        </w:rPr>
        <w:t xml:space="preserve"> Yoga's leading teachers. She conducts workshops and teacher trainings nationally and internationally.  </w:t>
      </w:r>
    </w:p>
    <w:p w14:paraId="23B86C47"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 xml:space="preserve">In </w:t>
      </w:r>
      <w:proofErr w:type="gramStart"/>
      <w:r>
        <w:rPr>
          <w:rFonts w:ascii="Verdana" w:eastAsia="Verdana" w:hAnsi="Verdana" w:cs="Verdana"/>
          <w:sz w:val="20"/>
        </w:rPr>
        <w:t>addition</w:t>
      </w:r>
      <w:proofErr w:type="gramEnd"/>
      <w:r>
        <w:rPr>
          <w:rFonts w:ascii="Verdana" w:eastAsia="Verdana" w:hAnsi="Verdana" w:cs="Verdana"/>
          <w:sz w:val="20"/>
        </w:rPr>
        <w:t xml:space="preserve"> she has excellent business experience having previously established yoga training centers in Santa Barbara, CA; Denver, CO; and Charlottesville, VA.  She co-founded and co-developed the Four Winds Yoga Center in Portland, OR, which offers instruction to nearly 1,000 students per week. She has been a yoga practitioner since 1985 and a meditator since 1989. </w:t>
      </w:r>
    </w:p>
    <w:p w14:paraId="751EB116"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lastRenderedPageBreak/>
        <w:t xml:space="preserve">Jill is a certified </w:t>
      </w:r>
      <w:proofErr w:type="spellStart"/>
      <w:r>
        <w:rPr>
          <w:rFonts w:ascii="Verdana" w:eastAsia="Verdana" w:hAnsi="Verdana" w:cs="Verdana"/>
          <w:sz w:val="20"/>
        </w:rPr>
        <w:t>Anusara</w:t>
      </w:r>
      <w:proofErr w:type="spellEnd"/>
      <w:r>
        <w:rPr>
          <w:rFonts w:ascii="Verdana" w:eastAsia="Verdana" w:hAnsi="Verdana" w:cs="Verdana"/>
          <w:sz w:val="20"/>
        </w:rPr>
        <w:t xml:space="preserve"> instructor and one of the few Designated Teacher Trainers in the </w:t>
      </w:r>
      <w:proofErr w:type="spellStart"/>
      <w:r>
        <w:rPr>
          <w:rFonts w:ascii="Verdana" w:eastAsia="Verdana" w:hAnsi="Verdana" w:cs="Verdana"/>
          <w:sz w:val="20"/>
        </w:rPr>
        <w:t>Anusara</w:t>
      </w:r>
      <w:proofErr w:type="spellEnd"/>
      <w:r>
        <w:rPr>
          <w:rFonts w:ascii="Verdana" w:eastAsia="Verdana" w:hAnsi="Verdana" w:cs="Verdana"/>
          <w:sz w:val="20"/>
        </w:rPr>
        <w:t xml:space="preserve"> style of Hatha Yoga. She is registered with the national Yoga Alliance at the highest 500-hour level. </w:t>
      </w:r>
    </w:p>
    <w:p w14:paraId="357C9C44"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Jill was the business manager Four Winds Yoga Center.  GWYC started with four employee and 20 students.  Within three years, GWYC had a staff of 25 and over 1,000 students.  She was an effective manager of the growth of Four Winds Yoga Center.</w:t>
      </w:r>
    </w:p>
    <w:p w14:paraId="0883BF8A" w14:textId="77777777" w:rsidR="00F1160F" w:rsidRDefault="00F1160F">
      <w:pPr>
        <w:spacing w:after="280" w:afterAutospacing="1"/>
        <w:ind w:left="360"/>
        <w:rPr>
          <w:rFonts w:ascii="Verdana" w:eastAsia="Verdana" w:hAnsi="Verdana" w:cs="Verdana"/>
          <w:sz w:val="20"/>
        </w:rPr>
      </w:pPr>
      <w:r>
        <w:rPr>
          <w:rFonts w:ascii="Verdana" w:eastAsia="Verdana" w:hAnsi="Verdana" w:cs="Verdana"/>
          <w:sz w:val="20"/>
        </w:rPr>
        <w:t>The Garden Way Yoga Center's personnel will be the following:</w:t>
      </w:r>
    </w:p>
    <w:p w14:paraId="4157B4A6" w14:textId="77777777" w:rsidR="00F1160F" w:rsidRDefault="00F1160F">
      <w:pPr>
        <w:numPr>
          <w:ilvl w:val="0"/>
          <w:numId w:val="7"/>
        </w:numPr>
        <w:rPr>
          <w:rFonts w:ascii="Verdana" w:eastAsia="Verdana" w:hAnsi="Verdana" w:cs="Verdana"/>
          <w:sz w:val="20"/>
        </w:rPr>
      </w:pPr>
      <w:r>
        <w:rPr>
          <w:rFonts w:ascii="Verdana" w:eastAsia="Verdana" w:hAnsi="Verdana" w:cs="Verdana"/>
          <w:sz w:val="20"/>
        </w:rPr>
        <w:t xml:space="preserve">Jill Gordon, </w:t>
      </w:r>
      <w:proofErr w:type="gramStart"/>
      <w:r>
        <w:rPr>
          <w:rFonts w:ascii="Verdana" w:eastAsia="Verdana" w:hAnsi="Verdana" w:cs="Verdana"/>
          <w:sz w:val="20"/>
        </w:rPr>
        <w:t>director;</w:t>
      </w:r>
      <w:proofErr w:type="gramEnd"/>
    </w:p>
    <w:p w14:paraId="5CBA21E4" w14:textId="77777777" w:rsidR="00F1160F" w:rsidRDefault="00F1160F">
      <w:pPr>
        <w:numPr>
          <w:ilvl w:val="0"/>
          <w:numId w:val="7"/>
        </w:numPr>
        <w:rPr>
          <w:rFonts w:ascii="Verdana" w:eastAsia="Verdana" w:hAnsi="Verdana" w:cs="Verdana"/>
          <w:sz w:val="20"/>
        </w:rPr>
      </w:pPr>
      <w:r>
        <w:rPr>
          <w:rFonts w:ascii="Verdana" w:eastAsia="Verdana" w:hAnsi="Verdana" w:cs="Verdana"/>
          <w:sz w:val="20"/>
        </w:rPr>
        <w:t>Teachers (5 half-time</w:t>
      </w:r>
      <w:proofErr w:type="gramStart"/>
      <w:r>
        <w:rPr>
          <w:rFonts w:ascii="Verdana" w:eastAsia="Verdana" w:hAnsi="Verdana" w:cs="Verdana"/>
          <w:sz w:val="20"/>
        </w:rPr>
        <w:t>);</w:t>
      </w:r>
      <w:proofErr w:type="gramEnd"/>
    </w:p>
    <w:p w14:paraId="6BB2FCA5" w14:textId="77777777" w:rsidR="00F1160F" w:rsidRDefault="00F1160F">
      <w:pPr>
        <w:numPr>
          <w:ilvl w:val="0"/>
          <w:numId w:val="7"/>
        </w:numPr>
        <w:spacing w:after="280" w:afterAutospacing="1"/>
        <w:rPr>
          <w:rFonts w:ascii="Verdana" w:eastAsia="Verdana" w:hAnsi="Verdana" w:cs="Verdana"/>
          <w:sz w:val="20"/>
        </w:rPr>
      </w:pPr>
      <w:r>
        <w:rPr>
          <w:rFonts w:ascii="Verdana" w:eastAsia="Verdana" w:hAnsi="Verdana" w:cs="Verdana"/>
          <w:sz w:val="20"/>
        </w:rPr>
        <w:t>Boutique Staff (1).</w:t>
      </w:r>
    </w:p>
    <w:p w14:paraId="4C933775" w14:textId="77777777" w:rsidR="00F1160F" w:rsidRDefault="00F1160F">
      <w:pPr>
        <w:pStyle w:val="Heading3"/>
        <w:spacing w:after="280" w:afterAutospacing="1"/>
        <w:rPr>
          <w:rFonts w:ascii="Verdana" w:eastAsia="Verdana" w:hAnsi="Verdana" w:cs="Verdana"/>
          <w:b w:val="0"/>
          <w:sz w:val="20"/>
        </w:rPr>
      </w:pPr>
      <w:bookmarkStart w:id="120" w:name="TitleTablePlanBodyPersonnel"/>
      <w:bookmarkStart w:id="121" w:name="_Toc272326220"/>
      <w:bookmarkEnd w:id="118"/>
      <w:bookmarkEnd w:id="119"/>
      <w:r>
        <w:rPr>
          <w:rFonts w:ascii="Verdana" w:eastAsia="Verdana" w:hAnsi="Verdana" w:cs="Verdana"/>
          <w:b w:val="0"/>
          <w:sz w:val="20"/>
        </w:rPr>
        <w:t>Table: Personnel</w:t>
      </w:r>
      <w:bookmarkEnd w:id="120"/>
      <w:bookmarkEnd w:id="121"/>
    </w:p>
    <w:p w14:paraId="46C36489" w14:textId="77777777" w:rsidR="00F1160F" w:rsidRDefault="00F1160F">
      <w:pPr>
        <w:rPr>
          <w:rFonts w:ascii="Verdana" w:eastAsia="Verdana" w:hAnsi="Verdana" w:cs="Verdana"/>
          <w:sz w:val="20"/>
        </w:rPr>
      </w:pPr>
      <w:bookmarkStart w:id="122" w:name="TablePlanBodyPersonnel"/>
      <w:bookmarkStart w:id="123" w:name="BodyTablePlanBodyPersonnel"/>
    </w:p>
    <w:tbl>
      <w:tblPr>
        <w:tblW w:w="0" w:type="auto"/>
        <w:tblInd w:w="360" w:type="dxa"/>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4884"/>
        <w:gridCol w:w="1612"/>
        <w:gridCol w:w="1612"/>
        <w:gridCol w:w="1612"/>
      </w:tblGrid>
      <w:tr w:rsidR="00F1160F" w:rsidRPr="00F13033" w14:paraId="48EF167E" w14:textId="77777777">
        <w:tc>
          <w:tcPr>
            <w:tcW w:w="5542" w:type="dxa"/>
            <w:tcBorders>
              <w:bottom w:val="single" w:sz="6" w:space="0" w:color="000000"/>
              <w:right w:val="single" w:sz="6" w:space="0" w:color="000000"/>
            </w:tcBorders>
            <w:shd w:val="clear" w:color="auto" w:fill="auto"/>
          </w:tcPr>
          <w:p w14:paraId="50F4BE39" w14:textId="77777777" w:rsidR="00F1160F" w:rsidRPr="00F13033" w:rsidRDefault="00F1160F">
            <w:pPr>
              <w:pStyle w:val="PasTable1"/>
              <w:rPr>
                <w:rFonts w:ascii="Verdana" w:eastAsia="Verdana" w:hAnsi="Verdana" w:cs="Verdana"/>
                <w:i/>
                <w:iCs/>
                <w:sz w:val="20"/>
              </w:rPr>
            </w:pPr>
            <w:r w:rsidRPr="00F13033">
              <w:rPr>
                <w:rFonts w:ascii="Arial" w:eastAsia="Arial" w:hAnsi="Arial" w:cs="Arial"/>
                <w:i/>
                <w:iCs/>
                <w:sz w:val="15"/>
              </w:rPr>
              <w:t>Personnel Plan</w:t>
            </w:r>
          </w:p>
        </w:tc>
        <w:tc>
          <w:tcPr>
            <w:tcW w:w="1738" w:type="dxa"/>
            <w:tcBorders>
              <w:left w:val="single" w:sz="6" w:space="0" w:color="000000"/>
              <w:bottom w:val="single" w:sz="6" w:space="0" w:color="000000"/>
            </w:tcBorders>
            <w:shd w:val="clear" w:color="auto" w:fill="auto"/>
          </w:tcPr>
          <w:p w14:paraId="58328478" w14:textId="77777777" w:rsidR="00F1160F" w:rsidRPr="00F13033" w:rsidRDefault="00F1160F">
            <w:pPr>
              <w:pStyle w:val="PasTable1"/>
              <w:rPr>
                <w:rFonts w:ascii="Verdana" w:eastAsia="Verdana" w:hAnsi="Verdana" w:cs="Verdana"/>
                <w:i/>
                <w:iCs/>
                <w:sz w:val="20"/>
              </w:rPr>
            </w:pPr>
          </w:p>
        </w:tc>
        <w:tc>
          <w:tcPr>
            <w:tcW w:w="1738" w:type="dxa"/>
            <w:tcBorders>
              <w:bottom w:val="single" w:sz="6" w:space="0" w:color="000000"/>
            </w:tcBorders>
            <w:shd w:val="clear" w:color="auto" w:fill="auto"/>
          </w:tcPr>
          <w:p w14:paraId="2510E1C9" w14:textId="77777777" w:rsidR="00F1160F" w:rsidRPr="00F13033" w:rsidRDefault="00F1160F">
            <w:pPr>
              <w:pStyle w:val="PasTable1"/>
              <w:rPr>
                <w:rFonts w:ascii="Verdana" w:eastAsia="Verdana" w:hAnsi="Verdana" w:cs="Verdana"/>
                <w:i/>
                <w:iCs/>
                <w:sz w:val="20"/>
              </w:rPr>
            </w:pPr>
          </w:p>
        </w:tc>
        <w:tc>
          <w:tcPr>
            <w:tcW w:w="1738" w:type="dxa"/>
            <w:tcBorders>
              <w:bottom w:val="single" w:sz="6" w:space="0" w:color="000000"/>
            </w:tcBorders>
            <w:shd w:val="clear" w:color="auto" w:fill="auto"/>
          </w:tcPr>
          <w:p w14:paraId="13B2AEF8" w14:textId="77777777" w:rsidR="00F1160F" w:rsidRPr="00F13033" w:rsidRDefault="00F1160F">
            <w:pPr>
              <w:pStyle w:val="PasTable1"/>
              <w:rPr>
                <w:rFonts w:ascii="Verdana" w:eastAsia="Verdana" w:hAnsi="Verdana" w:cs="Verdana"/>
                <w:b/>
                <w:bCs/>
                <w:sz w:val="20"/>
              </w:rPr>
            </w:pPr>
          </w:p>
        </w:tc>
      </w:tr>
      <w:tr w:rsidR="00F1160F" w:rsidRPr="00F13033" w14:paraId="5BE07C85" w14:textId="77777777">
        <w:tc>
          <w:tcPr>
            <w:tcW w:w="5542" w:type="dxa"/>
            <w:tcBorders>
              <w:top w:val="single" w:sz="6" w:space="0" w:color="000000"/>
              <w:right w:val="single" w:sz="6" w:space="0" w:color="000000"/>
            </w:tcBorders>
            <w:shd w:val="clear" w:color="auto" w:fill="auto"/>
          </w:tcPr>
          <w:p w14:paraId="173EB4AC" w14:textId="77777777" w:rsidR="00F1160F" w:rsidRPr="00F13033" w:rsidRDefault="00F1160F">
            <w:pPr>
              <w:pStyle w:val="PasTable1"/>
              <w:rPr>
                <w:rFonts w:ascii="Verdana" w:eastAsia="Verdana" w:hAnsi="Verdana" w:cs="Verdana"/>
                <w:sz w:val="20"/>
              </w:rPr>
            </w:pPr>
          </w:p>
        </w:tc>
        <w:tc>
          <w:tcPr>
            <w:tcW w:w="1738" w:type="dxa"/>
            <w:tcBorders>
              <w:top w:val="single" w:sz="6" w:space="0" w:color="000000"/>
              <w:left w:val="single" w:sz="6" w:space="0" w:color="000000"/>
            </w:tcBorders>
            <w:shd w:val="clear" w:color="auto" w:fill="auto"/>
          </w:tcPr>
          <w:p w14:paraId="5BA5D63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1</w:t>
            </w:r>
          </w:p>
        </w:tc>
        <w:tc>
          <w:tcPr>
            <w:tcW w:w="1738" w:type="dxa"/>
            <w:tcBorders>
              <w:top w:val="single" w:sz="6" w:space="0" w:color="000000"/>
            </w:tcBorders>
            <w:shd w:val="clear" w:color="auto" w:fill="auto"/>
          </w:tcPr>
          <w:p w14:paraId="0418E55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2</w:t>
            </w:r>
          </w:p>
        </w:tc>
        <w:tc>
          <w:tcPr>
            <w:tcW w:w="1738" w:type="dxa"/>
            <w:tcBorders>
              <w:top w:val="single" w:sz="6" w:space="0" w:color="000000"/>
            </w:tcBorders>
            <w:shd w:val="clear" w:color="auto" w:fill="auto"/>
          </w:tcPr>
          <w:p w14:paraId="4A23D64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3</w:t>
            </w:r>
          </w:p>
        </w:tc>
      </w:tr>
      <w:tr w:rsidR="00F1160F" w:rsidRPr="00F13033" w14:paraId="2BC876F6" w14:textId="77777777">
        <w:tc>
          <w:tcPr>
            <w:tcW w:w="5542" w:type="dxa"/>
            <w:tcBorders>
              <w:right w:val="single" w:sz="6" w:space="0" w:color="000000"/>
            </w:tcBorders>
            <w:shd w:val="clear" w:color="auto" w:fill="auto"/>
          </w:tcPr>
          <w:p w14:paraId="4E15D787"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Jill Gordon</w:t>
            </w:r>
          </w:p>
        </w:tc>
        <w:tc>
          <w:tcPr>
            <w:tcW w:w="1738" w:type="dxa"/>
            <w:tcBorders>
              <w:left w:val="single" w:sz="6" w:space="0" w:color="000000"/>
            </w:tcBorders>
            <w:shd w:val="clear" w:color="auto" w:fill="auto"/>
          </w:tcPr>
          <w:p w14:paraId="36FA2E6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$36,000 </w:t>
            </w:r>
          </w:p>
        </w:tc>
        <w:tc>
          <w:tcPr>
            <w:tcW w:w="1738" w:type="dxa"/>
            <w:shd w:val="clear" w:color="auto" w:fill="auto"/>
          </w:tcPr>
          <w:p w14:paraId="36D2455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$36,000 </w:t>
            </w:r>
          </w:p>
        </w:tc>
        <w:tc>
          <w:tcPr>
            <w:tcW w:w="1738" w:type="dxa"/>
            <w:shd w:val="clear" w:color="auto" w:fill="auto"/>
          </w:tcPr>
          <w:p w14:paraId="3BBBB98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$39,000 </w:t>
            </w:r>
          </w:p>
        </w:tc>
      </w:tr>
      <w:tr w:rsidR="00F1160F" w:rsidRPr="00F13033" w14:paraId="36199D9A" w14:textId="77777777">
        <w:tc>
          <w:tcPr>
            <w:tcW w:w="5542" w:type="dxa"/>
            <w:tcBorders>
              <w:right w:val="single" w:sz="6" w:space="0" w:color="000000"/>
            </w:tcBorders>
            <w:shd w:val="clear" w:color="auto" w:fill="auto"/>
          </w:tcPr>
          <w:p w14:paraId="448880D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Teachers (5)</w:t>
            </w:r>
          </w:p>
        </w:tc>
        <w:tc>
          <w:tcPr>
            <w:tcW w:w="1738" w:type="dxa"/>
            <w:tcBorders>
              <w:left w:val="single" w:sz="6" w:space="0" w:color="000000"/>
            </w:tcBorders>
            <w:shd w:val="clear" w:color="auto" w:fill="auto"/>
          </w:tcPr>
          <w:p w14:paraId="43C3071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$54,000 </w:t>
            </w:r>
          </w:p>
        </w:tc>
        <w:tc>
          <w:tcPr>
            <w:tcW w:w="1738" w:type="dxa"/>
            <w:shd w:val="clear" w:color="auto" w:fill="auto"/>
          </w:tcPr>
          <w:p w14:paraId="2BF4523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$65,000 </w:t>
            </w:r>
          </w:p>
        </w:tc>
        <w:tc>
          <w:tcPr>
            <w:tcW w:w="1738" w:type="dxa"/>
            <w:shd w:val="clear" w:color="auto" w:fill="auto"/>
          </w:tcPr>
          <w:p w14:paraId="5703567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$75,000 </w:t>
            </w:r>
          </w:p>
        </w:tc>
      </w:tr>
      <w:tr w:rsidR="00F1160F" w:rsidRPr="00F13033" w14:paraId="41E46651" w14:textId="77777777">
        <w:tc>
          <w:tcPr>
            <w:tcW w:w="5542" w:type="dxa"/>
            <w:tcBorders>
              <w:right w:val="single" w:sz="6" w:space="0" w:color="000000"/>
            </w:tcBorders>
            <w:shd w:val="clear" w:color="auto" w:fill="auto"/>
          </w:tcPr>
          <w:p w14:paraId="0FBFEC8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Boutique Staff</w:t>
            </w:r>
          </w:p>
        </w:tc>
        <w:tc>
          <w:tcPr>
            <w:tcW w:w="1738" w:type="dxa"/>
            <w:tcBorders>
              <w:left w:val="single" w:sz="6" w:space="0" w:color="000000"/>
            </w:tcBorders>
            <w:shd w:val="clear" w:color="auto" w:fill="auto"/>
          </w:tcPr>
          <w:p w14:paraId="50E1806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$19,200 </w:t>
            </w:r>
          </w:p>
        </w:tc>
        <w:tc>
          <w:tcPr>
            <w:tcW w:w="1738" w:type="dxa"/>
            <w:shd w:val="clear" w:color="auto" w:fill="auto"/>
          </w:tcPr>
          <w:p w14:paraId="76080AA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$22,000 </w:t>
            </w:r>
          </w:p>
        </w:tc>
        <w:tc>
          <w:tcPr>
            <w:tcW w:w="1738" w:type="dxa"/>
            <w:shd w:val="clear" w:color="auto" w:fill="auto"/>
          </w:tcPr>
          <w:p w14:paraId="2D8E29C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$25,000 </w:t>
            </w:r>
          </w:p>
        </w:tc>
      </w:tr>
      <w:tr w:rsidR="00F1160F" w:rsidRPr="00F13033" w14:paraId="51D06C7C" w14:textId="77777777">
        <w:tc>
          <w:tcPr>
            <w:tcW w:w="5542" w:type="dxa"/>
            <w:tcBorders>
              <w:right w:val="single" w:sz="6" w:space="0" w:color="000000"/>
            </w:tcBorders>
            <w:shd w:val="clear" w:color="auto" w:fill="auto"/>
          </w:tcPr>
          <w:p w14:paraId="72361AC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People</w:t>
            </w:r>
          </w:p>
        </w:tc>
        <w:tc>
          <w:tcPr>
            <w:tcW w:w="1738" w:type="dxa"/>
            <w:tcBorders>
              <w:left w:val="single" w:sz="6" w:space="0" w:color="000000"/>
            </w:tcBorders>
            <w:shd w:val="clear" w:color="auto" w:fill="auto"/>
          </w:tcPr>
          <w:p w14:paraId="20AE069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7</w:t>
            </w:r>
          </w:p>
        </w:tc>
        <w:tc>
          <w:tcPr>
            <w:tcW w:w="1738" w:type="dxa"/>
            <w:shd w:val="clear" w:color="auto" w:fill="auto"/>
          </w:tcPr>
          <w:p w14:paraId="4F4038B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 </w:t>
            </w:r>
          </w:p>
        </w:tc>
        <w:tc>
          <w:tcPr>
            <w:tcW w:w="1738" w:type="dxa"/>
            <w:shd w:val="clear" w:color="auto" w:fill="auto"/>
          </w:tcPr>
          <w:p w14:paraId="6DCC4DC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 </w:t>
            </w:r>
          </w:p>
        </w:tc>
      </w:tr>
      <w:tr w:rsidR="00F1160F" w:rsidRPr="00F13033" w14:paraId="6C890F94" w14:textId="77777777">
        <w:tc>
          <w:tcPr>
            <w:tcW w:w="5542" w:type="dxa"/>
            <w:tcBorders>
              <w:bottom w:val="single" w:sz="6" w:space="0" w:color="000000"/>
              <w:right w:val="single" w:sz="6" w:space="0" w:color="000000"/>
            </w:tcBorders>
            <w:shd w:val="clear" w:color="auto" w:fill="auto"/>
          </w:tcPr>
          <w:p w14:paraId="43DEBCDE" w14:textId="77777777" w:rsidR="00F1160F" w:rsidRPr="00F13033" w:rsidRDefault="00F1160F">
            <w:pPr>
              <w:pStyle w:val="PasTable1"/>
              <w:jc w:val="right"/>
              <w:rPr>
                <w:rFonts w:ascii="Verdana" w:eastAsia="Verdana" w:hAnsi="Verdana" w:cs="Verdana"/>
                <w:sz w:val="20"/>
              </w:rPr>
            </w:pPr>
          </w:p>
        </w:tc>
        <w:tc>
          <w:tcPr>
            <w:tcW w:w="1738" w:type="dxa"/>
            <w:tcBorders>
              <w:left w:val="single" w:sz="6" w:space="0" w:color="000000"/>
              <w:bottom w:val="single" w:sz="6" w:space="0" w:color="000000"/>
            </w:tcBorders>
            <w:shd w:val="clear" w:color="auto" w:fill="auto"/>
          </w:tcPr>
          <w:p w14:paraId="53007919" w14:textId="77777777" w:rsidR="00F1160F" w:rsidRPr="00F13033" w:rsidRDefault="00F1160F">
            <w:pPr>
              <w:pStyle w:val="PasTable1"/>
              <w:jc w:val="right"/>
              <w:rPr>
                <w:rFonts w:ascii="Verdana" w:eastAsia="Verdana" w:hAnsi="Verdana" w:cs="Verdana"/>
                <w:sz w:val="20"/>
              </w:rPr>
            </w:pPr>
          </w:p>
        </w:tc>
        <w:tc>
          <w:tcPr>
            <w:tcW w:w="1738" w:type="dxa"/>
            <w:tcBorders>
              <w:bottom w:val="single" w:sz="6" w:space="0" w:color="000000"/>
            </w:tcBorders>
            <w:shd w:val="clear" w:color="auto" w:fill="auto"/>
          </w:tcPr>
          <w:p w14:paraId="543295DD" w14:textId="77777777" w:rsidR="00F1160F" w:rsidRPr="00F13033" w:rsidRDefault="00F1160F">
            <w:pPr>
              <w:pStyle w:val="PasTable1"/>
              <w:jc w:val="right"/>
              <w:rPr>
                <w:rFonts w:ascii="Verdana" w:eastAsia="Verdana" w:hAnsi="Verdana" w:cs="Verdana"/>
                <w:sz w:val="20"/>
              </w:rPr>
            </w:pPr>
          </w:p>
        </w:tc>
        <w:tc>
          <w:tcPr>
            <w:tcW w:w="1738" w:type="dxa"/>
            <w:tcBorders>
              <w:bottom w:val="single" w:sz="6" w:space="0" w:color="000000"/>
            </w:tcBorders>
            <w:shd w:val="clear" w:color="auto" w:fill="auto"/>
          </w:tcPr>
          <w:p w14:paraId="33AC1AB3" w14:textId="77777777" w:rsidR="00F1160F" w:rsidRPr="00F13033" w:rsidRDefault="00F1160F">
            <w:pPr>
              <w:pStyle w:val="PasTable1"/>
              <w:jc w:val="right"/>
              <w:rPr>
                <w:rFonts w:ascii="Verdana" w:eastAsia="Verdana" w:hAnsi="Verdana" w:cs="Verdana"/>
                <w:sz w:val="20"/>
              </w:rPr>
            </w:pPr>
          </w:p>
        </w:tc>
      </w:tr>
      <w:tr w:rsidR="00F1160F" w:rsidRPr="00F13033" w14:paraId="38F7E005" w14:textId="77777777">
        <w:tc>
          <w:tcPr>
            <w:tcW w:w="5542" w:type="dxa"/>
            <w:tcBorders>
              <w:top w:val="single" w:sz="6" w:space="0" w:color="000000"/>
              <w:right w:val="single" w:sz="6" w:space="0" w:color="000000"/>
            </w:tcBorders>
            <w:shd w:val="clear" w:color="auto" w:fill="auto"/>
          </w:tcPr>
          <w:p w14:paraId="612796B3" w14:textId="77777777" w:rsidR="00F1160F" w:rsidRPr="00F13033" w:rsidRDefault="00F1160F">
            <w:pPr>
              <w:pStyle w:val="PasTable1"/>
              <w:rPr>
                <w:rFonts w:ascii="Verdana" w:eastAsia="Verdana" w:hAnsi="Verdana" w:cs="Verdana"/>
                <w:b/>
                <w:bCs/>
                <w:sz w:val="20"/>
              </w:rPr>
            </w:pPr>
            <w:r w:rsidRPr="00F13033">
              <w:rPr>
                <w:rFonts w:ascii="Arial" w:eastAsia="Arial" w:hAnsi="Arial" w:cs="Arial"/>
                <w:b/>
                <w:bCs/>
                <w:sz w:val="15"/>
              </w:rPr>
              <w:t>Total Payroll</w:t>
            </w:r>
          </w:p>
        </w:tc>
        <w:tc>
          <w:tcPr>
            <w:tcW w:w="1738" w:type="dxa"/>
            <w:tcBorders>
              <w:top w:val="single" w:sz="6" w:space="0" w:color="000000"/>
              <w:left w:val="single" w:sz="6" w:space="0" w:color="000000"/>
            </w:tcBorders>
            <w:shd w:val="clear" w:color="auto" w:fill="auto"/>
          </w:tcPr>
          <w:p w14:paraId="46CD4DA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$109,200 </w:t>
            </w:r>
          </w:p>
        </w:tc>
        <w:tc>
          <w:tcPr>
            <w:tcW w:w="1738" w:type="dxa"/>
            <w:tcBorders>
              <w:top w:val="single" w:sz="6" w:space="0" w:color="000000"/>
            </w:tcBorders>
            <w:shd w:val="clear" w:color="auto" w:fill="auto"/>
          </w:tcPr>
          <w:p w14:paraId="4D281C5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$123,000 </w:t>
            </w:r>
          </w:p>
        </w:tc>
        <w:tc>
          <w:tcPr>
            <w:tcW w:w="1738" w:type="dxa"/>
            <w:tcBorders>
              <w:top w:val="single" w:sz="6" w:space="0" w:color="000000"/>
            </w:tcBorders>
            <w:shd w:val="clear" w:color="auto" w:fill="auto"/>
          </w:tcPr>
          <w:p w14:paraId="16D3087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$139,000 </w:t>
            </w:r>
          </w:p>
        </w:tc>
      </w:tr>
    </w:tbl>
    <w:bookmarkEnd w:id="122"/>
    <w:bookmarkEnd w:id="123"/>
    <w:p w14:paraId="1859FB28" w14:textId="77777777" w:rsidR="00F1160F" w:rsidRDefault="00F1160F">
      <w:pPr>
        <w:pStyle w:val="Heading1"/>
        <w:spacing w:after="0" w:afterAutospacing="1"/>
        <w:rPr>
          <w:rFonts w:ascii="Verdana" w:eastAsia="Verdana" w:hAnsi="Verdana" w:cs="Verdana"/>
          <w:b w:val="0"/>
          <w:sz w:val="20"/>
        </w:rPr>
      </w:pPr>
      <w:r>
        <w:rPr>
          <w:rFonts w:ascii="Verdana" w:eastAsia="Verdana" w:hAnsi="Verdana" w:cs="Verdana"/>
          <w:b w:val="0"/>
          <w:sz w:val="20"/>
        </w:rPr>
        <w:br/>
      </w:r>
      <w:r>
        <w:rPr>
          <w:rFonts w:ascii="Verdana" w:eastAsia="Verdana" w:hAnsi="Verdana" w:cs="Verdana"/>
          <w:b w:val="0"/>
          <w:sz w:val="20"/>
        </w:rPr>
        <w:br w:type="page"/>
      </w:r>
      <w:bookmarkStart w:id="124" w:name="_Toc272326221"/>
      <w:bookmarkStart w:id="125" w:name="_Toc272326222"/>
      <w:bookmarkStart w:id="126" w:name="TitleTopicFinancialPlan"/>
      <w:bookmarkStart w:id="127" w:name="TopicFinancialPlan"/>
      <w:r>
        <w:rPr>
          <w:rFonts w:ascii="Verdana" w:eastAsia="Verdana" w:hAnsi="Verdana" w:cs="Verdana"/>
          <w:b w:val="0"/>
          <w:sz w:val="20"/>
        </w:rPr>
        <w:lastRenderedPageBreak/>
        <w:t>7.0 Financial Plan</w:t>
      </w:r>
      <w:bookmarkEnd w:id="124"/>
      <w:bookmarkEnd w:id="125"/>
    </w:p>
    <w:p w14:paraId="4F04F11E" w14:textId="77777777" w:rsidR="00F1160F" w:rsidRDefault="00F1160F">
      <w:pPr>
        <w:spacing w:after="280" w:afterAutospacing="1"/>
        <w:ind w:left="360"/>
        <w:rPr>
          <w:rFonts w:ascii="Verdana" w:eastAsia="Verdana" w:hAnsi="Verdana" w:cs="Verdana"/>
          <w:sz w:val="20"/>
        </w:rPr>
      </w:pPr>
      <w:bookmarkStart w:id="128" w:name="BodyTopicFinancialPlan"/>
      <w:bookmarkEnd w:id="126"/>
      <w:r>
        <w:rPr>
          <w:rFonts w:ascii="Verdana" w:eastAsia="Verdana" w:hAnsi="Verdana" w:cs="Verdana"/>
          <w:sz w:val="20"/>
        </w:rPr>
        <w:t xml:space="preserve">The following is the financial plan for Garden Way Yoga Center. </w:t>
      </w:r>
    </w:p>
    <w:p w14:paraId="0BA2DF99" w14:textId="77777777" w:rsidR="00F1160F" w:rsidRDefault="00F1160F">
      <w:pPr>
        <w:pStyle w:val="Heading2"/>
        <w:spacing w:after="280" w:afterAutospacing="1"/>
        <w:rPr>
          <w:rFonts w:ascii="Verdana" w:eastAsia="Verdana" w:hAnsi="Verdana" w:cs="Verdana"/>
          <w:b w:val="0"/>
          <w:i w:val="0"/>
          <w:sz w:val="20"/>
        </w:rPr>
      </w:pPr>
      <w:bookmarkStart w:id="129" w:name="_Toc272326223"/>
      <w:bookmarkStart w:id="130" w:name="TitleTopicBreakevenAnalysis"/>
      <w:bookmarkStart w:id="131" w:name="TopicBreakevenAnalysis"/>
      <w:bookmarkEnd w:id="127"/>
      <w:bookmarkEnd w:id="128"/>
      <w:r>
        <w:rPr>
          <w:rFonts w:ascii="Verdana" w:eastAsia="Verdana" w:hAnsi="Verdana" w:cs="Verdana"/>
          <w:b w:val="0"/>
          <w:i w:val="0"/>
          <w:sz w:val="20"/>
        </w:rPr>
        <w:t>7.1 Break-even Analysis</w:t>
      </w:r>
      <w:bookmarkEnd w:id="129"/>
    </w:p>
    <w:p w14:paraId="02689FF1" w14:textId="77777777" w:rsidR="00F1160F" w:rsidRDefault="00F1160F">
      <w:pPr>
        <w:spacing w:after="280" w:afterAutospacing="1"/>
        <w:ind w:left="360"/>
        <w:rPr>
          <w:rFonts w:ascii="Verdana" w:eastAsia="Verdana" w:hAnsi="Verdana" w:cs="Verdana"/>
          <w:sz w:val="20"/>
        </w:rPr>
      </w:pPr>
      <w:bookmarkStart w:id="132" w:name="BodyTopicBreakevenAnalysis"/>
      <w:bookmarkEnd w:id="130"/>
      <w:r>
        <w:rPr>
          <w:rFonts w:ascii="Verdana" w:eastAsia="Verdana" w:hAnsi="Verdana" w:cs="Verdana"/>
          <w:sz w:val="20"/>
        </w:rPr>
        <w:t>The monthly break-even point is $14,492.</w:t>
      </w:r>
    </w:p>
    <w:bookmarkEnd w:id="131"/>
    <w:bookmarkEnd w:id="132"/>
    <w:p w14:paraId="02CC8C3D" w14:textId="77777777" w:rsidR="00F1160F" w:rsidRDefault="00F1160F">
      <w:pPr>
        <w:spacing w:after="280" w:afterAutospacing="1"/>
        <w:rPr>
          <w:rFonts w:ascii="Verdana" w:eastAsia="Verdana" w:hAnsi="Verdana" w:cs="Verdana"/>
          <w:sz w:val="20"/>
        </w:rPr>
      </w:pPr>
    </w:p>
    <w:p w14:paraId="7C2CAFAA" w14:textId="77777777" w:rsidR="00F1160F" w:rsidRDefault="00F1160F">
      <w:pPr>
        <w:pStyle w:val="Heading3"/>
        <w:spacing w:after="280" w:afterAutospacing="1"/>
        <w:ind w:left="360"/>
        <w:rPr>
          <w:rFonts w:ascii="Verdana" w:eastAsia="Verdana" w:hAnsi="Verdana" w:cs="Verdana"/>
          <w:b w:val="0"/>
          <w:sz w:val="20"/>
        </w:rPr>
      </w:pPr>
      <w:bookmarkStart w:id="133" w:name="ChartBreakevenAnalysis"/>
      <w:bookmarkStart w:id="134" w:name="_Toc272326224"/>
      <w:bookmarkStart w:id="135" w:name="BodyChartBreakevenAnalysis"/>
      <w:r>
        <w:rPr>
          <w:rFonts w:ascii="Verdana" w:eastAsia="Verdana" w:hAnsi="Verdana" w:cs="Verdana"/>
          <w:b w:val="0"/>
          <w:sz w:val="20"/>
        </w:rPr>
        <w:t>Chart: Break-even Analysis</w:t>
      </w:r>
      <w:bookmarkEnd w:id="133"/>
      <w:bookmarkEnd w:id="134"/>
    </w:p>
    <w:p w14:paraId="595C03BD" w14:textId="77777777" w:rsidR="00F1160F" w:rsidRDefault="00915E54">
      <w:pPr>
        <w:spacing w:after="280" w:afterAutospacing="1"/>
        <w:ind w:left="360"/>
        <w:rPr>
          <w:rFonts w:ascii="Verdana" w:eastAsia="Verdana" w:hAnsi="Verdana" w:cs="Verdana"/>
          <w:sz w:val="20"/>
        </w:rPr>
      </w:pPr>
      <w:r>
        <w:rPr>
          <w:rFonts w:ascii="Verdana" w:eastAsia="Verdana" w:hAnsi="Verdana" w:cs="Verdana"/>
          <w:noProof/>
          <w:sz w:val="20"/>
        </w:rPr>
        <w:drawing>
          <wp:inline distT="0" distB="0" distL="0" distR="0" wp14:anchorId="54E90132" wp14:editId="09DFC1E5">
            <wp:extent cx="5245100" cy="303530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5100" cy="3035300"/>
                    </a:xfrm>
                    <a:prstGeom prst="rect">
                      <a:avLst/>
                    </a:prstGeom>
                    <a:noFill/>
                    <a:ln>
                      <a:noFill/>
                    </a:ln>
                  </pic:spPr>
                </pic:pic>
              </a:graphicData>
            </a:graphic>
          </wp:inline>
        </w:drawing>
      </w:r>
      <w:bookmarkEnd w:id="135"/>
    </w:p>
    <w:p w14:paraId="3A084D17" w14:textId="77777777" w:rsidR="00F1160F" w:rsidRDefault="00F1160F">
      <w:pPr>
        <w:pStyle w:val="Heading3"/>
        <w:spacing w:after="280" w:afterAutospacing="1"/>
        <w:rPr>
          <w:rFonts w:ascii="Verdana" w:eastAsia="Verdana" w:hAnsi="Verdana" w:cs="Verdana"/>
          <w:b w:val="0"/>
          <w:sz w:val="20"/>
        </w:rPr>
      </w:pPr>
      <w:bookmarkStart w:id="136" w:name="TitleTablePlanBodyBreakevenAnalysis"/>
      <w:bookmarkStart w:id="137" w:name="_Toc272326225"/>
      <w:r>
        <w:rPr>
          <w:rFonts w:ascii="Verdana" w:eastAsia="Verdana" w:hAnsi="Verdana" w:cs="Verdana"/>
          <w:b w:val="0"/>
          <w:sz w:val="20"/>
        </w:rPr>
        <w:t>Table: Break-even Analysis</w:t>
      </w:r>
      <w:bookmarkEnd w:id="136"/>
      <w:bookmarkEnd w:id="137"/>
    </w:p>
    <w:p w14:paraId="6B82469E" w14:textId="77777777" w:rsidR="00F1160F" w:rsidRDefault="00F1160F">
      <w:pPr>
        <w:rPr>
          <w:rFonts w:ascii="Verdana" w:eastAsia="Verdana" w:hAnsi="Verdana" w:cs="Verdana"/>
          <w:sz w:val="20"/>
        </w:rPr>
      </w:pPr>
      <w:bookmarkStart w:id="138" w:name="TablePlanBodyBreakevenAnalysis"/>
      <w:bookmarkStart w:id="139" w:name="BodyTablePlanBodyBreakevenAnalysis"/>
    </w:p>
    <w:tbl>
      <w:tblPr>
        <w:tblW w:w="0" w:type="auto"/>
        <w:tblInd w:w="360" w:type="dxa"/>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4299"/>
        <w:gridCol w:w="1756"/>
      </w:tblGrid>
      <w:tr w:rsidR="00F1160F" w:rsidRPr="00F13033" w14:paraId="54AA7960" w14:textId="77777777">
        <w:tc>
          <w:tcPr>
            <w:tcW w:w="4299" w:type="dxa"/>
            <w:tcBorders>
              <w:bottom w:val="single" w:sz="6" w:space="0" w:color="000000"/>
              <w:right w:val="single" w:sz="6" w:space="0" w:color="000000"/>
            </w:tcBorders>
            <w:shd w:val="clear" w:color="auto" w:fill="auto"/>
          </w:tcPr>
          <w:p w14:paraId="7FDBFE60" w14:textId="77777777" w:rsidR="00F1160F" w:rsidRPr="00F13033" w:rsidRDefault="00F1160F">
            <w:pPr>
              <w:pStyle w:val="PasTable1"/>
              <w:rPr>
                <w:rFonts w:ascii="Verdana" w:eastAsia="Verdana" w:hAnsi="Verdana" w:cs="Verdana"/>
                <w:i/>
                <w:iCs/>
                <w:sz w:val="20"/>
              </w:rPr>
            </w:pPr>
            <w:r w:rsidRPr="00F13033">
              <w:rPr>
                <w:rFonts w:ascii="Arial" w:eastAsia="Arial" w:hAnsi="Arial" w:cs="Arial"/>
                <w:i/>
                <w:iCs/>
                <w:sz w:val="15"/>
              </w:rPr>
              <w:t>Break-even Analysis</w:t>
            </w:r>
          </w:p>
        </w:tc>
        <w:tc>
          <w:tcPr>
            <w:tcW w:w="1756" w:type="dxa"/>
            <w:tcBorders>
              <w:left w:val="single" w:sz="6" w:space="0" w:color="000000"/>
              <w:bottom w:val="single" w:sz="6" w:space="0" w:color="000000"/>
            </w:tcBorders>
            <w:shd w:val="clear" w:color="auto" w:fill="auto"/>
          </w:tcPr>
          <w:p w14:paraId="35BAA721" w14:textId="77777777" w:rsidR="00F1160F" w:rsidRPr="00F13033" w:rsidRDefault="00F1160F">
            <w:pPr>
              <w:pStyle w:val="PasTable1"/>
              <w:rPr>
                <w:rFonts w:ascii="Verdana" w:eastAsia="Verdana" w:hAnsi="Verdana" w:cs="Verdana"/>
                <w:b/>
                <w:bCs/>
                <w:sz w:val="20"/>
              </w:rPr>
            </w:pPr>
          </w:p>
        </w:tc>
      </w:tr>
      <w:tr w:rsidR="00F1160F" w:rsidRPr="00F13033" w14:paraId="7B35D4A2" w14:textId="77777777">
        <w:tc>
          <w:tcPr>
            <w:tcW w:w="4299" w:type="dxa"/>
            <w:tcBorders>
              <w:top w:val="single" w:sz="6" w:space="0" w:color="000000"/>
              <w:right w:val="single" w:sz="6" w:space="0" w:color="000000"/>
            </w:tcBorders>
            <w:shd w:val="clear" w:color="auto" w:fill="auto"/>
          </w:tcPr>
          <w:p w14:paraId="2AFF304B" w14:textId="77777777" w:rsidR="00F1160F" w:rsidRPr="00F13033" w:rsidRDefault="00F1160F">
            <w:pPr>
              <w:pStyle w:val="PasTable1"/>
              <w:rPr>
                <w:rFonts w:ascii="Verdana" w:eastAsia="Verdana" w:hAnsi="Verdana" w:cs="Verdana"/>
                <w:sz w:val="20"/>
              </w:rPr>
            </w:pPr>
          </w:p>
        </w:tc>
        <w:tc>
          <w:tcPr>
            <w:tcW w:w="1756" w:type="dxa"/>
            <w:tcBorders>
              <w:top w:val="single" w:sz="6" w:space="0" w:color="000000"/>
              <w:left w:val="single" w:sz="6" w:space="0" w:color="000000"/>
            </w:tcBorders>
            <w:shd w:val="clear" w:color="auto" w:fill="auto"/>
          </w:tcPr>
          <w:p w14:paraId="1AEC6D9D" w14:textId="77777777" w:rsidR="00F1160F" w:rsidRPr="00F13033" w:rsidRDefault="00F1160F">
            <w:pPr>
              <w:pStyle w:val="PasTable1"/>
              <w:rPr>
                <w:rFonts w:ascii="Verdana" w:eastAsia="Verdana" w:hAnsi="Verdana" w:cs="Verdana"/>
                <w:sz w:val="20"/>
              </w:rPr>
            </w:pPr>
          </w:p>
        </w:tc>
      </w:tr>
      <w:tr w:rsidR="00F1160F" w:rsidRPr="00F13033" w14:paraId="75ED4811" w14:textId="77777777">
        <w:tc>
          <w:tcPr>
            <w:tcW w:w="4299" w:type="dxa"/>
            <w:tcBorders>
              <w:right w:val="single" w:sz="6" w:space="0" w:color="000000"/>
            </w:tcBorders>
            <w:shd w:val="clear" w:color="auto" w:fill="auto"/>
          </w:tcPr>
          <w:p w14:paraId="5B2B385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Monthly Revenue Break-even</w:t>
            </w:r>
          </w:p>
        </w:tc>
        <w:tc>
          <w:tcPr>
            <w:tcW w:w="1756" w:type="dxa"/>
            <w:tcBorders>
              <w:left w:val="single" w:sz="6" w:space="0" w:color="000000"/>
            </w:tcBorders>
            <w:shd w:val="clear" w:color="auto" w:fill="auto"/>
          </w:tcPr>
          <w:p w14:paraId="241C8A2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$14,492 </w:t>
            </w:r>
          </w:p>
        </w:tc>
      </w:tr>
      <w:tr w:rsidR="00F1160F" w:rsidRPr="00F13033" w14:paraId="73D91998" w14:textId="77777777">
        <w:tc>
          <w:tcPr>
            <w:tcW w:w="4299" w:type="dxa"/>
            <w:tcBorders>
              <w:right w:val="single" w:sz="6" w:space="0" w:color="000000"/>
            </w:tcBorders>
            <w:shd w:val="clear" w:color="auto" w:fill="auto"/>
          </w:tcPr>
          <w:p w14:paraId="2AF2BA13" w14:textId="77777777" w:rsidR="00F1160F" w:rsidRPr="00F13033" w:rsidRDefault="00F1160F">
            <w:pPr>
              <w:pStyle w:val="PasTable1"/>
              <w:jc w:val="right"/>
              <w:rPr>
                <w:rFonts w:ascii="Verdana" w:eastAsia="Verdana" w:hAnsi="Verdana" w:cs="Verdana"/>
                <w:sz w:val="20"/>
              </w:rPr>
            </w:pPr>
          </w:p>
        </w:tc>
        <w:tc>
          <w:tcPr>
            <w:tcW w:w="1756" w:type="dxa"/>
            <w:tcBorders>
              <w:left w:val="single" w:sz="6" w:space="0" w:color="000000"/>
            </w:tcBorders>
            <w:shd w:val="clear" w:color="auto" w:fill="auto"/>
          </w:tcPr>
          <w:p w14:paraId="3CD93528" w14:textId="77777777" w:rsidR="00F1160F" w:rsidRPr="00F13033" w:rsidRDefault="00F1160F">
            <w:pPr>
              <w:pStyle w:val="PasTable1"/>
              <w:jc w:val="right"/>
              <w:rPr>
                <w:rFonts w:ascii="Verdana" w:eastAsia="Verdana" w:hAnsi="Verdana" w:cs="Verdana"/>
                <w:sz w:val="20"/>
              </w:rPr>
            </w:pPr>
          </w:p>
        </w:tc>
      </w:tr>
      <w:tr w:rsidR="00F1160F" w:rsidRPr="00F13033" w14:paraId="1C71C2F0" w14:textId="77777777">
        <w:tc>
          <w:tcPr>
            <w:tcW w:w="4299" w:type="dxa"/>
            <w:tcBorders>
              <w:right w:val="single" w:sz="6" w:space="0" w:color="000000"/>
            </w:tcBorders>
            <w:shd w:val="clear" w:color="auto" w:fill="auto"/>
          </w:tcPr>
          <w:p w14:paraId="6AB7C2C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Assumptions:</w:t>
            </w:r>
          </w:p>
        </w:tc>
        <w:tc>
          <w:tcPr>
            <w:tcW w:w="1756" w:type="dxa"/>
            <w:tcBorders>
              <w:left w:val="single" w:sz="6" w:space="0" w:color="000000"/>
            </w:tcBorders>
            <w:shd w:val="clear" w:color="auto" w:fill="auto"/>
          </w:tcPr>
          <w:p w14:paraId="26B8D936" w14:textId="77777777" w:rsidR="00F1160F" w:rsidRPr="00F13033" w:rsidRDefault="00F1160F">
            <w:pPr>
              <w:pStyle w:val="PasTable1"/>
              <w:rPr>
                <w:rFonts w:ascii="Verdana" w:eastAsia="Verdana" w:hAnsi="Verdana" w:cs="Verdana"/>
                <w:sz w:val="20"/>
              </w:rPr>
            </w:pPr>
          </w:p>
        </w:tc>
      </w:tr>
      <w:tr w:rsidR="00F1160F" w:rsidRPr="00F13033" w14:paraId="3ADDCA5B" w14:textId="77777777">
        <w:tc>
          <w:tcPr>
            <w:tcW w:w="4299" w:type="dxa"/>
            <w:tcBorders>
              <w:bottom w:val="single" w:sz="6" w:space="0" w:color="000000"/>
              <w:right w:val="single" w:sz="6" w:space="0" w:color="000000"/>
            </w:tcBorders>
            <w:shd w:val="clear" w:color="auto" w:fill="auto"/>
          </w:tcPr>
          <w:p w14:paraId="53502E41"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Average Percent Variable Cost</w:t>
            </w:r>
          </w:p>
        </w:tc>
        <w:tc>
          <w:tcPr>
            <w:tcW w:w="1756" w:type="dxa"/>
            <w:tcBorders>
              <w:left w:val="single" w:sz="6" w:space="0" w:color="000000"/>
              <w:bottom w:val="single" w:sz="6" w:space="0" w:color="000000"/>
            </w:tcBorders>
            <w:shd w:val="clear" w:color="auto" w:fill="auto"/>
          </w:tcPr>
          <w:p w14:paraId="460B4EE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 </w:t>
            </w:r>
          </w:p>
        </w:tc>
      </w:tr>
      <w:tr w:rsidR="00F1160F" w:rsidRPr="00F13033" w14:paraId="2228326A" w14:textId="77777777">
        <w:tc>
          <w:tcPr>
            <w:tcW w:w="4299" w:type="dxa"/>
            <w:tcBorders>
              <w:top w:val="single" w:sz="6" w:space="0" w:color="000000"/>
              <w:right w:val="single" w:sz="6" w:space="0" w:color="000000"/>
            </w:tcBorders>
            <w:shd w:val="clear" w:color="auto" w:fill="auto"/>
          </w:tcPr>
          <w:p w14:paraId="69A8DCDF" w14:textId="77777777" w:rsidR="00F1160F" w:rsidRPr="00F13033" w:rsidRDefault="00F1160F">
            <w:pPr>
              <w:pStyle w:val="PasTable1"/>
              <w:rPr>
                <w:rFonts w:ascii="Verdana" w:eastAsia="Verdana" w:hAnsi="Verdana" w:cs="Verdana"/>
                <w:b/>
                <w:bCs/>
                <w:sz w:val="20"/>
              </w:rPr>
            </w:pPr>
            <w:r w:rsidRPr="00F13033">
              <w:rPr>
                <w:rFonts w:ascii="Arial" w:eastAsia="Arial" w:hAnsi="Arial" w:cs="Arial"/>
                <w:b/>
                <w:bCs/>
                <w:sz w:val="15"/>
              </w:rPr>
              <w:t>Estimated Monthly Fixed Cost</w:t>
            </w:r>
          </w:p>
        </w:tc>
        <w:tc>
          <w:tcPr>
            <w:tcW w:w="1756" w:type="dxa"/>
            <w:tcBorders>
              <w:top w:val="single" w:sz="6" w:space="0" w:color="000000"/>
              <w:left w:val="single" w:sz="6" w:space="0" w:color="000000"/>
            </w:tcBorders>
            <w:shd w:val="clear" w:color="auto" w:fill="auto"/>
          </w:tcPr>
          <w:p w14:paraId="0E2E52B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$13,140 </w:t>
            </w:r>
          </w:p>
        </w:tc>
      </w:tr>
    </w:tbl>
    <w:bookmarkEnd w:id="138"/>
    <w:bookmarkEnd w:id="139"/>
    <w:p w14:paraId="7B22D09D" w14:textId="77777777" w:rsidR="00F1160F" w:rsidRDefault="00F1160F">
      <w:pPr>
        <w:pStyle w:val="Heading2"/>
        <w:spacing w:after="0" w:afterAutospacing="1"/>
        <w:rPr>
          <w:rFonts w:ascii="Verdana" w:eastAsia="Verdana" w:hAnsi="Verdana" w:cs="Verdana"/>
          <w:b w:val="0"/>
          <w:i w:val="0"/>
          <w:sz w:val="20"/>
        </w:rPr>
      </w:pPr>
      <w:r>
        <w:rPr>
          <w:rFonts w:ascii="Verdana" w:eastAsia="Verdana" w:hAnsi="Verdana" w:cs="Verdana"/>
          <w:b w:val="0"/>
          <w:i w:val="0"/>
          <w:sz w:val="20"/>
        </w:rPr>
        <w:br/>
      </w:r>
      <w:r>
        <w:rPr>
          <w:rFonts w:ascii="Verdana" w:eastAsia="Verdana" w:hAnsi="Verdana" w:cs="Verdana"/>
          <w:b w:val="0"/>
          <w:i w:val="0"/>
          <w:sz w:val="20"/>
        </w:rPr>
        <w:br w:type="page"/>
      </w:r>
      <w:bookmarkStart w:id="140" w:name="_Toc272326226"/>
      <w:bookmarkStart w:id="141" w:name="_Toc272326227"/>
      <w:bookmarkStart w:id="142" w:name="TitleTopicProjectedProfitandLoss"/>
      <w:bookmarkStart w:id="143" w:name="TopicProjectedProfitandLoss"/>
      <w:r>
        <w:rPr>
          <w:rFonts w:ascii="Verdana" w:eastAsia="Verdana" w:hAnsi="Verdana" w:cs="Verdana"/>
          <w:b w:val="0"/>
          <w:i w:val="0"/>
          <w:sz w:val="20"/>
        </w:rPr>
        <w:lastRenderedPageBreak/>
        <w:t>7.2 Projected Profit and Loss</w:t>
      </w:r>
      <w:bookmarkEnd w:id="140"/>
      <w:bookmarkEnd w:id="141"/>
    </w:p>
    <w:p w14:paraId="01AA1B83" w14:textId="77777777" w:rsidR="00F1160F" w:rsidRDefault="00F1160F">
      <w:pPr>
        <w:spacing w:after="280" w:afterAutospacing="1"/>
        <w:ind w:left="360"/>
        <w:rPr>
          <w:rFonts w:ascii="Verdana" w:eastAsia="Verdana" w:hAnsi="Verdana" w:cs="Verdana"/>
          <w:sz w:val="20"/>
        </w:rPr>
      </w:pPr>
      <w:bookmarkStart w:id="144" w:name="BodyTopicProjectedProfitandLoss"/>
      <w:bookmarkEnd w:id="142"/>
      <w:r>
        <w:rPr>
          <w:rFonts w:ascii="Verdana" w:eastAsia="Verdana" w:hAnsi="Verdana" w:cs="Verdana"/>
          <w:sz w:val="20"/>
        </w:rPr>
        <w:t>The following table and charts highlight the projected profit and loss for three years.</w:t>
      </w:r>
    </w:p>
    <w:bookmarkEnd w:id="143"/>
    <w:bookmarkEnd w:id="144"/>
    <w:p w14:paraId="75EE2975" w14:textId="77777777" w:rsidR="00F1160F" w:rsidRDefault="00F1160F">
      <w:pPr>
        <w:spacing w:after="280" w:afterAutospacing="1"/>
        <w:rPr>
          <w:rFonts w:ascii="Verdana" w:eastAsia="Verdana" w:hAnsi="Verdana" w:cs="Verdana"/>
          <w:sz w:val="20"/>
        </w:rPr>
      </w:pPr>
    </w:p>
    <w:p w14:paraId="4CB96889" w14:textId="77777777" w:rsidR="00F1160F" w:rsidRDefault="00F1160F">
      <w:pPr>
        <w:pStyle w:val="Heading3"/>
        <w:spacing w:after="280" w:afterAutospacing="1"/>
        <w:ind w:left="360"/>
        <w:rPr>
          <w:rFonts w:ascii="Verdana" w:eastAsia="Verdana" w:hAnsi="Verdana" w:cs="Verdana"/>
          <w:b w:val="0"/>
          <w:sz w:val="20"/>
        </w:rPr>
      </w:pPr>
      <w:bookmarkStart w:id="145" w:name="ChartProfitMonthly"/>
      <w:bookmarkStart w:id="146" w:name="_Toc272326228"/>
      <w:bookmarkStart w:id="147" w:name="BodyChartProfitMonthly"/>
      <w:r>
        <w:rPr>
          <w:rFonts w:ascii="Verdana" w:eastAsia="Verdana" w:hAnsi="Verdana" w:cs="Verdana"/>
          <w:b w:val="0"/>
          <w:sz w:val="20"/>
        </w:rPr>
        <w:t>Chart: Profit Monthly</w:t>
      </w:r>
      <w:bookmarkEnd w:id="145"/>
      <w:bookmarkEnd w:id="146"/>
    </w:p>
    <w:p w14:paraId="7FEC3EE2" w14:textId="77777777" w:rsidR="00F1160F" w:rsidRDefault="00915E54">
      <w:pPr>
        <w:spacing w:after="280" w:afterAutospacing="1"/>
        <w:ind w:left="360"/>
        <w:rPr>
          <w:rFonts w:ascii="Verdana" w:eastAsia="Verdana" w:hAnsi="Verdana" w:cs="Verdana"/>
          <w:sz w:val="20"/>
        </w:rPr>
      </w:pPr>
      <w:r>
        <w:rPr>
          <w:rFonts w:ascii="Verdana" w:eastAsia="Verdana" w:hAnsi="Verdana" w:cs="Verdana"/>
          <w:noProof/>
          <w:sz w:val="20"/>
        </w:rPr>
        <w:drawing>
          <wp:inline distT="0" distB="0" distL="0" distR="0" wp14:anchorId="681E22CA" wp14:editId="67298CDA">
            <wp:extent cx="5245100" cy="3035300"/>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5100" cy="3035300"/>
                    </a:xfrm>
                    <a:prstGeom prst="rect">
                      <a:avLst/>
                    </a:prstGeom>
                    <a:noFill/>
                    <a:ln>
                      <a:noFill/>
                    </a:ln>
                  </pic:spPr>
                </pic:pic>
              </a:graphicData>
            </a:graphic>
          </wp:inline>
        </w:drawing>
      </w:r>
      <w:bookmarkEnd w:id="147"/>
    </w:p>
    <w:p w14:paraId="2535729E" w14:textId="77777777" w:rsidR="00F1160F" w:rsidRDefault="00F1160F">
      <w:pPr>
        <w:spacing w:after="280" w:afterAutospacing="1"/>
        <w:rPr>
          <w:rFonts w:ascii="Verdana" w:eastAsia="Verdana" w:hAnsi="Verdana" w:cs="Verdana"/>
          <w:sz w:val="20"/>
        </w:rPr>
      </w:pPr>
    </w:p>
    <w:p w14:paraId="0E7ADD76" w14:textId="77777777" w:rsidR="00F1160F" w:rsidRDefault="00F1160F">
      <w:pPr>
        <w:pStyle w:val="Heading3"/>
        <w:spacing w:after="280" w:afterAutospacing="1"/>
        <w:ind w:left="360"/>
        <w:rPr>
          <w:rFonts w:ascii="Verdana" w:eastAsia="Verdana" w:hAnsi="Verdana" w:cs="Verdana"/>
          <w:b w:val="0"/>
          <w:sz w:val="20"/>
        </w:rPr>
      </w:pPr>
      <w:bookmarkStart w:id="148" w:name="ChartProfitYearly"/>
      <w:bookmarkStart w:id="149" w:name="_Toc272326229"/>
      <w:bookmarkStart w:id="150" w:name="BodyChartProfitYearly"/>
      <w:r>
        <w:rPr>
          <w:rFonts w:ascii="Verdana" w:eastAsia="Verdana" w:hAnsi="Verdana" w:cs="Verdana"/>
          <w:b w:val="0"/>
          <w:sz w:val="20"/>
        </w:rPr>
        <w:t>Chart: Profit Yearly</w:t>
      </w:r>
      <w:bookmarkEnd w:id="148"/>
      <w:bookmarkEnd w:id="149"/>
    </w:p>
    <w:p w14:paraId="1A8EA4FA" w14:textId="77777777" w:rsidR="00F1160F" w:rsidRDefault="00915E54">
      <w:pPr>
        <w:spacing w:after="280" w:afterAutospacing="1"/>
        <w:ind w:left="360"/>
        <w:rPr>
          <w:rFonts w:ascii="Verdana" w:eastAsia="Verdana" w:hAnsi="Verdana" w:cs="Verdana"/>
          <w:sz w:val="20"/>
        </w:rPr>
      </w:pPr>
      <w:r>
        <w:rPr>
          <w:rFonts w:ascii="Verdana" w:eastAsia="Verdana" w:hAnsi="Verdana" w:cs="Verdana"/>
          <w:noProof/>
          <w:sz w:val="20"/>
        </w:rPr>
        <w:drawing>
          <wp:inline distT="0" distB="0" distL="0" distR="0" wp14:anchorId="400D6F7F" wp14:editId="5E7B2EFB">
            <wp:extent cx="5245100" cy="3035300"/>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5100" cy="3035300"/>
                    </a:xfrm>
                    <a:prstGeom prst="rect">
                      <a:avLst/>
                    </a:prstGeom>
                    <a:noFill/>
                    <a:ln>
                      <a:noFill/>
                    </a:ln>
                  </pic:spPr>
                </pic:pic>
              </a:graphicData>
            </a:graphic>
          </wp:inline>
        </w:drawing>
      </w:r>
      <w:bookmarkEnd w:id="150"/>
    </w:p>
    <w:p w14:paraId="6D5BCBA1" w14:textId="77777777" w:rsidR="00F1160F" w:rsidRDefault="00F1160F">
      <w:pPr>
        <w:pStyle w:val="Heading3"/>
        <w:spacing w:after="280" w:afterAutospacing="1"/>
        <w:rPr>
          <w:rFonts w:ascii="Verdana" w:eastAsia="Verdana" w:hAnsi="Verdana" w:cs="Verdana"/>
          <w:b w:val="0"/>
          <w:sz w:val="20"/>
        </w:rPr>
      </w:pPr>
      <w:bookmarkStart w:id="151" w:name="TitleTablePlanBodyProfitandLoss"/>
      <w:bookmarkStart w:id="152" w:name="_Toc272326230"/>
      <w:r>
        <w:rPr>
          <w:rFonts w:ascii="Verdana" w:eastAsia="Verdana" w:hAnsi="Verdana" w:cs="Verdana"/>
          <w:b w:val="0"/>
          <w:sz w:val="20"/>
        </w:rPr>
        <w:lastRenderedPageBreak/>
        <w:t>Table: Profit and Loss</w:t>
      </w:r>
      <w:bookmarkEnd w:id="151"/>
      <w:bookmarkEnd w:id="152"/>
    </w:p>
    <w:p w14:paraId="759FE442" w14:textId="77777777" w:rsidR="00F1160F" w:rsidRDefault="00F1160F">
      <w:pPr>
        <w:rPr>
          <w:rFonts w:ascii="Verdana" w:eastAsia="Verdana" w:hAnsi="Verdana" w:cs="Verdana"/>
          <w:sz w:val="20"/>
        </w:rPr>
      </w:pPr>
      <w:bookmarkStart w:id="153" w:name="TablePlanBodyProfitandLoss"/>
      <w:bookmarkStart w:id="154" w:name="BodyTablePlanBodyProfitandLoss"/>
    </w:p>
    <w:tbl>
      <w:tblPr>
        <w:tblW w:w="0" w:type="auto"/>
        <w:tblInd w:w="360" w:type="dxa"/>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4129"/>
        <w:gridCol w:w="1783"/>
        <w:gridCol w:w="1783"/>
        <w:gridCol w:w="1783"/>
      </w:tblGrid>
      <w:tr w:rsidR="00F1160F" w:rsidRPr="00F13033" w14:paraId="699C4970" w14:textId="77777777">
        <w:tc>
          <w:tcPr>
            <w:tcW w:w="4129" w:type="dxa"/>
            <w:tcBorders>
              <w:bottom w:val="single" w:sz="6" w:space="0" w:color="000000"/>
              <w:right w:val="single" w:sz="6" w:space="0" w:color="000000"/>
            </w:tcBorders>
            <w:shd w:val="clear" w:color="auto" w:fill="auto"/>
          </w:tcPr>
          <w:p w14:paraId="1204B316" w14:textId="77777777" w:rsidR="00F1160F" w:rsidRPr="00F13033" w:rsidRDefault="00F1160F">
            <w:pPr>
              <w:pStyle w:val="PasTable1"/>
              <w:rPr>
                <w:rFonts w:ascii="Verdana" w:eastAsia="Verdana" w:hAnsi="Verdana" w:cs="Verdana"/>
                <w:i/>
                <w:iCs/>
                <w:sz w:val="20"/>
              </w:rPr>
            </w:pPr>
            <w:r w:rsidRPr="00F13033">
              <w:rPr>
                <w:rFonts w:ascii="Arial" w:eastAsia="Arial" w:hAnsi="Arial" w:cs="Arial"/>
                <w:i/>
                <w:iCs/>
                <w:sz w:val="15"/>
              </w:rPr>
              <w:t>Pro Forma Profit and Loss</w:t>
            </w:r>
          </w:p>
        </w:tc>
        <w:tc>
          <w:tcPr>
            <w:tcW w:w="1783" w:type="dxa"/>
            <w:tcBorders>
              <w:left w:val="single" w:sz="6" w:space="0" w:color="000000"/>
              <w:bottom w:val="single" w:sz="6" w:space="0" w:color="000000"/>
            </w:tcBorders>
            <w:shd w:val="clear" w:color="auto" w:fill="auto"/>
          </w:tcPr>
          <w:p w14:paraId="59571740" w14:textId="77777777" w:rsidR="00F1160F" w:rsidRPr="00F13033" w:rsidRDefault="00F1160F">
            <w:pPr>
              <w:pStyle w:val="PasTable1"/>
              <w:rPr>
                <w:rFonts w:ascii="Verdana" w:eastAsia="Verdana" w:hAnsi="Verdana" w:cs="Verdana"/>
                <w:i/>
                <w:iCs/>
                <w:sz w:val="20"/>
              </w:rPr>
            </w:pPr>
          </w:p>
        </w:tc>
        <w:tc>
          <w:tcPr>
            <w:tcW w:w="1783" w:type="dxa"/>
            <w:tcBorders>
              <w:bottom w:val="single" w:sz="6" w:space="0" w:color="000000"/>
            </w:tcBorders>
            <w:shd w:val="clear" w:color="auto" w:fill="auto"/>
          </w:tcPr>
          <w:p w14:paraId="7D23DE4B" w14:textId="77777777" w:rsidR="00F1160F" w:rsidRPr="00F13033" w:rsidRDefault="00F1160F">
            <w:pPr>
              <w:pStyle w:val="PasTable1"/>
              <w:rPr>
                <w:rFonts w:ascii="Verdana" w:eastAsia="Verdana" w:hAnsi="Verdana" w:cs="Verdana"/>
                <w:i/>
                <w:iCs/>
                <w:sz w:val="20"/>
              </w:rPr>
            </w:pPr>
          </w:p>
        </w:tc>
        <w:tc>
          <w:tcPr>
            <w:tcW w:w="1783" w:type="dxa"/>
            <w:tcBorders>
              <w:bottom w:val="single" w:sz="6" w:space="0" w:color="000000"/>
            </w:tcBorders>
            <w:shd w:val="clear" w:color="auto" w:fill="auto"/>
          </w:tcPr>
          <w:p w14:paraId="6413E099" w14:textId="77777777" w:rsidR="00F1160F" w:rsidRPr="00F13033" w:rsidRDefault="00F1160F">
            <w:pPr>
              <w:pStyle w:val="PasTable1"/>
              <w:rPr>
                <w:rFonts w:ascii="Verdana" w:eastAsia="Verdana" w:hAnsi="Verdana" w:cs="Verdana"/>
                <w:b/>
                <w:bCs/>
                <w:sz w:val="20"/>
              </w:rPr>
            </w:pPr>
          </w:p>
        </w:tc>
      </w:tr>
      <w:tr w:rsidR="00F1160F" w:rsidRPr="00F13033" w14:paraId="6CA26B83" w14:textId="77777777">
        <w:tc>
          <w:tcPr>
            <w:tcW w:w="4129" w:type="dxa"/>
            <w:tcBorders>
              <w:top w:val="single" w:sz="6" w:space="0" w:color="000000"/>
              <w:right w:val="single" w:sz="6" w:space="0" w:color="000000"/>
            </w:tcBorders>
            <w:shd w:val="clear" w:color="auto" w:fill="auto"/>
          </w:tcPr>
          <w:p w14:paraId="2BBA3132" w14:textId="77777777" w:rsidR="00F1160F" w:rsidRPr="00F13033" w:rsidRDefault="00F1160F">
            <w:pPr>
              <w:pStyle w:val="PasTable1"/>
              <w:rPr>
                <w:rFonts w:ascii="Verdana" w:eastAsia="Verdana" w:hAnsi="Verdana" w:cs="Verdana"/>
                <w:sz w:val="20"/>
              </w:rPr>
            </w:pPr>
          </w:p>
        </w:tc>
        <w:tc>
          <w:tcPr>
            <w:tcW w:w="1783" w:type="dxa"/>
            <w:tcBorders>
              <w:top w:val="single" w:sz="6" w:space="0" w:color="000000"/>
              <w:left w:val="single" w:sz="6" w:space="0" w:color="000000"/>
            </w:tcBorders>
            <w:shd w:val="clear" w:color="auto" w:fill="auto"/>
          </w:tcPr>
          <w:p w14:paraId="20FE070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1</w:t>
            </w:r>
          </w:p>
        </w:tc>
        <w:tc>
          <w:tcPr>
            <w:tcW w:w="1783" w:type="dxa"/>
            <w:tcBorders>
              <w:top w:val="single" w:sz="6" w:space="0" w:color="000000"/>
            </w:tcBorders>
            <w:shd w:val="clear" w:color="auto" w:fill="auto"/>
          </w:tcPr>
          <w:p w14:paraId="4C609CC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2</w:t>
            </w:r>
          </w:p>
        </w:tc>
        <w:tc>
          <w:tcPr>
            <w:tcW w:w="1783" w:type="dxa"/>
            <w:tcBorders>
              <w:top w:val="single" w:sz="6" w:space="0" w:color="000000"/>
            </w:tcBorders>
            <w:shd w:val="clear" w:color="auto" w:fill="auto"/>
          </w:tcPr>
          <w:p w14:paraId="316AE36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3</w:t>
            </w:r>
          </w:p>
        </w:tc>
      </w:tr>
      <w:tr w:rsidR="00F1160F" w:rsidRPr="00F13033" w14:paraId="0B972321" w14:textId="77777777">
        <w:tc>
          <w:tcPr>
            <w:tcW w:w="4129" w:type="dxa"/>
            <w:tcBorders>
              <w:right w:val="single" w:sz="6" w:space="0" w:color="000000"/>
            </w:tcBorders>
            <w:shd w:val="clear" w:color="auto" w:fill="auto"/>
          </w:tcPr>
          <w:p w14:paraId="2E0367E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Sales</w:t>
            </w:r>
          </w:p>
        </w:tc>
        <w:tc>
          <w:tcPr>
            <w:tcW w:w="1783" w:type="dxa"/>
            <w:tcBorders>
              <w:left w:val="single" w:sz="6" w:space="0" w:color="000000"/>
            </w:tcBorders>
            <w:shd w:val="clear" w:color="auto" w:fill="auto"/>
          </w:tcPr>
          <w:p w14:paraId="53B6686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$216,000 </w:t>
            </w:r>
          </w:p>
        </w:tc>
        <w:tc>
          <w:tcPr>
            <w:tcW w:w="1783" w:type="dxa"/>
            <w:shd w:val="clear" w:color="auto" w:fill="auto"/>
          </w:tcPr>
          <w:p w14:paraId="17D1176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$275,000 </w:t>
            </w:r>
          </w:p>
        </w:tc>
        <w:tc>
          <w:tcPr>
            <w:tcW w:w="1783" w:type="dxa"/>
            <w:shd w:val="clear" w:color="auto" w:fill="auto"/>
          </w:tcPr>
          <w:p w14:paraId="4B7CBE2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$346,000 </w:t>
            </w:r>
          </w:p>
        </w:tc>
      </w:tr>
      <w:tr w:rsidR="00F1160F" w:rsidRPr="00F13033" w14:paraId="259577C3" w14:textId="77777777">
        <w:tc>
          <w:tcPr>
            <w:tcW w:w="4129" w:type="dxa"/>
            <w:tcBorders>
              <w:right w:val="single" w:sz="6" w:space="0" w:color="000000"/>
            </w:tcBorders>
            <w:shd w:val="clear" w:color="auto" w:fill="auto"/>
          </w:tcPr>
          <w:p w14:paraId="402B575F"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Direct Cost of Sales</w:t>
            </w:r>
          </w:p>
        </w:tc>
        <w:tc>
          <w:tcPr>
            <w:tcW w:w="1783" w:type="dxa"/>
            <w:tcBorders>
              <w:left w:val="single" w:sz="6" w:space="0" w:color="000000"/>
            </w:tcBorders>
            <w:shd w:val="clear" w:color="auto" w:fill="auto"/>
          </w:tcPr>
          <w:p w14:paraId="59C39BB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$20,150 </w:t>
            </w:r>
          </w:p>
        </w:tc>
        <w:tc>
          <w:tcPr>
            <w:tcW w:w="1783" w:type="dxa"/>
            <w:shd w:val="clear" w:color="auto" w:fill="auto"/>
          </w:tcPr>
          <w:p w14:paraId="4038E0B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$26,000 </w:t>
            </w:r>
          </w:p>
        </w:tc>
        <w:tc>
          <w:tcPr>
            <w:tcW w:w="1783" w:type="dxa"/>
            <w:shd w:val="clear" w:color="auto" w:fill="auto"/>
          </w:tcPr>
          <w:p w14:paraId="6112B42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$32,000 </w:t>
            </w:r>
          </w:p>
        </w:tc>
      </w:tr>
      <w:tr w:rsidR="00F1160F" w:rsidRPr="00F13033" w14:paraId="7B723C57" w14:textId="77777777">
        <w:tc>
          <w:tcPr>
            <w:tcW w:w="4129" w:type="dxa"/>
            <w:tcBorders>
              <w:right w:val="single" w:sz="6" w:space="0" w:color="000000"/>
            </w:tcBorders>
            <w:shd w:val="clear" w:color="auto" w:fill="auto"/>
          </w:tcPr>
          <w:p w14:paraId="72202D88"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Other Production Expenses</w:t>
            </w:r>
          </w:p>
        </w:tc>
        <w:tc>
          <w:tcPr>
            <w:tcW w:w="1783" w:type="dxa"/>
            <w:tcBorders>
              <w:left w:val="single" w:sz="6" w:space="0" w:color="000000"/>
            </w:tcBorders>
            <w:shd w:val="clear" w:color="auto" w:fill="auto"/>
          </w:tcPr>
          <w:p w14:paraId="577FB55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83" w:type="dxa"/>
            <w:shd w:val="clear" w:color="auto" w:fill="auto"/>
          </w:tcPr>
          <w:p w14:paraId="595D8D7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83" w:type="dxa"/>
            <w:shd w:val="clear" w:color="auto" w:fill="auto"/>
          </w:tcPr>
          <w:p w14:paraId="750928E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2AA4BF2F" w14:textId="77777777">
        <w:tc>
          <w:tcPr>
            <w:tcW w:w="4129" w:type="dxa"/>
            <w:tcBorders>
              <w:right w:val="single" w:sz="6" w:space="0" w:color="000000"/>
            </w:tcBorders>
            <w:shd w:val="clear" w:color="auto" w:fill="auto"/>
          </w:tcPr>
          <w:p w14:paraId="6881D881"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Cost of Sales</w:t>
            </w:r>
          </w:p>
        </w:tc>
        <w:tc>
          <w:tcPr>
            <w:tcW w:w="1783" w:type="dxa"/>
            <w:tcBorders>
              <w:left w:val="single" w:sz="6" w:space="0" w:color="000000"/>
            </w:tcBorders>
            <w:shd w:val="clear" w:color="auto" w:fill="auto"/>
          </w:tcPr>
          <w:p w14:paraId="585BB34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$20,150 </w:t>
            </w:r>
          </w:p>
        </w:tc>
        <w:tc>
          <w:tcPr>
            <w:tcW w:w="1783" w:type="dxa"/>
            <w:shd w:val="clear" w:color="auto" w:fill="auto"/>
          </w:tcPr>
          <w:p w14:paraId="50FA035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$26,000 </w:t>
            </w:r>
          </w:p>
        </w:tc>
        <w:tc>
          <w:tcPr>
            <w:tcW w:w="1783" w:type="dxa"/>
            <w:shd w:val="clear" w:color="auto" w:fill="auto"/>
          </w:tcPr>
          <w:p w14:paraId="225ED1D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$32,000 </w:t>
            </w:r>
          </w:p>
        </w:tc>
      </w:tr>
      <w:tr w:rsidR="00F1160F" w:rsidRPr="00F13033" w14:paraId="11E42989" w14:textId="77777777">
        <w:tc>
          <w:tcPr>
            <w:tcW w:w="4129" w:type="dxa"/>
            <w:tcBorders>
              <w:right w:val="single" w:sz="6" w:space="0" w:color="000000"/>
            </w:tcBorders>
            <w:shd w:val="clear" w:color="auto" w:fill="auto"/>
          </w:tcPr>
          <w:p w14:paraId="0D4729A5" w14:textId="77777777" w:rsidR="00F1160F" w:rsidRPr="00F13033" w:rsidRDefault="00F1160F">
            <w:pPr>
              <w:pStyle w:val="PasTable1"/>
              <w:jc w:val="right"/>
              <w:rPr>
                <w:rFonts w:ascii="Verdana" w:eastAsia="Verdana" w:hAnsi="Verdana" w:cs="Verdana"/>
                <w:sz w:val="20"/>
              </w:rPr>
            </w:pPr>
          </w:p>
        </w:tc>
        <w:tc>
          <w:tcPr>
            <w:tcW w:w="1783" w:type="dxa"/>
            <w:tcBorders>
              <w:left w:val="single" w:sz="6" w:space="0" w:color="000000"/>
            </w:tcBorders>
            <w:shd w:val="clear" w:color="auto" w:fill="auto"/>
          </w:tcPr>
          <w:p w14:paraId="7E1561ED"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155AA9C7"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522FE154" w14:textId="77777777" w:rsidR="00F1160F" w:rsidRPr="00F13033" w:rsidRDefault="00F1160F">
            <w:pPr>
              <w:pStyle w:val="PasTable1"/>
              <w:jc w:val="right"/>
              <w:rPr>
                <w:rFonts w:ascii="Verdana" w:eastAsia="Verdana" w:hAnsi="Verdana" w:cs="Verdana"/>
                <w:sz w:val="20"/>
              </w:rPr>
            </w:pPr>
          </w:p>
        </w:tc>
      </w:tr>
      <w:tr w:rsidR="00F1160F" w:rsidRPr="00F13033" w14:paraId="5DF325BF" w14:textId="77777777">
        <w:tc>
          <w:tcPr>
            <w:tcW w:w="4129" w:type="dxa"/>
            <w:tcBorders>
              <w:right w:val="single" w:sz="6" w:space="0" w:color="000000"/>
            </w:tcBorders>
            <w:shd w:val="clear" w:color="auto" w:fill="auto"/>
          </w:tcPr>
          <w:p w14:paraId="791A345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Gross Margin</w:t>
            </w:r>
          </w:p>
        </w:tc>
        <w:tc>
          <w:tcPr>
            <w:tcW w:w="1783" w:type="dxa"/>
            <w:tcBorders>
              <w:left w:val="single" w:sz="6" w:space="0" w:color="000000"/>
            </w:tcBorders>
            <w:shd w:val="clear" w:color="auto" w:fill="auto"/>
          </w:tcPr>
          <w:p w14:paraId="7D563FE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$195,850 </w:t>
            </w:r>
          </w:p>
        </w:tc>
        <w:tc>
          <w:tcPr>
            <w:tcW w:w="1783" w:type="dxa"/>
            <w:shd w:val="clear" w:color="auto" w:fill="auto"/>
          </w:tcPr>
          <w:p w14:paraId="70DE3C2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$249,000 </w:t>
            </w:r>
          </w:p>
        </w:tc>
        <w:tc>
          <w:tcPr>
            <w:tcW w:w="1783" w:type="dxa"/>
            <w:shd w:val="clear" w:color="auto" w:fill="auto"/>
          </w:tcPr>
          <w:p w14:paraId="18B7CAF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$314,000 </w:t>
            </w:r>
          </w:p>
        </w:tc>
      </w:tr>
      <w:tr w:rsidR="00F1160F" w:rsidRPr="00F13033" w14:paraId="4FAEE7C1" w14:textId="77777777">
        <w:tc>
          <w:tcPr>
            <w:tcW w:w="4129" w:type="dxa"/>
            <w:tcBorders>
              <w:right w:val="single" w:sz="6" w:space="0" w:color="000000"/>
            </w:tcBorders>
            <w:shd w:val="clear" w:color="auto" w:fill="auto"/>
          </w:tcPr>
          <w:p w14:paraId="53FC086C"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Gross Margin %</w:t>
            </w:r>
          </w:p>
        </w:tc>
        <w:tc>
          <w:tcPr>
            <w:tcW w:w="1783" w:type="dxa"/>
            <w:tcBorders>
              <w:left w:val="single" w:sz="6" w:space="0" w:color="000000"/>
            </w:tcBorders>
            <w:shd w:val="clear" w:color="auto" w:fill="auto"/>
          </w:tcPr>
          <w:p w14:paraId="06DBF0A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90.67% </w:t>
            </w:r>
          </w:p>
        </w:tc>
        <w:tc>
          <w:tcPr>
            <w:tcW w:w="1783" w:type="dxa"/>
            <w:shd w:val="clear" w:color="auto" w:fill="auto"/>
          </w:tcPr>
          <w:p w14:paraId="3EAAF85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90.55% </w:t>
            </w:r>
          </w:p>
        </w:tc>
        <w:tc>
          <w:tcPr>
            <w:tcW w:w="1783" w:type="dxa"/>
            <w:shd w:val="clear" w:color="auto" w:fill="auto"/>
          </w:tcPr>
          <w:p w14:paraId="4006607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90.75% </w:t>
            </w:r>
          </w:p>
        </w:tc>
      </w:tr>
      <w:tr w:rsidR="00F1160F" w:rsidRPr="00F13033" w14:paraId="5C330696" w14:textId="77777777">
        <w:tc>
          <w:tcPr>
            <w:tcW w:w="4129" w:type="dxa"/>
            <w:tcBorders>
              <w:right w:val="single" w:sz="6" w:space="0" w:color="000000"/>
            </w:tcBorders>
            <w:shd w:val="clear" w:color="auto" w:fill="auto"/>
          </w:tcPr>
          <w:p w14:paraId="03FDB800" w14:textId="77777777" w:rsidR="00F1160F" w:rsidRPr="00F13033" w:rsidRDefault="00F1160F">
            <w:pPr>
              <w:pStyle w:val="PasTable1"/>
              <w:jc w:val="right"/>
              <w:rPr>
                <w:rFonts w:ascii="Verdana" w:eastAsia="Verdana" w:hAnsi="Verdana" w:cs="Verdana"/>
                <w:sz w:val="20"/>
              </w:rPr>
            </w:pPr>
          </w:p>
        </w:tc>
        <w:tc>
          <w:tcPr>
            <w:tcW w:w="1783" w:type="dxa"/>
            <w:tcBorders>
              <w:left w:val="single" w:sz="6" w:space="0" w:color="000000"/>
            </w:tcBorders>
            <w:shd w:val="clear" w:color="auto" w:fill="auto"/>
          </w:tcPr>
          <w:p w14:paraId="37888628"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0B8F822E"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1B81C36E" w14:textId="77777777" w:rsidR="00F1160F" w:rsidRPr="00F13033" w:rsidRDefault="00F1160F">
            <w:pPr>
              <w:pStyle w:val="PasTable1"/>
              <w:jc w:val="right"/>
              <w:rPr>
                <w:rFonts w:ascii="Verdana" w:eastAsia="Verdana" w:hAnsi="Verdana" w:cs="Verdana"/>
                <w:sz w:val="20"/>
              </w:rPr>
            </w:pPr>
          </w:p>
        </w:tc>
      </w:tr>
      <w:tr w:rsidR="00F1160F" w:rsidRPr="00F13033" w14:paraId="123FB082" w14:textId="77777777">
        <w:tc>
          <w:tcPr>
            <w:tcW w:w="4129" w:type="dxa"/>
            <w:tcBorders>
              <w:right w:val="single" w:sz="6" w:space="0" w:color="000000"/>
            </w:tcBorders>
            <w:shd w:val="clear" w:color="auto" w:fill="auto"/>
          </w:tcPr>
          <w:p w14:paraId="2C90881A" w14:textId="77777777" w:rsidR="00F1160F" w:rsidRPr="00F13033" w:rsidRDefault="00F1160F">
            <w:pPr>
              <w:pStyle w:val="PasTable1"/>
              <w:jc w:val="right"/>
              <w:rPr>
                <w:rFonts w:ascii="Verdana" w:eastAsia="Verdana" w:hAnsi="Verdana" w:cs="Verdana"/>
                <w:sz w:val="20"/>
              </w:rPr>
            </w:pPr>
          </w:p>
        </w:tc>
        <w:tc>
          <w:tcPr>
            <w:tcW w:w="1783" w:type="dxa"/>
            <w:tcBorders>
              <w:left w:val="single" w:sz="6" w:space="0" w:color="000000"/>
            </w:tcBorders>
            <w:shd w:val="clear" w:color="auto" w:fill="auto"/>
          </w:tcPr>
          <w:p w14:paraId="3FC21E98"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151C7C32"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00D54EE1" w14:textId="77777777" w:rsidR="00F1160F" w:rsidRPr="00F13033" w:rsidRDefault="00F1160F">
            <w:pPr>
              <w:pStyle w:val="PasTable1"/>
              <w:jc w:val="right"/>
              <w:rPr>
                <w:rFonts w:ascii="Verdana" w:eastAsia="Verdana" w:hAnsi="Verdana" w:cs="Verdana"/>
                <w:sz w:val="20"/>
              </w:rPr>
            </w:pPr>
          </w:p>
        </w:tc>
      </w:tr>
      <w:tr w:rsidR="00F1160F" w:rsidRPr="00F13033" w14:paraId="07D77800" w14:textId="77777777">
        <w:tc>
          <w:tcPr>
            <w:tcW w:w="4129" w:type="dxa"/>
            <w:tcBorders>
              <w:right w:val="single" w:sz="6" w:space="0" w:color="000000"/>
            </w:tcBorders>
            <w:shd w:val="clear" w:color="auto" w:fill="auto"/>
          </w:tcPr>
          <w:p w14:paraId="3063297F"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Expenses</w:t>
            </w:r>
          </w:p>
        </w:tc>
        <w:tc>
          <w:tcPr>
            <w:tcW w:w="1783" w:type="dxa"/>
            <w:tcBorders>
              <w:left w:val="single" w:sz="6" w:space="0" w:color="000000"/>
            </w:tcBorders>
            <w:shd w:val="clear" w:color="auto" w:fill="auto"/>
          </w:tcPr>
          <w:p w14:paraId="673BA9F0" w14:textId="77777777" w:rsidR="00F1160F" w:rsidRPr="00F13033" w:rsidRDefault="00F1160F">
            <w:pPr>
              <w:pStyle w:val="PasTable1"/>
              <w:rPr>
                <w:rFonts w:ascii="Verdana" w:eastAsia="Verdana" w:hAnsi="Verdana" w:cs="Verdana"/>
                <w:sz w:val="20"/>
              </w:rPr>
            </w:pPr>
          </w:p>
        </w:tc>
        <w:tc>
          <w:tcPr>
            <w:tcW w:w="1783" w:type="dxa"/>
            <w:shd w:val="clear" w:color="auto" w:fill="auto"/>
          </w:tcPr>
          <w:p w14:paraId="76F3589A" w14:textId="77777777" w:rsidR="00F1160F" w:rsidRPr="00F13033" w:rsidRDefault="00F1160F">
            <w:pPr>
              <w:pStyle w:val="PasTable1"/>
              <w:rPr>
                <w:rFonts w:ascii="Verdana" w:eastAsia="Verdana" w:hAnsi="Verdana" w:cs="Verdana"/>
                <w:sz w:val="20"/>
              </w:rPr>
            </w:pPr>
          </w:p>
        </w:tc>
        <w:tc>
          <w:tcPr>
            <w:tcW w:w="1783" w:type="dxa"/>
            <w:shd w:val="clear" w:color="auto" w:fill="auto"/>
          </w:tcPr>
          <w:p w14:paraId="709B1091" w14:textId="77777777" w:rsidR="00F1160F" w:rsidRPr="00F13033" w:rsidRDefault="00F1160F">
            <w:pPr>
              <w:pStyle w:val="PasTable1"/>
              <w:rPr>
                <w:rFonts w:ascii="Verdana" w:eastAsia="Verdana" w:hAnsi="Verdana" w:cs="Verdana"/>
                <w:sz w:val="20"/>
              </w:rPr>
            </w:pPr>
          </w:p>
        </w:tc>
      </w:tr>
      <w:tr w:rsidR="00F1160F" w:rsidRPr="00F13033" w14:paraId="0E569209" w14:textId="77777777">
        <w:tc>
          <w:tcPr>
            <w:tcW w:w="4129" w:type="dxa"/>
            <w:tcBorders>
              <w:right w:val="single" w:sz="6" w:space="0" w:color="000000"/>
            </w:tcBorders>
            <w:shd w:val="clear" w:color="auto" w:fill="auto"/>
          </w:tcPr>
          <w:p w14:paraId="70234C1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Payroll</w:t>
            </w:r>
          </w:p>
        </w:tc>
        <w:tc>
          <w:tcPr>
            <w:tcW w:w="1783" w:type="dxa"/>
            <w:tcBorders>
              <w:left w:val="single" w:sz="6" w:space="0" w:color="000000"/>
            </w:tcBorders>
            <w:shd w:val="clear" w:color="auto" w:fill="auto"/>
          </w:tcPr>
          <w:p w14:paraId="152A57F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$109,200 </w:t>
            </w:r>
          </w:p>
        </w:tc>
        <w:tc>
          <w:tcPr>
            <w:tcW w:w="1783" w:type="dxa"/>
            <w:shd w:val="clear" w:color="auto" w:fill="auto"/>
          </w:tcPr>
          <w:p w14:paraId="147D30F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$123,000 </w:t>
            </w:r>
          </w:p>
        </w:tc>
        <w:tc>
          <w:tcPr>
            <w:tcW w:w="1783" w:type="dxa"/>
            <w:shd w:val="clear" w:color="auto" w:fill="auto"/>
          </w:tcPr>
          <w:p w14:paraId="21CB465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$139,000 </w:t>
            </w:r>
          </w:p>
        </w:tc>
      </w:tr>
      <w:tr w:rsidR="00F1160F" w:rsidRPr="00F13033" w14:paraId="1CE65CE6" w14:textId="77777777">
        <w:tc>
          <w:tcPr>
            <w:tcW w:w="4129" w:type="dxa"/>
            <w:tcBorders>
              <w:right w:val="single" w:sz="6" w:space="0" w:color="000000"/>
            </w:tcBorders>
            <w:shd w:val="clear" w:color="auto" w:fill="auto"/>
          </w:tcPr>
          <w:p w14:paraId="2A2D249C"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Sales and Marketing and Other Expenses</w:t>
            </w:r>
          </w:p>
        </w:tc>
        <w:tc>
          <w:tcPr>
            <w:tcW w:w="1783" w:type="dxa"/>
            <w:tcBorders>
              <w:left w:val="single" w:sz="6" w:space="0" w:color="000000"/>
            </w:tcBorders>
            <w:shd w:val="clear" w:color="auto" w:fill="auto"/>
          </w:tcPr>
          <w:p w14:paraId="20E2372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$24,000 </w:t>
            </w:r>
          </w:p>
        </w:tc>
        <w:tc>
          <w:tcPr>
            <w:tcW w:w="1783" w:type="dxa"/>
            <w:shd w:val="clear" w:color="auto" w:fill="auto"/>
          </w:tcPr>
          <w:p w14:paraId="2169F19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$26,000 </w:t>
            </w:r>
          </w:p>
        </w:tc>
        <w:tc>
          <w:tcPr>
            <w:tcW w:w="1783" w:type="dxa"/>
            <w:shd w:val="clear" w:color="auto" w:fill="auto"/>
          </w:tcPr>
          <w:p w14:paraId="7866DAD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$28,000 </w:t>
            </w:r>
          </w:p>
        </w:tc>
      </w:tr>
      <w:tr w:rsidR="00F1160F" w:rsidRPr="00F13033" w14:paraId="05EF9BE4" w14:textId="77777777">
        <w:tc>
          <w:tcPr>
            <w:tcW w:w="4129" w:type="dxa"/>
            <w:tcBorders>
              <w:right w:val="single" w:sz="6" w:space="0" w:color="000000"/>
            </w:tcBorders>
            <w:shd w:val="clear" w:color="auto" w:fill="auto"/>
          </w:tcPr>
          <w:p w14:paraId="4C86A185"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Depreciation</w:t>
            </w:r>
          </w:p>
        </w:tc>
        <w:tc>
          <w:tcPr>
            <w:tcW w:w="1783" w:type="dxa"/>
            <w:tcBorders>
              <w:left w:val="single" w:sz="6" w:space="0" w:color="000000"/>
            </w:tcBorders>
            <w:shd w:val="clear" w:color="auto" w:fill="auto"/>
          </w:tcPr>
          <w:p w14:paraId="63EF4D7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$2,400 </w:t>
            </w:r>
          </w:p>
        </w:tc>
        <w:tc>
          <w:tcPr>
            <w:tcW w:w="1783" w:type="dxa"/>
            <w:shd w:val="clear" w:color="auto" w:fill="auto"/>
          </w:tcPr>
          <w:p w14:paraId="6E7BF2D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$2,400 </w:t>
            </w:r>
          </w:p>
        </w:tc>
        <w:tc>
          <w:tcPr>
            <w:tcW w:w="1783" w:type="dxa"/>
            <w:shd w:val="clear" w:color="auto" w:fill="auto"/>
          </w:tcPr>
          <w:p w14:paraId="24204B2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$2,400 </w:t>
            </w:r>
          </w:p>
        </w:tc>
      </w:tr>
      <w:tr w:rsidR="00F1160F" w:rsidRPr="00F13033" w14:paraId="1D0EA625" w14:textId="77777777">
        <w:tc>
          <w:tcPr>
            <w:tcW w:w="4129" w:type="dxa"/>
            <w:tcBorders>
              <w:right w:val="single" w:sz="6" w:space="0" w:color="000000"/>
            </w:tcBorders>
            <w:shd w:val="clear" w:color="auto" w:fill="auto"/>
          </w:tcPr>
          <w:p w14:paraId="543C3E5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Utilities</w:t>
            </w:r>
          </w:p>
        </w:tc>
        <w:tc>
          <w:tcPr>
            <w:tcW w:w="1783" w:type="dxa"/>
            <w:tcBorders>
              <w:left w:val="single" w:sz="6" w:space="0" w:color="000000"/>
            </w:tcBorders>
            <w:shd w:val="clear" w:color="auto" w:fill="auto"/>
          </w:tcPr>
          <w:p w14:paraId="262F5DA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$3,300 </w:t>
            </w:r>
          </w:p>
        </w:tc>
        <w:tc>
          <w:tcPr>
            <w:tcW w:w="1783" w:type="dxa"/>
            <w:shd w:val="clear" w:color="auto" w:fill="auto"/>
          </w:tcPr>
          <w:p w14:paraId="02289A4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$3,300 </w:t>
            </w:r>
          </w:p>
        </w:tc>
        <w:tc>
          <w:tcPr>
            <w:tcW w:w="1783" w:type="dxa"/>
            <w:shd w:val="clear" w:color="auto" w:fill="auto"/>
          </w:tcPr>
          <w:p w14:paraId="6AB42C2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$3,300 </w:t>
            </w:r>
          </w:p>
        </w:tc>
      </w:tr>
      <w:tr w:rsidR="00F1160F" w:rsidRPr="00F13033" w14:paraId="140959F7" w14:textId="77777777">
        <w:tc>
          <w:tcPr>
            <w:tcW w:w="4129" w:type="dxa"/>
            <w:tcBorders>
              <w:right w:val="single" w:sz="6" w:space="0" w:color="000000"/>
            </w:tcBorders>
            <w:shd w:val="clear" w:color="auto" w:fill="auto"/>
          </w:tcPr>
          <w:p w14:paraId="560898F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Insurance</w:t>
            </w:r>
          </w:p>
        </w:tc>
        <w:tc>
          <w:tcPr>
            <w:tcW w:w="1783" w:type="dxa"/>
            <w:tcBorders>
              <w:left w:val="single" w:sz="6" w:space="0" w:color="000000"/>
            </w:tcBorders>
            <w:shd w:val="clear" w:color="auto" w:fill="auto"/>
          </w:tcPr>
          <w:p w14:paraId="22E1B03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$2,400 </w:t>
            </w:r>
          </w:p>
        </w:tc>
        <w:tc>
          <w:tcPr>
            <w:tcW w:w="1783" w:type="dxa"/>
            <w:shd w:val="clear" w:color="auto" w:fill="auto"/>
          </w:tcPr>
          <w:p w14:paraId="473248C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$2,400 </w:t>
            </w:r>
          </w:p>
        </w:tc>
        <w:tc>
          <w:tcPr>
            <w:tcW w:w="1783" w:type="dxa"/>
            <w:shd w:val="clear" w:color="auto" w:fill="auto"/>
          </w:tcPr>
          <w:p w14:paraId="6F1F04D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$2,400 </w:t>
            </w:r>
          </w:p>
        </w:tc>
      </w:tr>
      <w:tr w:rsidR="00F1160F" w:rsidRPr="00F13033" w14:paraId="628B43F6" w14:textId="77777777">
        <w:tc>
          <w:tcPr>
            <w:tcW w:w="4129" w:type="dxa"/>
            <w:tcBorders>
              <w:right w:val="single" w:sz="6" w:space="0" w:color="000000"/>
            </w:tcBorders>
            <w:shd w:val="clear" w:color="auto" w:fill="auto"/>
          </w:tcPr>
          <w:p w14:paraId="45CD128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Payroll Taxes</w:t>
            </w:r>
          </w:p>
        </w:tc>
        <w:tc>
          <w:tcPr>
            <w:tcW w:w="1783" w:type="dxa"/>
            <w:tcBorders>
              <w:left w:val="single" w:sz="6" w:space="0" w:color="000000"/>
            </w:tcBorders>
            <w:shd w:val="clear" w:color="auto" w:fill="auto"/>
          </w:tcPr>
          <w:p w14:paraId="674B940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$16,380 </w:t>
            </w:r>
          </w:p>
        </w:tc>
        <w:tc>
          <w:tcPr>
            <w:tcW w:w="1783" w:type="dxa"/>
            <w:shd w:val="clear" w:color="auto" w:fill="auto"/>
          </w:tcPr>
          <w:p w14:paraId="597C024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$18,450 </w:t>
            </w:r>
          </w:p>
        </w:tc>
        <w:tc>
          <w:tcPr>
            <w:tcW w:w="1783" w:type="dxa"/>
            <w:shd w:val="clear" w:color="auto" w:fill="auto"/>
          </w:tcPr>
          <w:p w14:paraId="057131A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$20,850 </w:t>
            </w:r>
          </w:p>
        </w:tc>
      </w:tr>
      <w:tr w:rsidR="00F1160F" w:rsidRPr="00F13033" w14:paraId="41A2DA7D" w14:textId="77777777">
        <w:tc>
          <w:tcPr>
            <w:tcW w:w="4129" w:type="dxa"/>
            <w:tcBorders>
              <w:right w:val="single" w:sz="6" w:space="0" w:color="000000"/>
            </w:tcBorders>
            <w:shd w:val="clear" w:color="auto" w:fill="auto"/>
          </w:tcPr>
          <w:p w14:paraId="13BB2237"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Other</w:t>
            </w:r>
          </w:p>
        </w:tc>
        <w:tc>
          <w:tcPr>
            <w:tcW w:w="1783" w:type="dxa"/>
            <w:tcBorders>
              <w:left w:val="single" w:sz="6" w:space="0" w:color="000000"/>
            </w:tcBorders>
            <w:shd w:val="clear" w:color="auto" w:fill="auto"/>
          </w:tcPr>
          <w:p w14:paraId="0D1C566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83" w:type="dxa"/>
            <w:shd w:val="clear" w:color="auto" w:fill="auto"/>
          </w:tcPr>
          <w:p w14:paraId="132B464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83" w:type="dxa"/>
            <w:shd w:val="clear" w:color="auto" w:fill="auto"/>
          </w:tcPr>
          <w:p w14:paraId="7E3490C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656AAE3A" w14:textId="77777777">
        <w:tc>
          <w:tcPr>
            <w:tcW w:w="4129" w:type="dxa"/>
            <w:tcBorders>
              <w:right w:val="single" w:sz="6" w:space="0" w:color="000000"/>
            </w:tcBorders>
            <w:shd w:val="clear" w:color="auto" w:fill="auto"/>
          </w:tcPr>
          <w:p w14:paraId="1FA4D03E" w14:textId="77777777" w:rsidR="00F1160F" w:rsidRPr="00F13033" w:rsidRDefault="00F1160F">
            <w:pPr>
              <w:pStyle w:val="PasTable1"/>
              <w:jc w:val="right"/>
              <w:rPr>
                <w:rFonts w:ascii="Verdana" w:eastAsia="Verdana" w:hAnsi="Verdana" w:cs="Verdana"/>
                <w:sz w:val="20"/>
              </w:rPr>
            </w:pPr>
          </w:p>
        </w:tc>
        <w:tc>
          <w:tcPr>
            <w:tcW w:w="1783" w:type="dxa"/>
            <w:tcBorders>
              <w:left w:val="single" w:sz="6" w:space="0" w:color="000000"/>
            </w:tcBorders>
            <w:shd w:val="clear" w:color="auto" w:fill="auto"/>
          </w:tcPr>
          <w:p w14:paraId="10D5A468"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6F10E100"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7594B82E" w14:textId="77777777" w:rsidR="00F1160F" w:rsidRPr="00F13033" w:rsidRDefault="00F1160F">
            <w:pPr>
              <w:pStyle w:val="PasTable1"/>
              <w:jc w:val="right"/>
              <w:rPr>
                <w:rFonts w:ascii="Verdana" w:eastAsia="Verdana" w:hAnsi="Verdana" w:cs="Verdana"/>
                <w:sz w:val="20"/>
              </w:rPr>
            </w:pPr>
          </w:p>
        </w:tc>
      </w:tr>
      <w:tr w:rsidR="00F1160F" w:rsidRPr="00F13033" w14:paraId="0D4A4F59" w14:textId="77777777">
        <w:tc>
          <w:tcPr>
            <w:tcW w:w="4129" w:type="dxa"/>
            <w:tcBorders>
              <w:right w:val="single" w:sz="6" w:space="0" w:color="000000"/>
            </w:tcBorders>
            <w:shd w:val="clear" w:color="auto" w:fill="auto"/>
          </w:tcPr>
          <w:p w14:paraId="48AAC81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Operating Expenses</w:t>
            </w:r>
          </w:p>
        </w:tc>
        <w:tc>
          <w:tcPr>
            <w:tcW w:w="1783" w:type="dxa"/>
            <w:tcBorders>
              <w:left w:val="single" w:sz="6" w:space="0" w:color="000000"/>
            </w:tcBorders>
            <w:shd w:val="clear" w:color="auto" w:fill="auto"/>
          </w:tcPr>
          <w:p w14:paraId="5ACB6FE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$157,680 </w:t>
            </w:r>
          </w:p>
        </w:tc>
        <w:tc>
          <w:tcPr>
            <w:tcW w:w="1783" w:type="dxa"/>
            <w:shd w:val="clear" w:color="auto" w:fill="auto"/>
          </w:tcPr>
          <w:p w14:paraId="4990BE5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$175,550 </w:t>
            </w:r>
          </w:p>
        </w:tc>
        <w:tc>
          <w:tcPr>
            <w:tcW w:w="1783" w:type="dxa"/>
            <w:shd w:val="clear" w:color="auto" w:fill="auto"/>
          </w:tcPr>
          <w:p w14:paraId="50E21B9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$195,950 </w:t>
            </w:r>
          </w:p>
        </w:tc>
      </w:tr>
      <w:tr w:rsidR="00F1160F" w:rsidRPr="00F13033" w14:paraId="467EF5FA" w14:textId="77777777">
        <w:tc>
          <w:tcPr>
            <w:tcW w:w="4129" w:type="dxa"/>
            <w:tcBorders>
              <w:right w:val="single" w:sz="6" w:space="0" w:color="000000"/>
            </w:tcBorders>
            <w:shd w:val="clear" w:color="auto" w:fill="auto"/>
          </w:tcPr>
          <w:p w14:paraId="76D2BFBA" w14:textId="77777777" w:rsidR="00F1160F" w:rsidRPr="00F13033" w:rsidRDefault="00F1160F">
            <w:pPr>
              <w:pStyle w:val="PasTable1"/>
              <w:jc w:val="right"/>
              <w:rPr>
                <w:rFonts w:ascii="Verdana" w:eastAsia="Verdana" w:hAnsi="Verdana" w:cs="Verdana"/>
                <w:sz w:val="20"/>
              </w:rPr>
            </w:pPr>
          </w:p>
        </w:tc>
        <w:tc>
          <w:tcPr>
            <w:tcW w:w="1783" w:type="dxa"/>
            <w:tcBorders>
              <w:left w:val="single" w:sz="6" w:space="0" w:color="000000"/>
            </w:tcBorders>
            <w:shd w:val="clear" w:color="auto" w:fill="auto"/>
          </w:tcPr>
          <w:p w14:paraId="0E123DD5"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6CDAC036"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1F0CBB6D" w14:textId="77777777" w:rsidR="00F1160F" w:rsidRPr="00F13033" w:rsidRDefault="00F1160F">
            <w:pPr>
              <w:pStyle w:val="PasTable1"/>
              <w:jc w:val="right"/>
              <w:rPr>
                <w:rFonts w:ascii="Verdana" w:eastAsia="Verdana" w:hAnsi="Verdana" w:cs="Verdana"/>
                <w:sz w:val="20"/>
              </w:rPr>
            </w:pPr>
          </w:p>
        </w:tc>
      </w:tr>
      <w:tr w:rsidR="00F1160F" w:rsidRPr="00F13033" w14:paraId="63D04136" w14:textId="77777777">
        <w:tc>
          <w:tcPr>
            <w:tcW w:w="4129" w:type="dxa"/>
            <w:tcBorders>
              <w:right w:val="single" w:sz="6" w:space="0" w:color="000000"/>
            </w:tcBorders>
            <w:shd w:val="clear" w:color="auto" w:fill="auto"/>
          </w:tcPr>
          <w:p w14:paraId="0FAF463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Profit Before Interest and Taxes</w:t>
            </w:r>
          </w:p>
        </w:tc>
        <w:tc>
          <w:tcPr>
            <w:tcW w:w="1783" w:type="dxa"/>
            <w:tcBorders>
              <w:left w:val="single" w:sz="6" w:space="0" w:color="000000"/>
            </w:tcBorders>
            <w:shd w:val="clear" w:color="auto" w:fill="auto"/>
          </w:tcPr>
          <w:p w14:paraId="5224C5D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$38,170 </w:t>
            </w:r>
          </w:p>
        </w:tc>
        <w:tc>
          <w:tcPr>
            <w:tcW w:w="1783" w:type="dxa"/>
            <w:shd w:val="clear" w:color="auto" w:fill="auto"/>
          </w:tcPr>
          <w:p w14:paraId="67C7264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$73,450 </w:t>
            </w:r>
          </w:p>
        </w:tc>
        <w:tc>
          <w:tcPr>
            <w:tcW w:w="1783" w:type="dxa"/>
            <w:shd w:val="clear" w:color="auto" w:fill="auto"/>
          </w:tcPr>
          <w:p w14:paraId="5E14ECE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$118,050 </w:t>
            </w:r>
          </w:p>
        </w:tc>
      </w:tr>
      <w:tr w:rsidR="00F1160F" w:rsidRPr="00F13033" w14:paraId="62DB5775" w14:textId="77777777">
        <w:tc>
          <w:tcPr>
            <w:tcW w:w="4129" w:type="dxa"/>
            <w:tcBorders>
              <w:right w:val="single" w:sz="6" w:space="0" w:color="000000"/>
            </w:tcBorders>
            <w:shd w:val="clear" w:color="auto" w:fill="auto"/>
          </w:tcPr>
          <w:p w14:paraId="4762ADC7"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EBITDA</w:t>
            </w:r>
          </w:p>
        </w:tc>
        <w:tc>
          <w:tcPr>
            <w:tcW w:w="1783" w:type="dxa"/>
            <w:tcBorders>
              <w:left w:val="single" w:sz="6" w:space="0" w:color="000000"/>
            </w:tcBorders>
            <w:shd w:val="clear" w:color="auto" w:fill="auto"/>
          </w:tcPr>
          <w:p w14:paraId="2FB17A1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$40,570 </w:t>
            </w:r>
          </w:p>
        </w:tc>
        <w:tc>
          <w:tcPr>
            <w:tcW w:w="1783" w:type="dxa"/>
            <w:shd w:val="clear" w:color="auto" w:fill="auto"/>
          </w:tcPr>
          <w:p w14:paraId="46A6AE0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$75,850 </w:t>
            </w:r>
          </w:p>
        </w:tc>
        <w:tc>
          <w:tcPr>
            <w:tcW w:w="1783" w:type="dxa"/>
            <w:shd w:val="clear" w:color="auto" w:fill="auto"/>
          </w:tcPr>
          <w:p w14:paraId="036F60A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$120,450 </w:t>
            </w:r>
          </w:p>
        </w:tc>
      </w:tr>
      <w:tr w:rsidR="00F1160F" w:rsidRPr="00F13033" w14:paraId="1E83FA45" w14:textId="77777777">
        <w:tc>
          <w:tcPr>
            <w:tcW w:w="4129" w:type="dxa"/>
            <w:tcBorders>
              <w:right w:val="single" w:sz="6" w:space="0" w:color="000000"/>
            </w:tcBorders>
            <w:shd w:val="clear" w:color="auto" w:fill="auto"/>
          </w:tcPr>
          <w:p w14:paraId="13B70237"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 xml:space="preserve">  Interest Expense</w:t>
            </w:r>
          </w:p>
        </w:tc>
        <w:tc>
          <w:tcPr>
            <w:tcW w:w="1783" w:type="dxa"/>
            <w:tcBorders>
              <w:left w:val="single" w:sz="6" w:space="0" w:color="000000"/>
            </w:tcBorders>
            <w:shd w:val="clear" w:color="auto" w:fill="auto"/>
          </w:tcPr>
          <w:p w14:paraId="6EDCC23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$7,721 </w:t>
            </w:r>
          </w:p>
        </w:tc>
        <w:tc>
          <w:tcPr>
            <w:tcW w:w="1783" w:type="dxa"/>
            <w:shd w:val="clear" w:color="auto" w:fill="auto"/>
          </w:tcPr>
          <w:p w14:paraId="261451D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$7,226 </w:t>
            </w:r>
          </w:p>
        </w:tc>
        <w:tc>
          <w:tcPr>
            <w:tcW w:w="1783" w:type="dxa"/>
            <w:shd w:val="clear" w:color="auto" w:fill="auto"/>
          </w:tcPr>
          <w:p w14:paraId="74954BA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$6,710 </w:t>
            </w:r>
          </w:p>
        </w:tc>
      </w:tr>
      <w:tr w:rsidR="00F1160F" w:rsidRPr="00F13033" w14:paraId="0FE66299" w14:textId="77777777">
        <w:tc>
          <w:tcPr>
            <w:tcW w:w="4129" w:type="dxa"/>
            <w:tcBorders>
              <w:right w:val="single" w:sz="6" w:space="0" w:color="000000"/>
            </w:tcBorders>
            <w:shd w:val="clear" w:color="auto" w:fill="auto"/>
          </w:tcPr>
          <w:p w14:paraId="4824F05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 xml:space="preserve">  Taxes Incurred</w:t>
            </w:r>
          </w:p>
        </w:tc>
        <w:tc>
          <w:tcPr>
            <w:tcW w:w="1783" w:type="dxa"/>
            <w:tcBorders>
              <w:left w:val="single" w:sz="6" w:space="0" w:color="000000"/>
            </w:tcBorders>
            <w:shd w:val="clear" w:color="auto" w:fill="auto"/>
          </w:tcPr>
          <w:p w14:paraId="4C24700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$9,135 </w:t>
            </w:r>
          </w:p>
        </w:tc>
        <w:tc>
          <w:tcPr>
            <w:tcW w:w="1783" w:type="dxa"/>
            <w:shd w:val="clear" w:color="auto" w:fill="auto"/>
          </w:tcPr>
          <w:p w14:paraId="2CEA882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$19,867 </w:t>
            </w:r>
          </w:p>
        </w:tc>
        <w:tc>
          <w:tcPr>
            <w:tcW w:w="1783" w:type="dxa"/>
            <w:shd w:val="clear" w:color="auto" w:fill="auto"/>
          </w:tcPr>
          <w:p w14:paraId="3C75D7D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$33,402 </w:t>
            </w:r>
          </w:p>
        </w:tc>
      </w:tr>
      <w:tr w:rsidR="00F1160F" w:rsidRPr="00F13033" w14:paraId="1AF46A0F" w14:textId="77777777">
        <w:tc>
          <w:tcPr>
            <w:tcW w:w="4129" w:type="dxa"/>
            <w:tcBorders>
              <w:right w:val="single" w:sz="6" w:space="0" w:color="000000"/>
            </w:tcBorders>
            <w:shd w:val="clear" w:color="auto" w:fill="auto"/>
          </w:tcPr>
          <w:p w14:paraId="146134FE" w14:textId="77777777" w:rsidR="00F1160F" w:rsidRPr="00F13033" w:rsidRDefault="00F1160F">
            <w:pPr>
              <w:pStyle w:val="PasTable1"/>
              <w:jc w:val="right"/>
              <w:rPr>
                <w:rFonts w:ascii="Verdana" w:eastAsia="Verdana" w:hAnsi="Verdana" w:cs="Verdana"/>
                <w:sz w:val="20"/>
              </w:rPr>
            </w:pPr>
          </w:p>
        </w:tc>
        <w:tc>
          <w:tcPr>
            <w:tcW w:w="1783" w:type="dxa"/>
            <w:tcBorders>
              <w:left w:val="single" w:sz="6" w:space="0" w:color="000000"/>
            </w:tcBorders>
            <w:shd w:val="clear" w:color="auto" w:fill="auto"/>
          </w:tcPr>
          <w:p w14:paraId="703AAA98"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15AF7D83" w14:textId="77777777" w:rsidR="00F1160F" w:rsidRPr="00F13033" w:rsidRDefault="00F1160F">
            <w:pPr>
              <w:pStyle w:val="PasTable1"/>
              <w:jc w:val="right"/>
              <w:rPr>
                <w:rFonts w:ascii="Verdana" w:eastAsia="Verdana" w:hAnsi="Verdana" w:cs="Verdana"/>
                <w:sz w:val="20"/>
              </w:rPr>
            </w:pPr>
          </w:p>
        </w:tc>
        <w:tc>
          <w:tcPr>
            <w:tcW w:w="1783" w:type="dxa"/>
            <w:shd w:val="clear" w:color="auto" w:fill="auto"/>
          </w:tcPr>
          <w:p w14:paraId="086EBA79" w14:textId="77777777" w:rsidR="00F1160F" w:rsidRPr="00F13033" w:rsidRDefault="00F1160F">
            <w:pPr>
              <w:pStyle w:val="PasTable1"/>
              <w:jc w:val="right"/>
              <w:rPr>
                <w:rFonts w:ascii="Verdana" w:eastAsia="Verdana" w:hAnsi="Verdana" w:cs="Verdana"/>
                <w:sz w:val="20"/>
              </w:rPr>
            </w:pPr>
          </w:p>
        </w:tc>
      </w:tr>
      <w:tr w:rsidR="00F1160F" w:rsidRPr="00F13033" w14:paraId="3002607E" w14:textId="77777777">
        <w:tc>
          <w:tcPr>
            <w:tcW w:w="4129" w:type="dxa"/>
            <w:tcBorders>
              <w:bottom w:val="single" w:sz="6" w:space="0" w:color="000000"/>
              <w:right w:val="single" w:sz="6" w:space="0" w:color="000000"/>
            </w:tcBorders>
            <w:shd w:val="clear" w:color="auto" w:fill="auto"/>
          </w:tcPr>
          <w:p w14:paraId="2D957A7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Net Profit</w:t>
            </w:r>
          </w:p>
        </w:tc>
        <w:tc>
          <w:tcPr>
            <w:tcW w:w="1783" w:type="dxa"/>
            <w:tcBorders>
              <w:left w:val="single" w:sz="6" w:space="0" w:color="000000"/>
              <w:bottom w:val="single" w:sz="6" w:space="0" w:color="000000"/>
            </w:tcBorders>
            <w:shd w:val="clear" w:color="auto" w:fill="auto"/>
          </w:tcPr>
          <w:p w14:paraId="5A88303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$21,315 </w:t>
            </w:r>
          </w:p>
        </w:tc>
        <w:tc>
          <w:tcPr>
            <w:tcW w:w="1783" w:type="dxa"/>
            <w:tcBorders>
              <w:bottom w:val="single" w:sz="6" w:space="0" w:color="000000"/>
            </w:tcBorders>
            <w:shd w:val="clear" w:color="auto" w:fill="auto"/>
          </w:tcPr>
          <w:p w14:paraId="35ADEFD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$46,357 </w:t>
            </w:r>
          </w:p>
        </w:tc>
        <w:tc>
          <w:tcPr>
            <w:tcW w:w="1783" w:type="dxa"/>
            <w:tcBorders>
              <w:bottom w:val="single" w:sz="6" w:space="0" w:color="000000"/>
            </w:tcBorders>
            <w:shd w:val="clear" w:color="auto" w:fill="auto"/>
          </w:tcPr>
          <w:p w14:paraId="6CD7DB3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$77,938 </w:t>
            </w:r>
          </w:p>
        </w:tc>
      </w:tr>
      <w:tr w:rsidR="00F1160F" w:rsidRPr="00F13033" w14:paraId="0E9E16F4" w14:textId="77777777">
        <w:tc>
          <w:tcPr>
            <w:tcW w:w="4129" w:type="dxa"/>
            <w:tcBorders>
              <w:top w:val="single" w:sz="6" w:space="0" w:color="000000"/>
              <w:right w:val="single" w:sz="6" w:space="0" w:color="000000"/>
            </w:tcBorders>
            <w:shd w:val="clear" w:color="auto" w:fill="auto"/>
          </w:tcPr>
          <w:p w14:paraId="663C9790" w14:textId="77777777" w:rsidR="00F1160F" w:rsidRPr="00F13033" w:rsidRDefault="00F1160F">
            <w:pPr>
              <w:pStyle w:val="PasTable1"/>
              <w:rPr>
                <w:rFonts w:ascii="Verdana" w:eastAsia="Verdana" w:hAnsi="Verdana" w:cs="Verdana"/>
                <w:b/>
                <w:bCs/>
                <w:sz w:val="20"/>
              </w:rPr>
            </w:pPr>
            <w:r w:rsidRPr="00F13033">
              <w:rPr>
                <w:rFonts w:ascii="Arial" w:eastAsia="Arial" w:hAnsi="Arial" w:cs="Arial"/>
                <w:b/>
                <w:bCs/>
                <w:sz w:val="15"/>
              </w:rPr>
              <w:t>Net Profit/Sales</w:t>
            </w:r>
          </w:p>
        </w:tc>
        <w:tc>
          <w:tcPr>
            <w:tcW w:w="1783" w:type="dxa"/>
            <w:tcBorders>
              <w:top w:val="single" w:sz="6" w:space="0" w:color="000000"/>
              <w:left w:val="single" w:sz="6" w:space="0" w:color="000000"/>
            </w:tcBorders>
            <w:shd w:val="clear" w:color="auto" w:fill="auto"/>
          </w:tcPr>
          <w:p w14:paraId="3D8F6EB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9.87% </w:t>
            </w:r>
          </w:p>
        </w:tc>
        <w:tc>
          <w:tcPr>
            <w:tcW w:w="1783" w:type="dxa"/>
            <w:tcBorders>
              <w:top w:val="single" w:sz="6" w:space="0" w:color="000000"/>
            </w:tcBorders>
            <w:shd w:val="clear" w:color="auto" w:fill="auto"/>
          </w:tcPr>
          <w:p w14:paraId="42964E0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16.86% </w:t>
            </w:r>
          </w:p>
        </w:tc>
        <w:tc>
          <w:tcPr>
            <w:tcW w:w="1783" w:type="dxa"/>
            <w:tcBorders>
              <w:top w:val="single" w:sz="6" w:space="0" w:color="000000"/>
            </w:tcBorders>
            <w:shd w:val="clear" w:color="auto" w:fill="auto"/>
          </w:tcPr>
          <w:p w14:paraId="1B3D02B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22.53% </w:t>
            </w:r>
          </w:p>
        </w:tc>
      </w:tr>
    </w:tbl>
    <w:bookmarkEnd w:id="153"/>
    <w:bookmarkEnd w:id="154"/>
    <w:p w14:paraId="61E33467" w14:textId="77777777" w:rsidR="00F1160F" w:rsidRDefault="00F1160F">
      <w:pPr>
        <w:pStyle w:val="Heading2"/>
        <w:spacing w:after="0" w:afterAutospacing="1"/>
        <w:rPr>
          <w:rFonts w:ascii="Verdana" w:eastAsia="Verdana" w:hAnsi="Verdana" w:cs="Verdana"/>
          <w:b w:val="0"/>
          <w:i w:val="0"/>
          <w:sz w:val="20"/>
        </w:rPr>
      </w:pPr>
      <w:r>
        <w:rPr>
          <w:rFonts w:ascii="Verdana" w:eastAsia="Verdana" w:hAnsi="Verdana" w:cs="Verdana"/>
          <w:b w:val="0"/>
          <w:i w:val="0"/>
          <w:sz w:val="20"/>
        </w:rPr>
        <w:br/>
      </w:r>
      <w:r>
        <w:rPr>
          <w:rFonts w:ascii="Verdana" w:eastAsia="Verdana" w:hAnsi="Verdana" w:cs="Verdana"/>
          <w:b w:val="0"/>
          <w:i w:val="0"/>
          <w:sz w:val="20"/>
        </w:rPr>
        <w:br w:type="page"/>
      </w:r>
      <w:bookmarkStart w:id="155" w:name="_Toc272326231"/>
      <w:bookmarkStart w:id="156" w:name="_Toc272326232"/>
      <w:bookmarkStart w:id="157" w:name="TitleTopicProjectedCashFlow"/>
      <w:bookmarkStart w:id="158" w:name="TopicProjectedCashFlow"/>
      <w:r>
        <w:rPr>
          <w:rFonts w:ascii="Verdana" w:eastAsia="Verdana" w:hAnsi="Verdana" w:cs="Verdana"/>
          <w:b w:val="0"/>
          <w:i w:val="0"/>
          <w:sz w:val="20"/>
        </w:rPr>
        <w:lastRenderedPageBreak/>
        <w:t>7.3 Projected Cash Flow</w:t>
      </w:r>
      <w:bookmarkEnd w:id="155"/>
      <w:bookmarkEnd w:id="156"/>
    </w:p>
    <w:p w14:paraId="645E423C" w14:textId="77777777" w:rsidR="00F1160F" w:rsidRDefault="00F1160F">
      <w:pPr>
        <w:spacing w:after="280" w:afterAutospacing="1"/>
        <w:ind w:left="360"/>
        <w:rPr>
          <w:rFonts w:ascii="Verdana" w:eastAsia="Verdana" w:hAnsi="Verdana" w:cs="Verdana"/>
          <w:sz w:val="20"/>
        </w:rPr>
      </w:pPr>
      <w:bookmarkStart w:id="159" w:name="BodyTopicProjectedCashFlow"/>
      <w:bookmarkEnd w:id="157"/>
      <w:r>
        <w:rPr>
          <w:rFonts w:ascii="Verdana" w:eastAsia="Verdana" w:hAnsi="Verdana" w:cs="Verdana"/>
          <w:sz w:val="20"/>
        </w:rPr>
        <w:t xml:space="preserve">The following table and chart </w:t>
      </w:r>
      <w:proofErr w:type="gramStart"/>
      <w:r>
        <w:rPr>
          <w:rFonts w:ascii="Verdana" w:eastAsia="Verdana" w:hAnsi="Verdana" w:cs="Verdana"/>
          <w:sz w:val="20"/>
        </w:rPr>
        <w:t>highlights</w:t>
      </w:r>
      <w:proofErr w:type="gramEnd"/>
      <w:r>
        <w:rPr>
          <w:rFonts w:ascii="Verdana" w:eastAsia="Verdana" w:hAnsi="Verdana" w:cs="Verdana"/>
          <w:sz w:val="20"/>
        </w:rPr>
        <w:t xml:space="preserve"> the projected cash flow for three years.</w:t>
      </w:r>
    </w:p>
    <w:p w14:paraId="0F1FEA71" w14:textId="77777777" w:rsidR="00F1160F" w:rsidRDefault="00F1160F">
      <w:pPr>
        <w:pStyle w:val="Heading3"/>
        <w:spacing w:after="280" w:afterAutospacing="1"/>
        <w:rPr>
          <w:rFonts w:ascii="Verdana" w:eastAsia="Verdana" w:hAnsi="Verdana" w:cs="Verdana"/>
          <w:b w:val="0"/>
          <w:sz w:val="20"/>
        </w:rPr>
      </w:pPr>
      <w:bookmarkStart w:id="160" w:name="TitleTablePlanBodyCashFlow"/>
      <w:bookmarkStart w:id="161" w:name="_Toc272326233"/>
      <w:bookmarkEnd w:id="158"/>
      <w:bookmarkEnd w:id="159"/>
      <w:r>
        <w:rPr>
          <w:rFonts w:ascii="Verdana" w:eastAsia="Verdana" w:hAnsi="Verdana" w:cs="Verdana"/>
          <w:b w:val="0"/>
          <w:sz w:val="20"/>
        </w:rPr>
        <w:t>Table: Cash Flow</w:t>
      </w:r>
      <w:bookmarkEnd w:id="160"/>
      <w:bookmarkEnd w:id="161"/>
    </w:p>
    <w:p w14:paraId="5671A114" w14:textId="77777777" w:rsidR="00F1160F" w:rsidRDefault="00F1160F">
      <w:pPr>
        <w:rPr>
          <w:rFonts w:ascii="Verdana" w:eastAsia="Verdana" w:hAnsi="Verdana" w:cs="Verdana"/>
          <w:sz w:val="20"/>
        </w:rPr>
      </w:pPr>
      <w:bookmarkStart w:id="162" w:name="TablePlanBodyCashFlow"/>
      <w:bookmarkStart w:id="163" w:name="BodyTablePlanBodyCashFlow"/>
    </w:p>
    <w:tbl>
      <w:tblPr>
        <w:tblW w:w="0" w:type="auto"/>
        <w:tblInd w:w="360" w:type="dxa"/>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4695"/>
        <w:gridCol w:w="1675"/>
        <w:gridCol w:w="1675"/>
        <w:gridCol w:w="1675"/>
      </w:tblGrid>
      <w:tr w:rsidR="00F1160F" w:rsidRPr="00F13033" w14:paraId="71C66449" w14:textId="77777777">
        <w:tc>
          <w:tcPr>
            <w:tcW w:w="5092" w:type="dxa"/>
            <w:tcBorders>
              <w:bottom w:val="single" w:sz="6" w:space="0" w:color="000000"/>
              <w:right w:val="single" w:sz="6" w:space="0" w:color="000000"/>
            </w:tcBorders>
            <w:shd w:val="clear" w:color="auto" w:fill="auto"/>
          </w:tcPr>
          <w:p w14:paraId="603D66AA" w14:textId="77777777" w:rsidR="00F1160F" w:rsidRPr="00F13033" w:rsidRDefault="00F1160F">
            <w:pPr>
              <w:pStyle w:val="PasTable1"/>
              <w:rPr>
                <w:rFonts w:ascii="Verdana" w:eastAsia="Verdana" w:hAnsi="Verdana" w:cs="Verdana"/>
                <w:i/>
                <w:iCs/>
                <w:sz w:val="20"/>
              </w:rPr>
            </w:pPr>
            <w:r w:rsidRPr="00F13033">
              <w:rPr>
                <w:rFonts w:ascii="Arial" w:eastAsia="Arial" w:hAnsi="Arial" w:cs="Arial"/>
                <w:i/>
                <w:iCs/>
                <w:sz w:val="15"/>
              </w:rPr>
              <w:t>Pro Forma Cash Flow</w:t>
            </w:r>
          </w:p>
        </w:tc>
        <w:tc>
          <w:tcPr>
            <w:tcW w:w="1766" w:type="dxa"/>
            <w:tcBorders>
              <w:left w:val="single" w:sz="6" w:space="0" w:color="000000"/>
              <w:bottom w:val="single" w:sz="6" w:space="0" w:color="000000"/>
            </w:tcBorders>
            <w:shd w:val="clear" w:color="auto" w:fill="auto"/>
          </w:tcPr>
          <w:p w14:paraId="2E985EE7" w14:textId="77777777" w:rsidR="00F1160F" w:rsidRPr="00F13033" w:rsidRDefault="00F1160F">
            <w:pPr>
              <w:pStyle w:val="PasTable1"/>
              <w:rPr>
                <w:rFonts w:ascii="Verdana" w:eastAsia="Verdana" w:hAnsi="Verdana" w:cs="Verdana"/>
                <w:i/>
                <w:iCs/>
                <w:sz w:val="20"/>
              </w:rPr>
            </w:pPr>
          </w:p>
        </w:tc>
        <w:tc>
          <w:tcPr>
            <w:tcW w:w="1766" w:type="dxa"/>
            <w:tcBorders>
              <w:bottom w:val="single" w:sz="6" w:space="0" w:color="000000"/>
            </w:tcBorders>
            <w:shd w:val="clear" w:color="auto" w:fill="auto"/>
          </w:tcPr>
          <w:p w14:paraId="267D80E9" w14:textId="77777777" w:rsidR="00F1160F" w:rsidRPr="00F13033" w:rsidRDefault="00F1160F">
            <w:pPr>
              <w:pStyle w:val="PasTable1"/>
              <w:rPr>
                <w:rFonts w:ascii="Verdana" w:eastAsia="Verdana" w:hAnsi="Verdana" w:cs="Verdana"/>
                <w:i/>
                <w:iCs/>
                <w:sz w:val="20"/>
              </w:rPr>
            </w:pPr>
          </w:p>
        </w:tc>
        <w:tc>
          <w:tcPr>
            <w:tcW w:w="1766" w:type="dxa"/>
            <w:tcBorders>
              <w:bottom w:val="single" w:sz="6" w:space="0" w:color="000000"/>
            </w:tcBorders>
            <w:shd w:val="clear" w:color="auto" w:fill="auto"/>
          </w:tcPr>
          <w:p w14:paraId="37C73EF1" w14:textId="77777777" w:rsidR="00F1160F" w:rsidRPr="00F13033" w:rsidRDefault="00F1160F">
            <w:pPr>
              <w:pStyle w:val="PasTable1"/>
              <w:rPr>
                <w:rFonts w:ascii="Verdana" w:eastAsia="Verdana" w:hAnsi="Verdana" w:cs="Verdana"/>
                <w:b/>
                <w:bCs/>
                <w:sz w:val="20"/>
              </w:rPr>
            </w:pPr>
          </w:p>
        </w:tc>
      </w:tr>
      <w:tr w:rsidR="00F1160F" w:rsidRPr="00F13033" w14:paraId="59A63D20" w14:textId="77777777">
        <w:tc>
          <w:tcPr>
            <w:tcW w:w="5092" w:type="dxa"/>
            <w:tcBorders>
              <w:top w:val="single" w:sz="6" w:space="0" w:color="000000"/>
              <w:right w:val="single" w:sz="6" w:space="0" w:color="000000"/>
            </w:tcBorders>
            <w:shd w:val="clear" w:color="auto" w:fill="auto"/>
          </w:tcPr>
          <w:p w14:paraId="63024253" w14:textId="77777777" w:rsidR="00F1160F" w:rsidRPr="00F13033" w:rsidRDefault="00F1160F">
            <w:pPr>
              <w:pStyle w:val="PasTable1"/>
              <w:rPr>
                <w:rFonts w:ascii="Verdana" w:eastAsia="Verdana" w:hAnsi="Verdana" w:cs="Verdana"/>
                <w:sz w:val="20"/>
              </w:rPr>
            </w:pPr>
          </w:p>
        </w:tc>
        <w:tc>
          <w:tcPr>
            <w:tcW w:w="1766" w:type="dxa"/>
            <w:tcBorders>
              <w:top w:val="single" w:sz="6" w:space="0" w:color="000000"/>
              <w:left w:val="single" w:sz="6" w:space="0" w:color="000000"/>
            </w:tcBorders>
            <w:shd w:val="clear" w:color="auto" w:fill="auto"/>
          </w:tcPr>
          <w:p w14:paraId="68B7431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1</w:t>
            </w:r>
          </w:p>
        </w:tc>
        <w:tc>
          <w:tcPr>
            <w:tcW w:w="1766" w:type="dxa"/>
            <w:tcBorders>
              <w:top w:val="single" w:sz="6" w:space="0" w:color="000000"/>
            </w:tcBorders>
            <w:shd w:val="clear" w:color="auto" w:fill="auto"/>
          </w:tcPr>
          <w:p w14:paraId="5995BA7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2</w:t>
            </w:r>
          </w:p>
        </w:tc>
        <w:tc>
          <w:tcPr>
            <w:tcW w:w="1766" w:type="dxa"/>
            <w:tcBorders>
              <w:top w:val="single" w:sz="6" w:space="0" w:color="000000"/>
            </w:tcBorders>
            <w:shd w:val="clear" w:color="auto" w:fill="auto"/>
          </w:tcPr>
          <w:p w14:paraId="60207E9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3</w:t>
            </w:r>
          </w:p>
        </w:tc>
      </w:tr>
      <w:tr w:rsidR="00F1160F" w:rsidRPr="00F13033" w14:paraId="2B9E1198" w14:textId="77777777">
        <w:tc>
          <w:tcPr>
            <w:tcW w:w="5092" w:type="dxa"/>
            <w:tcBorders>
              <w:right w:val="single" w:sz="6" w:space="0" w:color="000000"/>
            </w:tcBorders>
            <w:shd w:val="clear" w:color="auto" w:fill="auto"/>
          </w:tcPr>
          <w:p w14:paraId="5983EAA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Cash Received</w:t>
            </w:r>
          </w:p>
        </w:tc>
        <w:tc>
          <w:tcPr>
            <w:tcW w:w="1766" w:type="dxa"/>
            <w:tcBorders>
              <w:left w:val="single" w:sz="6" w:space="0" w:color="000000"/>
            </w:tcBorders>
            <w:shd w:val="clear" w:color="auto" w:fill="auto"/>
          </w:tcPr>
          <w:p w14:paraId="34CD4C47"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42F40A32"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2738082B" w14:textId="77777777" w:rsidR="00F1160F" w:rsidRPr="00F13033" w:rsidRDefault="00F1160F">
            <w:pPr>
              <w:pStyle w:val="PasTable1"/>
              <w:rPr>
                <w:rFonts w:ascii="Verdana" w:eastAsia="Verdana" w:hAnsi="Verdana" w:cs="Verdana"/>
                <w:sz w:val="20"/>
              </w:rPr>
            </w:pPr>
          </w:p>
        </w:tc>
      </w:tr>
      <w:tr w:rsidR="00F1160F" w:rsidRPr="00F13033" w14:paraId="08421F8A" w14:textId="77777777">
        <w:tc>
          <w:tcPr>
            <w:tcW w:w="5092" w:type="dxa"/>
            <w:tcBorders>
              <w:right w:val="single" w:sz="6" w:space="0" w:color="000000"/>
            </w:tcBorders>
            <w:shd w:val="clear" w:color="auto" w:fill="auto"/>
          </w:tcPr>
          <w:p w14:paraId="6A15C1FE" w14:textId="77777777" w:rsidR="00F1160F" w:rsidRPr="00F13033" w:rsidRDefault="00F1160F">
            <w:pPr>
              <w:pStyle w:val="PasTable1"/>
              <w:rPr>
                <w:rFonts w:ascii="Verdana" w:eastAsia="Verdana" w:hAnsi="Verdana" w:cs="Verdana"/>
                <w:sz w:val="20"/>
              </w:rPr>
            </w:pPr>
          </w:p>
        </w:tc>
        <w:tc>
          <w:tcPr>
            <w:tcW w:w="1766" w:type="dxa"/>
            <w:tcBorders>
              <w:left w:val="single" w:sz="6" w:space="0" w:color="000000"/>
            </w:tcBorders>
            <w:shd w:val="clear" w:color="auto" w:fill="auto"/>
          </w:tcPr>
          <w:p w14:paraId="5FC01BF1"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67FCD141"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68F4893F" w14:textId="77777777" w:rsidR="00F1160F" w:rsidRPr="00F13033" w:rsidRDefault="00F1160F">
            <w:pPr>
              <w:pStyle w:val="PasTable1"/>
              <w:rPr>
                <w:rFonts w:ascii="Verdana" w:eastAsia="Verdana" w:hAnsi="Verdana" w:cs="Verdana"/>
                <w:sz w:val="20"/>
              </w:rPr>
            </w:pPr>
          </w:p>
        </w:tc>
      </w:tr>
      <w:tr w:rsidR="00F1160F" w:rsidRPr="00F13033" w14:paraId="1CC64177" w14:textId="77777777">
        <w:tc>
          <w:tcPr>
            <w:tcW w:w="5092" w:type="dxa"/>
            <w:tcBorders>
              <w:right w:val="single" w:sz="6" w:space="0" w:color="000000"/>
            </w:tcBorders>
            <w:shd w:val="clear" w:color="auto" w:fill="auto"/>
          </w:tcPr>
          <w:p w14:paraId="6BC0A8F4"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Cash from Operations</w:t>
            </w:r>
          </w:p>
        </w:tc>
        <w:tc>
          <w:tcPr>
            <w:tcW w:w="1766" w:type="dxa"/>
            <w:tcBorders>
              <w:left w:val="single" w:sz="6" w:space="0" w:color="000000"/>
            </w:tcBorders>
            <w:shd w:val="clear" w:color="auto" w:fill="auto"/>
          </w:tcPr>
          <w:p w14:paraId="591E7ED7"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01F4F505"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2D687E69" w14:textId="77777777" w:rsidR="00F1160F" w:rsidRPr="00F13033" w:rsidRDefault="00F1160F">
            <w:pPr>
              <w:pStyle w:val="PasTable1"/>
              <w:rPr>
                <w:rFonts w:ascii="Verdana" w:eastAsia="Verdana" w:hAnsi="Verdana" w:cs="Verdana"/>
                <w:sz w:val="20"/>
              </w:rPr>
            </w:pPr>
          </w:p>
        </w:tc>
      </w:tr>
      <w:tr w:rsidR="00F1160F" w:rsidRPr="00F13033" w14:paraId="5FDDA25B" w14:textId="77777777">
        <w:tc>
          <w:tcPr>
            <w:tcW w:w="5092" w:type="dxa"/>
            <w:tcBorders>
              <w:right w:val="single" w:sz="6" w:space="0" w:color="000000"/>
            </w:tcBorders>
            <w:shd w:val="clear" w:color="auto" w:fill="auto"/>
          </w:tcPr>
          <w:p w14:paraId="7CCA290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Cash Sales</w:t>
            </w:r>
          </w:p>
        </w:tc>
        <w:tc>
          <w:tcPr>
            <w:tcW w:w="1766" w:type="dxa"/>
            <w:tcBorders>
              <w:left w:val="single" w:sz="6" w:space="0" w:color="000000"/>
            </w:tcBorders>
            <w:shd w:val="clear" w:color="auto" w:fill="auto"/>
          </w:tcPr>
          <w:p w14:paraId="7293DCB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$216,000 </w:t>
            </w:r>
          </w:p>
        </w:tc>
        <w:tc>
          <w:tcPr>
            <w:tcW w:w="1766" w:type="dxa"/>
            <w:shd w:val="clear" w:color="auto" w:fill="auto"/>
          </w:tcPr>
          <w:p w14:paraId="2D87FC5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$275,000 </w:t>
            </w:r>
          </w:p>
        </w:tc>
        <w:tc>
          <w:tcPr>
            <w:tcW w:w="1766" w:type="dxa"/>
            <w:shd w:val="clear" w:color="auto" w:fill="auto"/>
          </w:tcPr>
          <w:p w14:paraId="54E7E8D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$346,000 </w:t>
            </w:r>
          </w:p>
        </w:tc>
      </w:tr>
      <w:tr w:rsidR="00F1160F" w:rsidRPr="00F13033" w14:paraId="11B874FA" w14:textId="77777777">
        <w:tc>
          <w:tcPr>
            <w:tcW w:w="5092" w:type="dxa"/>
            <w:tcBorders>
              <w:right w:val="single" w:sz="6" w:space="0" w:color="000000"/>
            </w:tcBorders>
            <w:shd w:val="clear" w:color="auto" w:fill="auto"/>
          </w:tcPr>
          <w:p w14:paraId="54AA53C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Subtotal Cash from Operations</w:t>
            </w:r>
          </w:p>
        </w:tc>
        <w:tc>
          <w:tcPr>
            <w:tcW w:w="1766" w:type="dxa"/>
            <w:tcBorders>
              <w:left w:val="single" w:sz="6" w:space="0" w:color="000000"/>
            </w:tcBorders>
            <w:shd w:val="clear" w:color="auto" w:fill="auto"/>
          </w:tcPr>
          <w:p w14:paraId="255BCCA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$216,000 </w:t>
            </w:r>
          </w:p>
        </w:tc>
        <w:tc>
          <w:tcPr>
            <w:tcW w:w="1766" w:type="dxa"/>
            <w:shd w:val="clear" w:color="auto" w:fill="auto"/>
          </w:tcPr>
          <w:p w14:paraId="4DC7360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$275,000 </w:t>
            </w:r>
          </w:p>
        </w:tc>
        <w:tc>
          <w:tcPr>
            <w:tcW w:w="1766" w:type="dxa"/>
            <w:shd w:val="clear" w:color="auto" w:fill="auto"/>
          </w:tcPr>
          <w:p w14:paraId="6E71759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$346,000 </w:t>
            </w:r>
          </w:p>
        </w:tc>
      </w:tr>
      <w:tr w:rsidR="00F1160F" w:rsidRPr="00F13033" w14:paraId="6BD69E61" w14:textId="77777777">
        <w:tc>
          <w:tcPr>
            <w:tcW w:w="5092" w:type="dxa"/>
            <w:tcBorders>
              <w:right w:val="single" w:sz="6" w:space="0" w:color="000000"/>
            </w:tcBorders>
            <w:shd w:val="clear" w:color="auto" w:fill="auto"/>
          </w:tcPr>
          <w:p w14:paraId="6C6C55F0" w14:textId="77777777" w:rsidR="00F1160F" w:rsidRPr="00F13033" w:rsidRDefault="00F1160F">
            <w:pPr>
              <w:pStyle w:val="PasTable1"/>
              <w:jc w:val="right"/>
              <w:rPr>
                <w:rFonts w:ascii="Verdana" w:eastAsia="Verdana" w:hAnsi="Verdana" w:cs="Verdana"/>
                <w:sz w:val="20"/>
              </w:rPr>
            </w:pPr>
          </w:p>
        </w:tc>
        <w:tc>
          <w:tcPr>
            <w:tcW w:w="1766" w:type="dxa"/>
            <w:tcBorders>
              <w:left w:val="single" w:sz="6" w:space="0" w:color="000000"/>
            </w:tcBorders>
            <w:shd w:val="clear" w:color="auto" w:fill="auto"/>
          </w:tcPr>
          <w:p w14:paraId="1329BE18" w14:textId="77777777" w:rsidR="00F1160F" w:rsidRPr="00F13033" w:rsidRDefault="00F1160F">
            <w:pPr>
              <w:pStyle w:val="PasTable1"/>
              <w:jc w:val="right"/>
              <w:rPr>
                <w:rFonts w:ascii="Verdana" w:eastAsia="Verdana" w:hAnsi="Verdana" w:cs="Verdana"/>
                <w:sz w:val="20"/>
              </w:rPr>
            </w:pPr>
          </w:p>
        </w:tc>
        <w:tc>
          <w:tcPr>
            <w:tcW w:w="1766" w:type="dxa"/>
            <w:shd w:val="clear" w:color="auto" w:fill="auto"/>
          </w:tcPr>
          <w:p w14:paraId="436E5365" w14:textId="77777777" w:rsidR="00F1160F" w:rsidRPr="00F13033" w:rsidRDefault="00F1160F">
            <w:pPr>
              <w:pStyle w:val="PasTable1"/>
              <w:jc w:val="right"/>
              <w:rPr>
                <w:rFonts w:ascii="Verdana" w:eastAsia="Verdana" w:hAnsi="Verdana" w:cs="Verdana"/>
                <w:sz w:val="20"/>
              </w:rPr>
            </w:pPr>
          </w:p>
        </w:tc>
        <w:tc>
          <w:tcPr>
            <w:tcW w:w="1766" w:type="dxa"/>
            <w:shd w:val="clear" w:color="auto" w:fill="auto"/>
          </w:tcPr>
          <w:p w14:paraId="7A8217C3" w14:textId="77777777" w:rsidR="00F1160F" w:rsidRPr="00F13033" w:rsidRDefault="00F1160F">
            <w:pPr>
              <w:pStyle w:val="PasTable1"/>
              <w:jc w:val="right"/>
              <w:rPr>
                <w:rFonts w:ascii="Verdana" w:eastAsia="Verdana" w:hAnsi="Verdana" w:cs="Verdana"/>
                <w:sz w:val="20"/>
              </w:rPr>
            </w:pPr>
          </w:p>
        </w:tc>
      </w:tr>
      <w:tr w:rsidR="00F1160F" w:rsidRPr="00F13033" w14:paraId="43424FD9" w14:textId="77777777">
        <w:tc>
          <w:tcPr>
            <w:tcW w:w="5092" w:type="dxa"/>
            <w:tcBorders>
              <w:right w:val="single" w:sz="6" w:space="0" w:color="000000"/>
            </w:tcBorders>
            <w:shd w:val="clear" w:color="auto" w:fill="auto"/>
          </w:tcPr>
          <w:p w14:paraId="2386E9E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Additional Cash Received</w:t>
            </w:r>
          </w:p>
        </w:tc>
        <w:tc>
          <w:tcPr>
            <w:tcW w:w="1766" w:type="dxa"/>
            <w:tcBorders>
              <w:left w:val="single" w:sz="6" w:space="0" w:color="000000"/>
            </w:tcBorders>
            <w:shd w:val="clear" w:color="auto" w:fill="auto"/>
          </w:tcPr>
          <w:p w14:paraId="09C7DD5F"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53843D8F"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133A6BB2" w14:textId="77777777" w:rsidR="00F1160F" w:rsidRPr="00F13033" w:rsidRDefault="00F1160F">
            <w:pPr>
              <w:pStyle w:val="PasTable1"/>
              <w:rPr>
                <w:rFonts w:ascii="Verdana" w:eastAsia="Verdana" w:hAnsi="Verdana" w:cs="Verdana"/>
                <w:sz w:val="20"/>
              </w:rPr>
            </w:pPr>
          </w:p>
        </w:tc>
      </w:tr>
      <w:tr w:rsidR="00F1160F" w:rsidRPr="00F13033" w14:paraId="679E0157" w14:textId="77777777">
        <w:tc>
          <w:tcPr>
            <w:tcW w:w="5092" w:type="dxa"/>
            <w:tcBorders>
              <w:right w:val="single" w:sz="6" w:space="0" w:color="000000"/>
            </w:tcBorders>
            <w:shd w:val="clear" w:color="auto" w:fill="auto"/>
          </w:tcPr>
          <w:p w14:paraId="61FE1CE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Sales Tax, VAT, HST/GST Received</w:t>
            </w:r>
          </w:p>
        </w:tc>
        <w:tc>
          <w:tcPr>
            <w:tcW w:w="1766" w:type="dxa"/>
            <w:tcBorders>
              <w:left w:val="single" w:sz="6" w:space="0" w:color="000000"/>
            </w:tcBorders>
            <w:shd w:val="clear" w:color="auto" w:fill="auto"/>
          </w:tcPr>
          <w:p w14:paraId="6CA7F1C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01F2748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4D6CF27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21CFEB7C" w14:textId="77777777">
        <w:tc>
          <w:tcPr>
            <w:tcW w:w="5092" w:type="dxa"/>
            <w:tcBorders>
              <w:right w:val="single" w:sz="6" w:space="0" w:color="000000"/>
            </w:tcBorders>
            <w:shd w:val="clear" w:color="auto" w:fill="auto"/>
          </w:tcPr>
          <w:p w14:paraId="33A6561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New Current Borrowing</w:t>
            </w:r>
          </w:p>
        </w:tc>
        <w:tc>
          <w:tcPr>
            <w:tcW w:w="1766" w:type="dxa"/>
            <w:tcBorders>
              <w:left w:val="single" w:sz="6" w:space="0" w:color="000000"/>
            </w:tcBorders>
            <w:shd w:val="clear" w:color="auto" w:fill="auto"/>
          </w:tcPr>
          <w:p w14:paraId="0F41E1B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6D7CDAC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69E2186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5C835461" w14:textId="77777777">
        <w:tc>
          <w:tcPr>
            <w:tcW w:w="5092" w:type="dxa"/>
            <w:tcBorders>
              <w:right w:val="single" w:sz="6" w:space="0" w:color="000000"/>
            </w:tcBorders>
            <w:shd w:val="clear" w:color="auto" w:fill="auto"/>
          </w:tcPr>
          <w:p w14:paraId="4089BE6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New Other Liabilities (interest-free)</w:t>
            </w:r>
          </w:p>
        </w:tc>
        <w:tc>
          <w:tcPr>
            <w:tcW w:w="1766" w:type="dxa"/>
            <w:tcBorders>
              <w:left w:val="single" w:sz="6" w:space="0" w:color="000000"/>
            </w:tcBorders>
            <w:shd w:val="clear" w:color="auto" w:fill="auto"/>
          </w:tcPr>
          <w:p w14:paraId="7F5949E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1F752BB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6D1BBF3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56587D27" w14:textId="77777777">
        <w:tc>
          <w:tcPr>
            <w:tcW w:w="5092" w:type="dxa"/>
            <w:tcBorders>
              <w:right w:val="single" w:sz="6" w:space="0" w:color="000000"/>
            </w:tcBorders>
            <w:shd w:val="clear" w:color="auto" w:fill="auto"/>
          </w:tcPr>
          <w:p w14:paraId="3548FE75"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New Long-term Liabilities</w:t>
            </w:r>
          </w:p>
        </w:tc>
        <w:tc>
          <w:tcPr>
            <w:tcW w:w="1766" w:type="dxa"/>
            <w:tcBorders>
              <w:left w:val="single" w:sz="6" w:space="0" w:color="000000"/>
            </w:tcBorders>
            <w:shd w:val="clear" w:color="auto" w:fill="auto"/>
          </w:tcPr>
          <w:p w14:paraId="4C56939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3068CD7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3F9F1E4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60A83DD8" w14:textId="77777777">
        <w:tc>
          <w:tcPr>
            <w:tcW w:w="5092" w:type="dxa"/>
            <w:tcBorders>
              <w:right w:val="single" w:sz="6" w:space="0" w:color="000000"/>
            </w:tcBorders>
            <w:shd w:val="clear" w:color="auto" w:fill="auto"/>
          </w:tcPr>
          <w:p w14:paraId="1BC61D55"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Sales of Other Current Assets</w:t>
            </w:r>
          </w:p>
        </w:tc>
        <w:tc>
          <w:tcPr>
            <w:tcW w:w="1766" w:type="dxa"/>
            <w:tcBorders>
              <w:left w:val="single" w:sz="6" w:space="0" w:color="000000"/>
            </w:tcBorders>
            <w:shd w:val="clear" w:color="auto" w:fill="auto"/>
          </w:tcPr>
          <w:p w14:paraId="1A60096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71550E0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670908E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5A7CBA4C" w14:textId="77777777">
        <w:tc>
          <w:tcPr>
            <w:tcW w:w="5092" w:type="dxa"/>
            <w:tcBorders>
              <w:right w:val="single" w:sz="6" w:space="0" w:color="000000"/>
            </w:tcBorders>
            <w:shd w:val="clear" w:color="auto" w:fill="auto"/>
          </w:tcPr>
          <w:p w14:paraId="315967D4"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Sales of Long-term Assets</w:t>
            </w:r>
          </w:p>
        </w:tc>
        <w:tc>
          <w:tcPr>
            <w:tcW w:w="1766" w:type="dxa"/>
            <w:tcBorders>
              <w:left w:val="single" w:sz="6" w:space="0" w:color="000000"/>
            </w:tcBorders>
            <w:shd w:val="clear" w:color="auto" w:fill="auto"/>
          </w:tcPr>
          <w:p w14:paraId="4DF0FA1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30B8436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27FE1BC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48E41D7B" w14:textId="77777777">
        <w:tc>
          <w:tcPr>
            <w:tcW w:w="5092" w:type="dxa"/>
            <w:tcBorders>
              <w:right w:val="single" w:sz="6" w:space="0" w:color="000000"/>
            </w:tcBorders>
            <w:shd w:val="clear" w:color="auto" w:fill="auto"/>
          </w:tcPr>
          <w:p w14:paraId="7E03CC0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New Investment Received</w:t>
            </w:r>
          </w:p>
        </w:tc>
        <w:tc>
          <w:tcPr>
            <w:tcW w:w="1766" w:type="dxa"/>
            <w:tcBorders>
              <w:left w:val="single" w:sz="6" w:space="0" w:color="000000"/>
            </w:tcBorders>
            <w:shd w:val="clear" w:color="auto" w:fill="auto"/>
          </w:tcPr>
          <w:p w14:paraId="72B6066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4C204E3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0E64B79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1DEDEA1E" w14:textId="77777777">
        <w:tc>
          <w:tcPr>
            <w:tcW w:w="5092" w:type="dxa"/>
            <w:tcBorders>
              <w:right w:val="single" w:sz="6" w:space="0" w:color="000000"/>
            </w:tcBorders>
            <w:shd w:val="clear" w:color="auto" w:fill="auto"/>
          </w:tcPr>
          <w:p w14:paraId="724BDAA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Subtotal Cash Received</w:t>
            </w:r>
          </w:p>
        </w:tc>
        <w:tc>
          <w:tcPr>
            <w:tcW w:w="1766" w:type="dxa"/>
            <w:tcBorders>
              <w:left w:val="single" w:sz="6" w:space="0" w:color="000000"/>
            </w:tcBorders>
            <w:shd w:val="clear" w:color="auto" w:fill="auto"/>
          </w:tcPr>
          <w:p w14:paraId="6310839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$216,000 </w:t>
            </w:r>
          </w:p>
        </w:tc>
        <w:tc>
          <w:tcPr>
            <w:tcW w:w="1766" w:type="dxa"/>
            <w:shd w:val="clear" w:color="auto" w:fill="auto"/>
          </w:tcPr>
          <w:p w14:paraId="0B9473C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$275,000 </w:t>
            </w:r>
          </w:p>
        </w:tc>
        <w:tc>
          <w:tcPr>
            <w:tcW w:w="1766" w:type="dxa"/>
            <w:shd w:val="clear" w:color="auto" w:fill="auto"/>
          </w:tcPr>
          <w:p w14:paraId="59293BF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$346,000 </w:t>
            </w:r>
          </w:p>
        </w:tc>
      </w:tr>
      <w:tr w:rsidR="00F1160F" w:rsidRPr="00F13033" w14:paraId="138CA51C" w14:textId="77777777">
        <w:tc>
          <w:tcPr>
            <w:tcW w:w="5092" w:type="dxa"/>
            <w:tcBorders>
              <w:right w:val="single" w:sz="6" w:space="0" w:color="000000"/>
            </w:tcBorders>
            <w:shd w:val="clear" w:color="auto" w:fill="auto"/>
          </w:tcPr>
          <w:p w14:paraId="4B3B38A5" w14:textId="77777777" w:rsidR="00F1160F" w:rsidRPr="00F13033" w:rsidRDefault="00F1160F">
            <w:pPr>
              <w:pStyle w:val="PasTable1"/>
              <w:jc w:val="right"/>
              <w:rPr>
                <w:rFonts w:ascii="Verdana" w:eastAsia="Verdana" w:hAnsi="Verdana" w:cs="Verdana"/>
                <w:sz w:val="20"/>
              </w:rPr>
            </w:pPr>
          </w:p>
        </w:tc>
        <w:tc>
          <w:tcPr>
            <w:tcW w:w="1766" w:type="dxa"/>
            <w:tcBorders>
              <w:left w:val="single" w:sz="6" w:space="0" w:color="000000"/>
            </w:tcBorders>
            <w:shd w:val="clear" w:color="auto" w:fill="auto"/>
          </w:tcPr>
          <w:p w14:paraId="39F8F12D" w14:textId="77777777" w:rsidR="00F1160F" w:rsidRPr="00F13033" w:rsidRDefault="00F1160F">
            <w:pPr>
              <w:pStyle w:val="PasTable1"/>
              <w:jc w:val="right"/>
              <w:rPr>
                <w:rFonts w:ascii="Verdana" w:eastAsia="Verdana" w:hAnsi="Verdana" w:cs="Verdana"/>
                <w:sz w:val="20"/>
              </w:rPr>
            </w:pPr>
          </w:p>
        </w:tc>
        <w:tc>
          <w:tcPr>
            <w:tcW w:w="1766" w:type="dxa"/>
            <w:shd w:val="clear" w:color="auto" w:fill="auto"/>
          </w:tcPr>
          <w:p w14:paraId="1E492005" w14:textId="77777777" w:rsidR="00F1160F" w:rsidRPr="00F13033" w:rsidRDefault="00F1160F">
            <w:pPr>
              <w:pStyle w:val="PasTable1"/>
              <w:jc w:val="right"/>
              <w:rPr>
                <w:rFonts w:ascii="Verdana" w:eastAsia="Verdana" w:hAnsi="Verdana" w:cs="Verdana"/>
                <w:sz w:val="20"/>
              </w:rPr>
            </w:pPr>
          </w:p>
        </w:tc>
        <w:tc>
          <w:tcPr>
            <w:tcW w:w="1766" w:type="dxa"/>
            <w:shd w:val="clear" w:color="auto" w:fill="auto"/>
          </w:tcPr>
          <w:p w14:paraId="765E1D08" w14:textId="77777777" w:rsidR="00F1160F" w:rsidRPr="00F13033" w:rsidRDefault="00F1160F">
            <w:pPr>
              <w:pStyle w:val="PasTable1"/>
              <w:jc w:val="right"/>
              <w:rPr>
                <w:rFonts w:ascii="Verdana" w:eastAsia="Verdana" w:hAnsi="Verdana" w:cs="Verdana"/>
                <w:sz w:val="20"/>
              </w:rPr>
            </w:pPr>
          </w:p>
        </w:tc>
      </w:tr>
      <w:tr w:rsidR="00F1160F" w:rsidRPr="00F13033" w14:paraId="75306EA5" w14:textId="77777777">
        <w:tc>
          <w:tcPr>
            <w:tcW w:w="5092" w:type="dxa"/>
            <w:tcBorders>
              <w:right w:val="single" w:sz="6" w:space="0" w:color="000000"/>
            </w:tcBorders>
            <w:shd w:val="clear" w:color="auto" w:fill="auto"/>
          </w:tcPr>
          <w:p w14:paraId="15A6D78D"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Expenditures</w:t>
            </w:r>
          </w:p>
        </w:tc>
        <w:tc>
          <w:tcPr>
            <w:tcW w:w="1766" w:type="dxa"/>
            <w:tcBorders>
              <w:left w:val="single" w:sz="6" w:space="0" w:color="000000"/>
            </w:tcBorders>
            <w:shd w:val="clear" w:color="auto" w:fill="auto"/>
          </w:tcPr>
          <w:p w14:paraId="3CA7EE6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1</w:t>
            </w:r>
          </w:p>
        </w:tc>
        <w:tc>
          <w:tcPr>
            <w:tcW w:w="1766" w:type="dxa"/>
            <w:shd w:val="clear" w:color="auto" w:fill="auto"/>
          </w:tcPr>
          <w:p w14:paraId="117299E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2</w:t>
            </w:r>
          </w:p>
        </w:tc>
        <w:tc>
          <w:tcPr>
            <w:tcW w:w="1766" w:type="dxa"/>
            <w:shd w:val="clear" w:color="auto" w:fill="auto"/>
          </w:tcPr>
          <w:p w14:paraId="7486DF4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3</w:t>
            </w:r>
          </w:p>
        </w:tc>
      </w:tr>
      <w:tr w:rsidR="00F1160F" w:rsidRPr="00F13033" w14:paraId="33E47115" w14:textId="77777777">
        <w:tc>
          <w:tcPr>
            <w:tcW w:w="5092" w:type="dxa"/>
            <w:tcBorders>
              <w:right w:val="single" w:sz="6" w:space="0" w:color="000000"/>
            </w:tcBorders>
            <w:shd w:val="clear" w:color="auto" w:fill="auto"/>
          </w:tcPr>
          <w:p w14:paraId="5E11B7A3" w14:textId="77777777" w:rsidR="00F1160F" w:rsidRPr="00F13033" w:rsidRDefault="00F1160F">
            <w:pPr>
              <w:pStyle w:val="PasTable1"/>
              <w:jc w:val="right"/>
              <w:rPr>
                <w:rFonts w:ascii="Verdana" w:eastAsia="Verdana" w:hAnsi="Verdana" w:cs="Verdana"/>
                <w:sz w:val="20"/>
              </w:rPr>
            </w:pPr>
          </w:p>
        </w:tc>
        <w:tc>
          <w:tcPr>
            <w:tcW w:w="1766" w:type="dxa"/>
            <w:tcBorders>
              <w:left w:val="single" w:sz="6" w:space="0" w:color="000000"/>
            </w:tcBorders>
            <w:shd w:val="clear" w:color="auto" w:fill="auto"/>
          </w:tcPr>
          <w:p w14:paraId="68BEC041" w14:textId="77777777" w:rsidR="00F1160F" w:rsidRPr="00F13033" w:rsidRDefault="00F1160F">
            <w:pPr>
              <w:pStyle w:val="PasTable1"/>
              <w:jc w:val="right"/>
              <w:rPr>
                <w:rFonts w:ascii="Verdana" w:eastAsia="Verdana" w:hAnsi="Verdana" w:cs="Verdana"/>
                <w:sz w:val="20"/>
              </w:rPr>
            </w:pPr>
          </w:p>
        </w:tc>
        <w:tc>
          <w:tcPr>
            <w:tcW w:w="1766" w:type="dxa"/>
            <w:shd w:val="clear" w:color="auto" w:fill="auto"/>
          </w:tcPr>
          <w:p w14:paraId="78E267DC" w14:textId="77777777" w:rsidR="00F1160F" w:rsidRPr="00F13033" w:rsidRDefault="00F1160F">
            <w:pPr>
              <w:pStyle w:val="PasTable1"/>
              <w:jc w:val="right"/>
              <w:rPr>
                <w:rFonts w:ascii="Verdana" w:eastAsia="Verdana" w:hAnsi="Verdana" w:cs="Verdana"/>
                <w:sz w:val="20"/>
              </w:rPr>
            </w:pPr>
          </w:p>
        </w:tc>
        <w:tc>
          <w:tcPr>
            <w:tcW w:w="1766" w:type="dxa"/>
            <w:shd w:val="clear" w:color="auto" w:fill="auto"/>
          </w:tcPr>
          <w:p w14:paraId="20B7527E" w14:textId="77777777" w:rsidR="00F1160F" w:rsidRPr="00F13033" w:rsidRDefault="00F1160F">
            <w:pPr>
              <w:pStyle w:val="PasTable1"/>
              <w:jc w:val="right"/>
              <w:rPr>
                <w:rFonts w:ascii="Verdana" w:eastAsia="Verdana" w:hAnsi="Verdana" w:cs="Verdana"/>
                <w:sz w:val="20"/>
              </w:rPr>
            </w:pPr>
          </w:p>
        </w:tc>
      </w:tr>
      <w:tr w:rsidR="00F1160F" w:rsidRPr="00F13033" w14:paraId="6A4D56FC" w14:textId="77777777">
        <w:tc>
          <w:tcPr>
            <w:tcW w:w="5092" w:type="dxa"/>
            <w:tcBorders>
              <w:right w:val="single" w:sz="6" w:space="0" w:color="000000"/>
            </w:tcBorders>
            <w:shd w:val="clear" w:color="auto" w:fill="auto"/>
          </w:tcPr>
          <w:p w14:paraId="5DD30D24"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Expenditures from Operations</w:t>
            </w:r>
          </w:p>
        </w:tc>
        <w:tc>
          <w:tcPr>
            <w:tcW w:w="1766" w:type="dxa"/>
            <w:tcBorders>
              <w:left w:val="single" w:sz="6" w:space="0" w:color="000000"/>
            </w:tcBorders>
            <w:shd w:val="clear" w:color="auto" w:fill="auto"/>
          </w:tcPr>
          <w:p w14:paraId="04AC081B"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56BFA81C"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11A10BC6" w14:textId="77777777" w:rsidR="00F1160F" w:rsidRPr="00F13033" w:rsidRDefault="00F1160F">
            <w:pPr>
              <w:pStyle w:val="PasTable1"/>
              <w:rPr>
                <w:rFonts w:ascii="Verdana" w:eastAsia="Verdana" w:hAnsi="Verdana" w:cs="Verdana"/>
                <w:sz w:val="20"/>
              </w:rPr>
            </w:pPr>
          </w:p>
        </w:tc>
      </w:tr>
      <w:tr w:rsidR="00F1160F" w:rsidRPr="00F13033" w14:paraId="2B74DB8D" w14:textId="77777777">
        <w:tc>
          <w:tcPr>
            <w:tcW w:w="5092" w:type="dxa"/>
            <w:tcBorders>
              <w:right w:val="single" w:sz="6" w:space="0" w:color="000000"/>
            </w:tcBorders>
            <w:shd w:val="clear" w:color="auto" w:fill="auto"/>
          </w:tcPr>
          <w:p w14:paraId="340EFA4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Cash Spending</w:t>
            </w:r>
          </w:p>
        </w:tc>
        <w:tc>
          <w:tcPr>
            <w:tcW w:w="1766" w:type="dxa"/>
            <w:tcBorders>
              <w:left w:val="single" w:sz="6" w:space="0" w:color="000000"/>
            </w:tcBorders>
            <w:shd w:val="clear" w:color="auto" w:fill="auto"/>
          </w:tcPr>
          <w:p w14:paraId="3DA3815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$109,200 </w:t>
            </w:r>
          </w:p>
        </w:tc>
        <w:tc>
          <w:tcPr>
            <w:tcW w:w="1766" w:type="dxa"/>
            <w:shd w:val="clear" w:color="auto" w:fill="auto"/>
          </w:tcPr>
          <w:p w14:paraId="44A64F8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$123,000 </w:t>
            </w:r>
          </w:p>
        </w:tc>
        <w:tc>
          <w:tcPr>
            <w:tcW w:w="1766" w:type="dxa"/>
            <w:shd w:val="clear" w:color="auto" w:fill="auto"/>
          </w:tcPr>
          <w:p w14:paraId="3B46F01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$139,000 </w:t>
            </w:r>
          </w:p>
        </w:tc>
      </w:tr>
      <w:tr w:rsidR="00F1160F" w:rsidRPr="00F13033" w14:paraId="23E04FE3" w14:textId="77777777">
        <w:tc>
          <w:tcPr>
            <w:tcW w:w="5092" w:type="dxa"/>
            <w:tcBorders>
              <w:right w:val="single" w:sz="6" w:space="0" w:color="000000"/>
            </w:tcBorders>
            <w:shd w:val="clear" w:color="auto" w:fill="auto"/>
          </w:tcPr>
          <w:p w14:paraId="3D17711C"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Bill Payments</w:t>
            </w:r>
          </w:p>
        </w:tc>
        <w:tc>
          <w:tcPr>
            <w:tcW w:w="1766" w:type="dxa"/>
            <w:tcBorders>
              <w:left w:val="single" w:sz="6" w:space="0" w:color="000000"/>
            </w:tcBorders>
            <w:shd w:val="clear" w:color="auto" w:fill="auto"/>
          </w:tcPr>
          <w:p w14:paraId="475B248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$65,490 </w:t>
            </w:r>
          </w:p>
        </w:tc>
        <w:tc>
          <w:tcPr>
            <w:tcW w:w="1766" w:type="dxa"/>
            <w:shd w:val="clear" w:color="auto" w:fill="auto"/>
          </w:tcPr>
          <w:p w14:paraId="0E9605D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$110,384 </w:t>
            </w:r>
          </w:p>
        </w:tc>
        <w:tc>
          <w:tcPr>
            <w:tcW w:w="1766" w:type="dxa"/>
            <w:shd w:val="clear" w:color="auto" w:fill="auto"/>
          </w:tcPr>
          <w:p w14:paraId="2C6B1A6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$126,568 </w:t>
            </w:r>
          </w:p>
        </w:tc>
      </w:tr>
      <w:tr w:rsidR="00F1160F" w:rsidRPr="00F13033" w14:paraId="625D442D" w14:textId="77777777">
        <w:tc>
          <w:tcPr>
            <w:tcW w:w="5092" w:type="dxa"/>
            <w:tcBorders>
              <w:right w:val="single" w:sz="6" w:space="0" w:color="000000"/>
            </w:tcBorders>
            <w:shd w:val="clear" w:color="auto" w:fill="auto"/>
          </w:tcPr>
          <w:p w14:paraId="6F657DF8"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Subtotal Spent on Operations</w:t>
            </w:r>
          </w:p>
        </w:tc>
        <w:tc>
          <w:tcPr>
            <w:tcW w:w="1766" w:type="dxa"/>
            <w:tcBorders>
              <w:left w:val="single" w:sz="6" w:space="0" w:color="000000"/>
            </w:tcBorders>
            <w:shd w:val="clear" w:color="auto" w:fill="auto"/>
          </w:tcPr>
          <w:p w14:paraId="239E906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$174,690 </w:t>
            </w:r>
          </w:p>
        </w:tc>
        <w:tc>
          <w:tcPr>
            <w:tcW w:w="1766" w:type="dxa"/>
            <w:shd w:val="clear" w:color="auto" w:fill="auto"/>
          </w:tcPr>
          <w:p w14:paraId="1515815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$233,384 </w:t>
            </w:r>
          </w:p>
        </w:tc>
        <w:tc>
          <w:tcPr>
            <w:tcW w:w="1766" w:type="dxa"/>
            <w:shd w:val="clear" w:color="auto" w:fill="auto"/>
          </w:tcPr>
          <w:p w14:paraId="750F2DC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$265,568 </w:t>
            </w:r>
          </w:p>
        </w:tc>
      </w:tr>
      <w:tr w:rsidR="00F1160F" w:rsidRPr="00F13033" w14:paraId="5AF35C79" w14:textId="77777777">
        <w:tc>
          <w:tcPr>
            <w:tcW w:w="5092" w:type="dxa"/>
            <w:tcBorders>
              <w:right w:val="single" w:sz="6" w:space="0" w:color="000000"/>
            </w:tcBorders>
            <w:shd w:val="clear" w:color="auto" w:fill="auto"/>
          </w:tcPr>
          <w:p w14:paraId="2F0D546E" w14:textId="77777777" w:rsidR="00F1160F" w:rsidRPr="00F13033" w:rsidRDefault="00F1160F">
            <w:pPr>
              <w:pStyle w:val="PasTable1"/>
              <w:jc w:val="right"/>
              <w:rPr>
                <w:rFonts w:ascii="Verdana" w:eastAsia="Verdana" w:hAnsi="Verdana" w:cs="Verdana"/>
                <w:sz w:val="20"/>
              </w:rPr>
            </w:pPr>
          </w:p>
        </w:tc>
        <w:tc>
          <w:tcPr>
            <w:tcW w:w="1766" w:type="dxa"/>
            <w:tcBorders>
              <w:left w:val="single" w:sz="6" w:space="0" w:color="000000"/>
            </w:tcBorders>
            <w:shd w:val="clear" w:color="auto" w:fill="auto"/>
          </w:tcPr>
          <w:p w14:paraId="2D6CD0E3" w14:textId="77777777" w:rsidR="00F1160F" w:rsidRPr="00F13033" w:rsidRDefault="00F1160F">
            <w:pPr>
              <w:pStyle w:val="PasTable1"/>
              <w:jc w:val="right"/>
              <w:rPr>
                <w:rFonts w:ascii="Verdana" w:eastAsia="Verdana" w:hAnsi="Verdana" w:cs="Verdana"/>
                <w:sz w:val="20"/>
              </w:rPr>
            </w:pPr>
          </w:p>
        </w:tc>
        <w:tc>
          <w:tcPr>
            <w:tcW w:w="1766" w:type="dxa"/>
            <w:shd w:val="clear" w:color="auto" w:fill="auto"/>
          </w:tcPr>
          <w:p w14:paraId="42964E89" w14:textId="77777777" w:rsidR="00F1160F" w:rsidRPr="00F13033" w:rsidRDefault="00F1160F">
            <w:pPr>
              <w:pStyle w:val="PasTable1"/>
              <w:jc w:val="right"/>
              <w:rPr>
                <w:rFonts w:ascii="Verdana" w:eastAsia="Verdana" w:hAnsi="Verdana" w:cs="Verdana"/>
                <w:sz w:val="20"/>
              </w:rPr>
            </w:pPr>
          </w:p>
        </w:tc>
        <w:tc>
          <w:tcPr>
            <w:tcW w:w="1766" w:type="dxa"/>
            <w:shd w:val="clear" w:color="auto" w:fill="auto"/>
          </w:tcPr>
          <w:p w14:paraId="1B4FAED8" w14:textId="77777777" w:rsidR="00F1160F" w:rsidRPr="00F13033" w:rsidRDefault="00F1160F">
            <w:pPr>
              <w:pStyle w:val="PasTable1"/>
              <w:jc w:val="right"/>
              <w:rPr>
                <w:rFonts w:ascii="Verdana" w:eastAsia="Verdana" w:hAnsi="Verdana" w:cs="Verdana"/>
                <w:sz w:val="20"/>
              </w:rPr>
            </w:pPr>
          </w:p>
        </w:tc>
      </w:tr>
      <w:tr w:rsidR="00F1160F" w:rsidRPr="00F13033" w14:paraId="0F5AE469" w14:textId="77777777">
        <w:tc>
          <w:tcPr>
            <w:tcW w:w="5092" w:type="dxa"/>
            <w:tcBorders>
              <w:right w:val="single" w:sz="6" w:space="0" w:color="000000"/>
            </w:tcBorders>
            <w:shd w:val="clear" w:color="auto" w:fill="auto"/>
          </w:tcPr>
          <w:p w14:paraId="452F7D27"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Additional Cash Spent</w:t>
            </w:r>
          </w:p>
        </w:tc>
        <w:tc>
          <w:tcPr>
            <w:tcW w:w="1766" w:type="dxa"/>
            <w:tcBorders>
              <w:left w:val="single" w:sz="6" w:space="0" w:color="000000"/>
            </w:tcBorders>
            <w:shd w:val="clear" w:color="auto" w:fill="auto"/>
          </w:tcPr>
          <w:p w14:paraId="49E109EC"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59468AE2" w14:textId="77777777" w:rsidR="00F1160F" w:rsidRPr="00F13033" w:rsidRDefault="00F1160F">
            <w:pPr>
              <w:pStyle w:val="PasTable1"/>
              <w:rPr>
                <w:rFonts w:ascii="Verdana" w:eastAsia="Verdana" w:hAnsi="Verdana" w:cs="Verdana"/>
                <w:sz w:val="20"/>
              </w:rPr>
            </w:pPr>
          </w:p>
        </w:tc>
        <w:tc>
          <w:tcPr>
            <w:tcW w:w="1766" w:type="dxa"/>
            <w:shd w:val="clear" w:color="auto" w:fill="auto"/>
          </w:tcPr>
          <w:p w14:paraId="024AEC61" w14:textId="77777777" w:rsidR="00F1160F" w:rsidRPr="00F13033" w:rsidRDefault="00F1160F">
            <w:pPr>
              <w:pStyle w:val="PasTable1"/>
              <w:rPr>
                <w:rFonts w:ascii="Verdana" w:eastAsia="Verdana" w:hAnsi="Verdana" w:cs="Verdana"/>
                <w:sz w:val="20"/>
              </w:rPr>
            </w:pPr>
          </w:p>
        </w:tc>
      </w:tr>
      <w:tr w:rsidR="00F1160F" w:rsidRPr="00F13033" w14:paraId="36DFF507" w14:textId="77777777">
        <w:tc>
          <w:tcPr>
            <w:tcW w:w="5092" w:type="dxa"/>
            <w:tcBorders>
              <w:right w:val="single" w:sz="6" w:space="0" w:color="000000"/>
            </w:tcBorders>
            <w:shd w:val="clear" w:color="auto" w:fill="auto"/>
          </w:tcPr>
          <w:p w14:paraId="2CF95934"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Sales Tax, VAT, HST/GST Paid Out</w:t>
            </w:r>
          </w:p>
        </w:tc>
        <w:tc>
          <w:tcPr>
            <w:tcW w:w="1766" w:type="dxa"/>
            <w:tcBorders>
              <w:left w:val="single" w:sz="6" w:space="0" w:color="000000"/>
            </w:tcBorders>
            <w:shd w:val="clear" w:color="auto" w:fill="auto"/>
          </w:tcPr>
          <w:p w14:paraId="74DFEE3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4DC1A08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1837FC8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38BD5E2A" w14:textId="77777777">
        <w:tc>
          <w:tcPr>
            <w:tcW w:w="5092" w:type="dxa"/>
            <w:tcBorders>
              <w:right w:val="single" w:sz="6" w:space="0" w:color="000000"/>
            </w:tcBorders>
            <w:shd w:val="clear" w:color="auto" w:fill="auto"/>
          </w:tcPr>
          <w:p w14:paraId="48C7DE8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Principal Repayment of Current Borrowing</w:t>
            </w:r>
          </w:p>
        </w:tc>
        <w:tc>
          <w:tcPr>
            <w:tcW w:w="1766" w:type="dxa"/>
            <w:tcBorders>
              <w:left w:val="single" w:sz="6" w:space="0" w:color="000000"/>
            </w:tcBorders>
            <w:shd w:val="clear" w:color="auto" w:fill="auto"/>
          </w:tcPr>
          <w:p w14:paraId="36B13B8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4845C3B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3772589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2E823F6E" w14:textId="77777777">
        <w:tc>
          <w:tcPr>
            <w:tcW w:w="5092" w:type="dxa"/>
            <w:tcBorders>
              <w:right w:val="single" w:sz="6" w:space="0" w:color="000000"/>
            </w:tcBorders>
            <w:shd w:val="clear" w:color="auto" w:fill="auto"/>
          </w:tcPr>
          <w:p w14:paraId="53D24BC5"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Other Liabilities Principal Repayment</w:t>
            </w:r>
          </w:p>
        </w:tc>
        <w:tc>
          <w:tcPr>
            <w:tcW w:w="1766" w:type="dxa"/>
            <w:tcBorders>
              <w:left w:val="single" w:sz="6" w:space="0" w:color="000000"/>
            </w:tcBorders>
            <w:shd w:val="clear" w:color="auto" w:fill="auto"/>
          </w:tcPr>
          <w:p w14:paraId="45B1AE9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4C83B18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733E0CE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58F3E808" w14:textId="77777777">
        <w:tc>
          <w:tcPr>
            <w:tcW w:w="5092" w:type="dxa"/>
            <w:tcBorders>
              <w:right w:val="single" w:sz="6" w:space="0" w:color="000000"/>
            </w:tcBorders>
            <w:shd w:val="clear" w:color="auto" w:fill="auto"/>
          </w:tcPr>
          <w:p w14:paraId="55C8314E"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Long-term Liabilities Principal Repayment</w:t>
            </w:r>
          </w:p>
        </w:tc>
        <w:tc>
          <w:tcPr>
            <w:tcW w:w="1766" w:type="dxa"/>
            <w:tcBorders>
              <w:left w:val="single" w:sz="6" w:space="0" w:color="000000"/>
            </w:tcBorders>
            <w:shd w:val="clear" w:color="auto" w:fill="auto"/>
          </w:tcPr>
          <w:p w14:paraId="7C186F1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$5,160 </w:t>
            </w:r>
          </w:p>
        </w:tc>
        <w:tc>
          <w:tcPr>
            <w:tcW w:w="1766" w:type="dxa"/>
            <w:shd w:val="clear" w:color="auto" w:fill="auto"/>
          </w:tcPr>
          <w:p w14:paraId="506A21C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$5,160 </w:t>
            </w:r>
          </w:p>
        </w:tc>
        <w:tc>
          <w:tcPr>
            <w:tcW w:w="1766" w:type="dxa"/>
            <w:shd w:val="clear" w:color="auto" w:fill="auto"/>
          </w:tcPr>
          <w:p w14:paraId="129E2B6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$5,160 </w:t>
            </w:r>
          </w:p>
        </w:tc>
      </w:tr>
      <w:tr w:rsidR="00F1160F" w:rsidRPr="00F13033" w14:paraId="1B63A964" w14:textId="77777777">
        <w:tc>
          <w:tcPr>
            <w:tcW w:w="5092" w:type="dxa"/>
            <w:tcBorders>
              <w:right w:val="single" w:sz="6" w:space="0" w:color="000000"/>
            </w:tcBorders>
            <w:shd w:val="clear" w:color="auto" w:fill="auto"/>
          </w:tcPr>
          <w:p w14:paraId="20195E0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Purchase Other Current Assets</w:t>
            </w:r>
          </w:p>
        </w:tc>
        <w:tc>
          <w:tcPr>
            <w:tcW w:w="1766" w:type="dxa"/>
            <w:tcBorders>
              <w:left w:val="single" w:sz="6" w:space="0" w:color="000000"/>
            </w:tcBorders>
            <w:shd w:val="clear" w:color="auto" w:fill="auto"/>
          </w:tcPr>
          <w:p w14:paraId="0839650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1CE5644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2744F47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7DBA28E3" w14:textId="77777777">
        <w:tc>
          <w:tcPr>
            <w:tcW w:w="5092" w:type="dxa"/>
            <w:tcBorders>
              <w:right w:val="single" w:sz="6" w:space="0" w:color="000000"/>
            </w:tcBorders>
            <w:shd w:val="clear" w:color="auto" w:fill="auto"/>
          </w:tcPr>
          <w:p w14:paraId="5966163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Purchase Long-term Assets</w:t>
            </w:r>
          </w:p>
        </w:tc>
        <w:tc>
          <w:tcPr>
            <w:tcW w:w="1766" w:type="dxa"/>
            <w:tcBorders>
              <w:left w:val="single" w:sz="6" w:space="0" w:color="000000"/>
            </w:tcBorders>
            <w:shd w:val="clear" w:color="auto" w:fill="auto"/>
          </w:tcPr>
          <w:p w14:paraId="3C6F920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1F42D48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61E0877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7B474A7E" w14:textId="77777777">
        <w:tc>
          <w:tcPr>
            <w:tcW w:w="5092" w:type="dxa"/>
            <w:tcBorders>
              <w:right w:val="single" w:sz="6" w:space="0" w:color="000000"/>
            </w:tcBorders>
            <w:shd w:val="clear" w:color="auto" w:fill="auto"/>
          </w:tcPr>
          <w:p w14:paraId="69BF76F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Dividends</w:t>
            </w:r>
          </w:p>
        </w:tc>
        <w:tc>
          <w:tcPr>
            <w:tcW w:w="1766" w:type="dxa"/>
            <w:tcBorders>
              <w:left w:val="single" w:sz="6" w:space="0" w:color="000000"/>
            </w:tcBorders>
            <w:shd w:val="clear" w:color="auto" w:fill="auto"/>
          </w:tcPr>
          <w:p w14:paraId="7142B35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26E829B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6" w:type="dxa"/>
            <w:shd w:val="clear" w:color="auto" w:fill="auto"/>
          </w:tcPr>
          <w:p w14:paraId="3395220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15B68A32" w14:textId="77777777">
        <w:tc>
          <w:tcPr>
            <w:tcW w:w="5092" w:type="dxa"/>
            <w:tcBorders>
              <w:right w:val="single" w:sz="6" w:space="0" w:color="000000"/>
            </w:tcBorders>
            <w:shd w:val="clear" w:color="auto" w:fill="auto"/>
          </w:tcPr>
          <w:p w14:paraId="7901CFD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Subtotal Cash Spent</w:t>
            </w:r>
          </w:p>
        </w:tc>
        <w:tc>
          <w:tcPr>
            <w:tcW w:w="1766" w:type="dxa"/>
            <w:tcBorders>
              <w:left w:val="single" w:sz="6" w:space="0" w:color="000000"/>
            </w:tcBorders>
            <w:shd w:val="clear" w:color="auto" w:fill="auto"/>
          </w:tcPr>
          <w:p w14:paraId="558E4B2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$179,850 </w:t>
            </w:r>
          </w:p>
        </w:tc>
        <w:tc>
          <w:tcPr>
            <w:tcW w:w="1766" w:type="dxa"/>
            <w:shd w:val="clear" w:color="auto" w:fill="auto"/>
          </w:tcPr>
          <w:p w14:paraId="4EE538D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$238,544 </w:t>
            </w:r>
          </w:p>
        </w:tc>
        <w:tc>
          <w:tcPr>
            <w:tcW w:w="1766" w:type="dxa"/>
            <w:shd w:val="clear" w:color="auto" w:fill="auto"/>
          </w:tcPr>
          <w:p w14:paraId="4AC2294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$270,728 </w:t>
            </w:r>
          </w:p>
        </w:tc>
      </w:tr>
      <w:tr w:rsidR="00F1160F" w:rsidRPr="00F13033" w14:paraId="66AA3BA8" w14:textId="77777777">
        <w:tc>
          <w:tcPr>
            <w:tcW w:w="5092" w:type="dxa"/>
            <w:tcBorders>
              <w:right w:val="single" w:sz="6" w:space="0" w:color="000000"/>
            </w:tcBorders>
            <w:shd w:val="clear" w:color="auto" w:fill="auto"/>
          </w:tcPr>
          <w:p w14:paraId="16E06E3E" w14:textId="77777777" w:rsidR="00F1160F" w:rsidRPr="00F13033" w:rsidRDefault="00F1160F">
            <w:pPr>
              <w:pStyle w:val="PasTable1"/>
              <w:jc w:val="right"/>
              <w:rPr>
                <w:rFonts w:ascii="Verdana" w:eastAsia="Verdana" w:hAnsi="Verdana" w:cs="Verdana"/>
                <w:sz w:val="20"/>
              </w:rPr>
            </w:pPr>
          </w:p>
        </w:tc>
        <w:tc>
          <w:tcPr>
            <w:tcW w:w="1766" w:type="dxa"/>
            <w:tcBorders>
              <w:left w:val="single" w:sz="6" w:space="0" w:color="000000"/>
            </w:tcBorders>
            <w:shd w:val="clear" w:color="auto" w:fill="auto"/>
          </w:tcPr>
          <w:p w14:paraId="3AF1FE57" w14:textId="77777777" w:rsidR="00F1160F" w:rsidRPr="00F13033" w:rsidRDefault="00F1160F">
            <w:pPr>
              <w:pStyle w:val="PasTable1"/>
              <w:jc w:val="right"/>
              <w:rPr>
                <w:rFonts w:ascii="Verdana" w:eastAsia="Verdana" w:hAnsi="Verdana" w:cs="Verdana"/>
                <w:sz w:val="20"/>
              </w:rPr>
            </w:pPr>
          </w:p>
        </w:tc>
        <w:tc>
          <w:tcPr>
            <w:tcW w:w="1766" w:type="dxa"/>
            <w:shd w:val="clear" w:color="auto" w:fill="auto"/>
          </w:tcPr>
          <w:p w14:paraId="70B723D2" w14:textId="77777777" w:rsidR="00F1160F" w:rsidRPr="00F13033" w:rsidRDefault="00F1160F">
            <w:pPr>
              <w:pStyle w:val="PasTable1"/>
              <w:jc w:val="right"/>
              <w:rPr>
                <w:rFonts w:ascii="Verdana" w:eastAsia="Verdana" w:hAnsi="Verdana" w:cs="Verdana"/>
                <w:sz w:val="20"/>
              </w:rPr>
            </w:pPr>
          </w:p>
        </w:tc>
        <w:tc>
          <w:tcPr>
            <w:tcW w:w="1766" w:type="dxa"/>
            <w:shd w:val="clear" w:color="auto" w:fill="auto"/>
          </w:tcPr>
          <w:p w14:paraId="3CE635C9" w14:textId="77777777" w:rsidR="00F1160F" w:rsidRPr="00F13033" w:rsidRDefault="00F1160F">
            <w:pPr>
              <w:pStyle w:val="PasTable1"/>
              <w:jc w:val="right"/>
              <w:rPr>
                <w:rFonts w:ascii="Verdana" w:eastAsia="Verdana" w:hAnsi="Verdana" w:cs="Verdana"/>
                <w:sz w:val="20"/>
              </w:rPr>
            </w:pPr>
          </w:p>
        </w:tc>
      </w:tr>
      <w:tr w:rsidR="00F1160F" w:rsidRPr="00F13033" w14:paraId="648F5B6E" w14:textId="77777777">
        <w:tc>
          <w:tcPr>
            <w:tcW w:w="5092" w:type="dxa"/>
            <w:tcBorders>
              <w:bottom w:val="single" w:sz="6" w:space="0" w:color="000000"/>
              <w:right w:val="single" w:sz="6" w:space="0" w:color="000000"/>
            </w:tcBorders>
            <w:shd w:val="clear" w:color="auto" w:fill="auto"/>
          </w:tcPr>
          <w:p w14:paraId="2BBF7B7E"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Net Cash Flow</w:t>
            </w:r>
          </w:p>
        </w:tc>
        <w:tc>
          <w:tcPr>
            <w:tcW w:w="1766" w:type="dxa"/>
            <w:tcBorders>
              <w:left w:val="single" w:sz="6" w:space="0" w:color="000000"/>
              <w:bottom w:val="single" w:sz="6" w:space="0" w:color="000000"/>
            </w:tcBorders>
            <w:shd w:val="clear" w:color="auto" w:fill="auto"/>
          </w:tcPr>
          <w:p w14:paraId="6BF153F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$36,150 </w:t>
            </w:r>
          </w:p>
        </w:tc>
        <w:tc>
          <w:tcPr>
            <w:tcW w:w="1766" w:type="dxa"/>
            <w:tcBorders>
              <w:bottom w:val="single" w:sz="6" w:space="0" w:color="000000"/>
            </w:tcBorders>
            <w:shd w:val="clear" w:color="auto" w:fill="auto"/>
          </w:tcPr>
          <w:p w14:paraId="242FC1C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$36,456 </w:t>
            </w:r>
          </w:p>
        </w:tc>
        <w:tc>
          <w:tcPr>
            <w:tcW w:w="1766" w:type="dxa"/>
            <w:tcBorders>
              <w:bottom w:val="single" w:sz="6" w:space="0" w:color="000000"/>
            </w:tcBorders>
            <w:shd w:val="clear" w:color="auto" w:fill="auto"/>
          </w:tcPr>
          <w:p w14:paraId="5729402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$75,272 </w:t>
            </w:r>
          </w:p>
        </w:tc>
      </w:tr>
      <w:tr w:rsidR="00F1160F" w:rsidRPr="00F13033" w14:paraId="58D13DB8" w14:textId="77777777">
        <w:tc>
          <w:tcPr>
            <w:tcW w:w="5092" w:type="dxa"/>
            <w:tcBorders>
              <w:top w:val="single" w:sz="6" w:space="0" w:color="000000"/>
              <w:right w:val="single" w:sz="6" w:space="0" w:color="000000"/>
            </w:tcBorders>
            <w:shd w:val="clear" w:color="auto" w:fill="auto"/>
          </w:tcPr>
          <w:p w14:paraId="6AB3726F" w14:textId="77777777" w:rsidR="00F1160F" w:rsidRPr="00F13033" w:rsidRDefault="00F1160F">
            <w:pPr>
              <w:pStyle w:val="PasTable1"/>
              <w:rPr>
                <w:rFonts w:ascii="Verdana" w:eastAsia="Verdana" w:hAnsi="Verdana" w:cs="Verdana"/>
                <w:b/>
                <w:bCs/>
                <w:sz w:val="20"/>
              </w:rPr>
            </w:pPr>
            <w:r w:rsidRPr="00F13033">
              <w:rPr>
                <w:rFonts w:ascii="Arial" w:eastAsia="Arial" w:hAnsi="Arial" w:cs="Arial"/>
                <w:b/>
                <w:bCs/>
                <w:sz w:val="15"/>
              </w:rPr>
              <w:t>Cash Balance</w:t>
            </w:r>
          </w:p>
        </w:tc>
        <w:tc>
          <w:tcPr>
            <w:tcW w:w="1766" w:type="dxa"/>
            <w:tcBorders>
              <w:top w:val="single" w:sz="6" w:space="0" w:color="000000"/>
              <w:left w:val="single" w:sz="6" w:space="0" w:color="000000"/>
            </w:tcBorders>
            <w:shd w:val="clear" w:color="auto" w:fill="auto"/>
          </w:tcPr>
          <w:p w14:paraId="013A069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$103,050 </w:t>
            </w:r>
          </w:p>
        </w:tc>
        <w:tc>
          <w:tcPr>
            <w:tcW w:w="1766" w:type="dxa"/>
            <w:tcBorders>
              <w:top w:val="single" w:sz="6" w:space="0" w:color="000000"/>
            </w:tcBorders>
            <w:shd w:val="clear" w:color="auto" w:fill="auto"/>
          </w:tcPr>
          <w:p w14:paraId="2A1C52E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$139,506 </w:t>
            </w:r>
          </w:p>
        </w:tc>
        <w:tc>
          <w:tcPr>
            <w:tcW w:w="1766" w:type="dxa"/>
            <w:tcBorders>
              <w:top w:val="single" w:sz="6" w:space="0" w:color="000000"/>
            </w:tcBorders>
            <w:shd w:val="clear" w:color="auto" w:fill="auto"/>
          </w:tcPr>
          <w:p w14:paraId="1BA6608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$214,779 </w:t>
            </w:r>
          </w:p>
        </w:tc>
      </w:tr>
    </w:tbl>
    <w:bookmarkEnd w:id="162"/>
    <w:bookmarkEnd w:id="163"/>
    <w:p w14:paraId="6E399FE8" w14:textId="77777777" w:rsidR="00F1160F" w:rsidRDefault="00F1160F">
      <w:pPr>
        <w:pStyle w:val="PasTable1"/>
        <w:spacing w:afterAutospacing="1"/>
        <w:rPr>
          <w:rFonts w:ascii="Verdana" w:eastAsia="Verdana" w:hAnsi="Verdana" w:cs="Verdana"/>
          <w:sz w:val="20"/>
        </w:rPr>
      </w:pPr>
      <w:r>
        <w:rPr>
          <w:rFonts w:ascii="Verdana" w:eastAsia="Verdana" w:hAnsi="Verdana" w:cs="Verdana"/>
          <w:sz w:val="20"/>
        </w:rPr>
        <w:br/>
      </w:r>
    </w:p>
    <w:p w14:paraId="33B88A8F" w14:textId="77777777" w:rsidR="00F1160F" w:rsidRDefault="00F1160F">
      <w:pPr>
        <w:pStyle w:val="Heading3"/>
        <w:spacing w:after="0" w:afterAutospacing="1"/>
        <w:ind w:left="360"/>
        <w:rPr>
          <w:rFonts w:ascii="Verdana" w:eastAsia="Verdana" w:hAnsi="Verdana" w:cs="Verdana"/>
          <w:b w:val="0"/>
          <w:sz w:val="20"/>
        </w:rPr>
      </w:pPr>
      <w:bookmarkStart w:id="164" w:name="ChartCash"/>
      <w:bookmarkStart w:id="165" w:name="_Toc272326234"/>
      <w:bookmarkStart w:id="166" w:name="BodyChartCash"/>
      <w:r>
        <w:rPr>
          <w:rFonts w:ascii="Verdana" w:eastAsia="Verdana" w:hAnsi="Verdana" w:cs="Verdana"/>
          <w:b w:val="0"/>
          <w:sz w:val="20"/>
        </w:rPr>
        <w:lastRenderedPageBreak/>
        <w:t>Chart: Cash</w:t>
      </w:r>
      <w:bookmarkEnd w:id="164"/>
      <w:bookmarkEnd w:id="165"/>
    </w:p>
    <w:p w14:paraId="49A84C6B" w14:textId="77777777" w:rsidR="00F1160F" w:rsidRDefault="00915E54">
      <w:pPr>
        <w:spacing w:afterAutospacing="1"/>
        <w:ind w:left="360"/>
        <w:rPr>
          <w:rFonts w:ascii="Verdana" w:eastAsia="Verdana" w:hAnsi="Verdana" w:cs="Verdana"/>
          <w:sz w:val="20"/>
        </w:rPr>
      </w:pPr>
      <w:r>
        <w:rPr>
          <w:rFonts w:ascii="Verdana" w:eastAsia="Verdana" w:hAnsi="Verdana" w:cs="Verdana"/>
          <w:noProof/>
          <w:sz w:val="20"/>
        </w:rPr>
        <w:drawing>
          <wp:inline distT="0" distB="0" distL="0" distR="0" wp14:anchorId="36C636D7" wp14:editId="6D329FE8">
            <wp:extent cx="5245100" cy="3035300"/>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5100" cy="3035300"/>
                    </a:xfrm>
                    <a:prstGeom prst="rect">
                      <a:avLst/>
                    </a:prstGeom>
                    <a:noFill/>
                    <a:ln>
                      <a:noFill/>
                    </a:ln>
                  </pic:spPr>
                </pic:pic>
              </a:graphicData>
            </a:graphic>
          </wp:inline>
        </w:drawing>
      </w:r>
      <w:bookmarkEnd w:id="166"/>
    </w:p>
    <w:p w14:paraId="58886EC0" w14:textId="77777777" w:rsidR="00F1160F" w:rsidRDefault="00F1160F">
      <w:pPr>
        <w:pStyle w:val="Heading2"/>
        <w:spacing w:after="0" w:afterAutospacing="1"/>
        <w:rPr>
          <w:rFonts w:ascii="Verdana" w:eastAsia="Verdana" w:hAnsi="Verdana" w:cs="Verdana"/>
          <w:b w:val="0"/>
          <w:i w:val="0"/>
          <w:sz w:val="20"/>
        </w:rPr>
      </w:pPr>
      <w:r>
        <w:rPr>
          <w:rFonts w:ascii="Verdana" w:eastAsia="Verdana" w:hAnsi="Verdana" w:cs="Verdana"/>
          <w:b w:val="0"/>
          <w:i w:val="0"/>
          <w:sz w:val="20"/>
        </w:rPr>
        <w:br w:type="page"/>
      </w:r>
      <w:bookmarkStart w:id="167" w:name="_Toc272326235"/>
      <w:bookmarkStart w:id="168" w:name="TitleTopicProjectedBalanceSheet"/>
      <w:bookmarkStart w:id="169" w:name="TopicProjectedBalanceSheet"/>
      <w:r>
        <w:rPr>
          <w:rFonts w:ascii="Verdana" w:eastAsia="Verdana" w:hAnsi="Verdana" w:cs="Verdana"/>
          <w:b w:val="0"/>
          <w:i w:val="0"/>
          <w:sz w:val="20"/>
        </w:rPr>
        <w:lastRenderedPageBreak/>
        <w:t>7.4 Projected Balance Sheet</w:t>
      </w:r>
      <w:bookmarkEnd w:id="167"/>
    </w:p>
    <w:p w14:paraId="050D9957" w14:textId="77777777" w:rsidR="00F1160F" w:rsidRDefault="00F1160F">
      <w:pPr>
        <w:spacing w:after="280" w:afterAutospacing="1"/>
        <w:ind w:left="360"/>
        <w:rPr>
          <w:rFonts w:ascii="Verdana" w:eastAsia="Verdana" w:hAnsi="Verdana" w:cs="Verdana"/>
          <w:sz w:val="20"/>
        </w:rPr>
      </w:pPr>
      <w:bookmarkStart w:id="170" w:name="BodyTopicProjectedBalanceSheet"/>
      <w:bookmarkEnd w:id="168"/>
      <w:r>
        <w:rPr>
          <w:rFonts w:ascii="Verdana" w:eastAsia="Verdana" w:hAnsi="Verdana" w:cs="Verdana"/>
          <w:sz w:val="20"/>
        </w:rPr>
        <w:t>The following table highlights the projected balance sheet for three years.</w:t>
      </w:r>
    </w:p>
    <w:p w14:paraId="75C04D0F" w14:textId="77777777" w:rsidR="00F1160F" w:rsidRDefault="00F1160F">
      <w:pPr>
        <w:pStyle w:val="Heading3"/>
        <w:spacing w:after="280" w:afterAutospacing="1"/>
        <w:rPr>
          <w:rFonts w:ascii="Verdana" w:eastAsia="Verdana" w:hAnsi="Verdana" w:cs="Verdana"/>
          <w:b w:val="0"/>
          <w:sz w:val="20"/>
        </w:rPr>
      </w:pPr>
      <w:bookmarkStart w:id="171" w:name="TitleTablePlanBodyBalanceSheet"/>
      <w:bookmarkStart w:id="172" w:name="_Toc272326236"/>
      <w:bookmarkEnd w:id="169"/>
      <w:bookmarkEnd w:id="170"/>
      <w:r>
        <w:rPr>
          <w:rFonts w:ascii="Verdana" w:eastAsia="Verdana" w:hAnsi="Verdana" w:cs="Verdana"/>
          <w:b w:val="0"/>
          <w:sz w:val="20"/>
        </w:rPr>
        <w:t>Table: Balance Sheet</w:t>
      </w:r>
      <w:bookmarkEnd w:id="171"/>
      <w:bookmarkEnd w:id="172"/>
    </w:p>
    <w:p w14:paraId="6D5929F7" w14:textId="77777777" w:rsidR="00F1160F" w:rsidRDefault="00F1160F">
      <w:pPr>
        <w:rPr>
          <w:rFonts w:ascii="Verdana" w:eastAsia="Verdana" w:hAnsi="Verdana" w:cs="Verdana"/>
          <w:sz w:val="20"/>
        </w:rPr>
      </w:pPr>
      <w:bookmarkStart w:id="173" w:name="TablePlanBodyBalanceSheet"/>
      <w:bookmarkStart w:id="174" w:name="BodyTablePlanBodyBalanceSheet"/>
    </w:p>
    <w:tbl>
      <w:tblPr>
        <w:tblW w:w="0" w:type="auto"/>
        <w:tblInd w:w="360" w:type="dxa"/>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4411"/>
        <w:gridCol w:w="1764"/>
        <w:gridCol w:w="1764"/>
        <w:gridCol w:w="1764"/>
      </w:tblGrid>
      <w:tr w:rsidR="00F1160F" w:rsidRPr="00F13033" w14:paraId="22B3F986" w14:textId="77777777">
        <w:tc>
          <w:tcPr>
            <w:tcW w:w="4411" w:type="dxa"/>
            <w:tcBorders>
              <w:bottom w:val="single" w:sz="6" w:space="0" w:color="000000"/>
              <w:right w:val="single" w:sz="6" w:space="0" w:color="000000"/>
            </w:tcBorders>
            <w:shd w:val="clear" w:color="auto" w:fill="auto"/>
          </w:tcPr>
          <w:p w14:paraId="10ABC9C4" w14:textId="77777777" w:rsidR="00F1160F" w:rsidRPr="00F13033" w:rsidRDefault="00F1160F">
            <w:pPr>
              <w:pStyle w:val="PasTable1"/>
              <w:rPr>
                <w:rFonts w:ascii="Verdana" w:eastAsia="Verdana" w:hAnsi="Verdana" w:cs="Verdana"/>
                <w:i/>
                <w:iCs/>
                <w:sz w:val="20"/>
              </w:rPr>
            </w:pPr>
            <w:r w:rsidRPr="00F13033">
              <w:rPr>
                <w:rFonts w:ascii="Arial" w:eastAsia="Arial" w:hAnsi="Arial" w:cs="Arial"/>
                <w:i/>
                <w:iCs/>
                <w:sz w:val="15"/>
              </w:rPr>
              <w:t>Pro Forma Balance Sheet</w:t>
            </w:r>
          </w:p>
        </w:tc>
        <w:tc>
          <w:tcPr>
            <w:tcW w:w="1764" w:type="dxa"/>
            <w:tcBorders>
              <w:left w:val="single" w:sz="6" w:space="0" w:color="000000"/>
              <w:bottom w:val="single" w:sz="6" w:space="0" w:color="000000"/>
            </w:tcBorders>
            <w:shd w:val="clear" w:color="auto" w:fill="auto"/>
          </w:tcPr>
          <w:p w14:paraId="2968205F" w14:textId="77777777" w:rsidR="00F1160F" w:rsidRPr="00F13033" w:rsidRDefault="00F1160F">
            <w:pPr>
              <w:pStyle w:val="PasTable1"/>
              <w:rPr>
                <w:rFonts w:ascii="Verdana" w:eastAsia="Verdana" w:hAnsi="Verdana" w:cs="Verdana"/>
                <w:i/>
                <w:iCs/>
                <w:sz w:val="20"/>
              </w:rPr>
            </w:pPr>
          </w:p>
        </w:tc>
        <w:tc>
          <w:tcPr>
            <w:tcW w:w="1764" w:type="dxa"/>
            <w:tcBorders>
              <w:bottom w:val="single" w:sz="6" w:space="0" w:color="000000"/>
            </w:tcBorders>
            <w:shd w:val="clear" w:color="auto" w:fill="auto"/>
          </w:tcPr>
          <w:p w14:paraId="1AAEB0E2" w14:textId="77777777" w:rsidR="00F1160F" w:rsidRPr="00F13033" w:rsidRDefault="00F1160F">
            <w:pPr>
              <w:pStyle w:val="PasTable1"/>
              <w:rPr>
                <w:rFonts w:ascii="Verdana" w:eastAsia="Verdana" w:hAnsi="Verdana" w:cs="Verdana"/>
                <w:i/>
                <w:iCs/>
                <w:sz w:val="20"/>
              </w:rPr>
            </w:pPr>
          </w:p>
        </w:tc>
        <w:tc>
          <w:tcPr>
            <w:tcW w:w="1764" w:type="dxa"/>
            <w:tcBorders>
              <w:bottom w:val="single" w:sz="6" w:space="0" w:color="000000"/>
            </w:tcBorders>
            <w:shd w:val="clear" w:color="auto" w:fill="auto"/>
          </w:tcPr>
          <w:p w14:paraId="3AC495CF" w14:textId="77777777" w:rsidR="00F1160F" w:rsidRPr="00F13033" w:rsidRDefault="00F1160F">
            <w:pPr>
              <w:pStyle w:val="PasTable1"/>
              <w:rPr>
                <w:rFonts w:ascii="Verdana" w:eastAsia="Verdana" w:hAnsi="Verdana" w:cs="Verdana"/>
                <w:b/>
                <w:bCs/>
                <w:sz w:val="20"/>
              </w:rPr>
            </w:pPr>
          </w:p>
        </w:tc>
      </w:tr>
      <w:tr w:rsidR="00F1160F" w:rsidRPr="00F13033" w14:paraId="009F6D30" w14:textId="77777777">
        <w:tc>
          <w:tcPr>
            <w:tcW w:w="4411" w:type="dxa"/>
            <w:tcBorders>
              <w:top w:val="single" w:sz="6" w:space="0" w:color="000000"/>
              <w:right w:val="single" w:sz="6" w:space="0" w:color="000000"/>
            </w:tcBorders>
            <w:shd w:val="clear" w:color="auto" w:fill="auto"/>
          </w:tcPr>
          <w:p w14:paraId="6D783C8E" w14:textId="77777777" w:rsidR="00F1160F" w:rsidRPr="00F13033" w:rsidRDefault="00F1160F">
            <w:pPr>
              <w:pStyle w:val="PasTable1"/>
              <w:rPr>
                <w:rFonts w:ascii="Verdana" w:eastAsia="Verdana" w:hAnsi="Verdana" w:cs="Verdana"/>
                <w:sz w:val="20"/>
              </w:rPr>
            </w:pPr>
          </w:p>
        </w:tc>
        <w:tc>
          <w:tcPr>
            <w:tcW w:w="1764" w:type="dxa"/>
            <w:tcBorders>
              <w:top w:val="single" w:sz="6" w:space="0" w:color="000000"/>
              <w:left w:val="single" w:sz="6" w:space="0" w:color="000000"/>
            </w:tcBorders>
            <w:shd w:val="clear" w:color="auto" w:fill="auto"/>
          </w:tcPr>
          <w:p w14:paraId="38B7FA3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1</w:t>
            </w:r>
          </w:p>
        </w:tc>
        <w:tc>
          <w:tcPr>
            <w:tcW w:w="1764" w:type="dxa"/>
            <w:tcBorders>
              <w:top w:val="single" w:sz="6" w:space="0" w:color="000000"/>
            </w:tcBorders>
            <w:shd w:val="clear" w:color="auto" w:fill="auto"/>
          </w:tcPr>
          <w:p w14:paraId="0507CA4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2</w:t>
            </w:r>
          </w:p>
        </w:tc>
        <w:tc>
          <w:tcPr>
            <w:tcW w:w="1764" w:type="dxa"/>
            <w:tcBorders>
              <w:top w:val="single" w:sz="6" w:space="0" w:color="000000"/>
            </w:tcBorders>
            <w:shd w:val="clear" w:color="auto" w:fill="auto"/>
          </w:tcPr>
          <w:p w14:paraId="16E8EB8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3</w:t>
            </w:r>
          </w:p>
        </w:tc>
      </w:tr>
      <w:tr w:rsidR="00F1160F" w:rsidRPr="00F13033" w14:paraId="28BF044E" w14:textId="77777777">
        <w:tc>
          <w:tcPr>
            <w:tcW w:w="4411" w:type="dxa"/>
            <w:tcBorders>
              <w:right w:val="single" w:sz="6" w:space="0" w:color="000000"/>
            </w:tcBorders>
            <w:shd w:val="clear" w:color="auto" w:fill="auto"/>
          </w:tcPr>
          <w:p w14:paraId="7F2C7C3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Assets</w:t>
            </w:r>
          </w:p>
        </w:tc>
        <w:tc>
          <w:tcPr>
            <w:tcW w:w="1764" w:type="dxa"/>
            <w:tcBorders>
              <w:left w:val="single" w:sz="6" w:space="0" w:color="000000"/>
            </w:tcBorders>
            <w:shd w:val="clear" w:color="auto" w:fill="auto"/>
          </w:tcPr>
          <w:p w14:paraId="68A52EA7" w14:textId="77777777" w:rsidR="00F1160F" w:rsidRPr="00F13033" w:rsidRDefault="00F1160F">
            <w:pPr>
              <w:pStyle w:val="PasTable1"/>
              <w:rPr>
                <w:rFonts w:ascii="Verdana" w:eastAsia="Verdana" w:hAnsi="Verdana" w:cs="Verdana"/>
                <w:sz w:val="20"/>
              </w:rPr>
            </w:pPr>
          </w:p>
        </w:tc>
        <w:tc>
          <w:tcPr>
            <w:tcW w:w="1764" w:type="dxa"/>
            <w:shd w:val="clear" w:color="auto" w:fill="auto"/>
          </w:tcPr>
          <w:p w14:paraId="23FBB3BB" w14:textId="77777777" w:rsidR="00F1160F" w:rsidRPr="00F13033" w:rsidRDefault="00F1160F">
            <w:pPr>
              <w:pStyle w:val="PasTable1"/>
              <w:rPr>
                <w:rFonts w:ascii="Verdana" w:eastAsia="Verdana" w:hAnsi="Verdana" w:cs="Verdana"/>
                <w:sz w:val="20"/>
              </w:rPr>
            </w:pPr>
          </w:p>
        </w:tc>
        <w:tc>
          <w:tcPr>
            <w:tcW w:w="1764" w:type="dxa"/>
            <w:shd w:val="clear" w:color="auto" w:fill="auto"/>
          </w:tcPr>
          <w:p w14:paraId="0A2AD877" w14:textId="77777777" w:rsidR="00F1160F" w:rsidRPr="00F13033" w:rsidRDefault="00F1160F">
            <w:pPr>
              <w:pStyle w:val="PasTable1"/>
              <w:rPr>
                <w:rFonts w:ascii="Verdana" w:eastAsia="Verdana" w:hAnsi="Verdana" w:cs="Verdana"/>
                <w:sz w:val="20"/>
              </w:rPr>
            </w:pPr>
          </w:p>
        </w:tc>
      </w:tr>
      <w:tr w:rsidR="00F1160F" w:rsidRPr="00F13033" w14:paraId="5DE71414" w14:textId="77777777">
        <w:tc>
          <w:tcPr>
            <w:tcW w:w="4411" w:type="dxa"/>
            <w:tcBorders>
              <w:right w:val="single" w:sz="6" w:space="0" w:color="000000"/>
            </w:tcBorders>
            <w:shd w:val="clear" w:color="auto" w:fill="auto"/>
          </w:tcPr>
          <w:p w14:paraId="4314EB38" w14:textId="77777777" w:rsidR="00F1160F" w:rsidRPr="00F13033" w:rsidRDefault="00F1160F">
            <w:pPr>
              <w:pStyle w:val="PasTable1"/>
              <w:rPr>
                <w:rFonts w:ascii="Verdana" w:eastAsia="Verdana" w:hAnsi="Verdana" w:cs="Verdana"/>
                <w:sz w:val="20"/>
              </w:rPr>
            </w:pPr>
          </w:p>
        </w:tc>
        <w:tc>
          <w:tcPr>
            <w:tcW w:w="1764" w:type="dxa"/>
            <w:tcBorders>
              <w:left w:val="single" w:sz="6" w:space="0" w:color="000000"/>
            </w:tcBorders>
            <w:shd w:val="clear" w:color="auto" w:fill="auto"/>
          </w:tcPr>
          <w:p w14:paraId="149096BE" w14:textId="77777777" w:rsidR="00F1160F" w:rsidRPr="00F13033" w:rsidRDefault="00F1160F">
            <w:pPr>
              <w:pStyle w:val="PasTable1"/>
              <w:rPr>
                <w:rFonts w:ascii="Verdana" w:eastAsia="Verdana" w:hAnsi="Verdana" w:cs="Verdana"/>
                <w:sz w:val="20"/>
              </w:rPr>
            </w:pPr>
          </w:p>
        </w:tc>
        <w:tc>
          <w:tcPr>
            <w:tcW w:w="1764" w:type="dxa"/>
            <w:shd w:val="clear" w:color="auto" w:fill="auto"/>
          </w:tcPr>
          <w:p w14:paraId="09F3B0DF" w14:textId="77777777" w:rsidR="00F1160F" w:rsidRPr="00F13033" w:rsidRDefault="00F1160F">
            <w:pPr>
              <w:pStyle w:val="PasTable1"/>
              <w:rPr>
                <w:rFonts w:ascii="Verdana" w:eastAsia="Verdana" w:hAnsi="Verdana" w:cs="Verdana"/>
                <w:sz w:val="20"/>
              </w:rPr>
            </w:pPr>
          </w:p>
        </w:tc>
        <w:tc>
          <w:tcPr>
            <w:tcW w:w="1764" w:type="dxa"/>
            <w:shd w:val="clear" w:color="auto" w:fill="auto"/>
          </w:tcPr>
          <w:p w14:paraId="64D5172D" w14:textId="77777777" w:rsidR="00F1160F" w:rsidRPr="00F13033" w:rsidRDefault="00F1160F">
            <w:pPr>
              <w:pStyle w:val="PasTable1"/>
              <w:rPr>
                <w:rFonts w:ascii="Verdana" w:eastAsia="Verdana" w:hAnsi="Verdana" w:cs="Verdana"/>
                <w:sz w:val="20"/>
              </w:rPr>
            </w:pPr>
          </w:p>
        </w:tc>
      </w:tr>
      <w:tr w:rsidR="00F1160F" w:rsidRPr="00F13033" w14:paraId="08BF1486" w14:textId="77777777">
        <w:tc>
          <w:tcPr>
            <w:tcW w:w="4411" w:type="dxa"/>
            <w:tcBorders>
              <w:right w:val="single" w:sz="6" w:space="0" w:color="000000"/>
            </w:tcBorders>
            <w:shd w:val="clear" w:color="auto" w:fill="auto"/>
          </w:tcPr>
          <w:p w14:paraId="04FA3157"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Current Assets</w:t>
            </w:r>
          </w:p>
        </w:tc>
        <w:tc>
          <w:tcPr>
            <w:tcW w:w="1764" w:type="dxa"/>
            <w:tcBorders>
              <w:left w:val="single" w:sz="6" w:space="0" w:color="000000"/>
            </w:tcBorders>
            <w:shd w:val="clear" w:color="auto" w:fill="auto"/>
          </w:tcPr>
          <w:p w14:paraId="0D438391" w14:textId="77777777" w:rsidR="00F1160F" w:rsidRPr="00F13033" w:rsidRDefault="00F1160F">
            <w:pPr>
              <w:pStyle w:val="PasTable1"/>
              <w:rPr>
                <w:rFonts w:ascii="Verdana" w:eastAsia="Verdana" w:hAnsi="Verdana" w:cs="Verdana"/>
                <w:sz w:val="20"/>
              </w:rPr>
            </w:pPr>
          </w:p>
        </w:tc>
        <w:tc>
          <w:tcPr>
            <w:tcW w:w="1764" w:type="dxa"/>
            <w:shd w:val="clear" w:color="auto" w:fill="auto"/>
          </w:tcPr>
          <w:p w14:paraId="721B048D" w14:textId="77777777" w:rsidR="00F1160F" w:rsidRPr="00F13033" w:rsidRDefault="00F1160F">
            <w:pPr>
              <w:pStyle w:val="PasTable1"/>
              <w:rPr>
                <w:rFonts w:ascii="Verdana" w:eastAsia="Verdana" w:hAnsi="Verdana" w:cs="Verdana"/>
                <w:sz w:val="20"/>
              </w:rPr>
            </w:pPr>
          </w:p>
        </w:tc>
        <w:tc>
          <w:tcPr>
            <w:tcW w:w="1764" w:type="dxa"/>
            <w:shd w:val="clear" w:color="auto" w:fill="auto"/>
          </w:tcPr>
          <w:p w14:paraId="118A7BE1" w14:textId="77777777" w:rsidR="00F1160F" w:rsidRPr="00F13033" w:rsidRDefault="00F1160F">
            <w:pPr>
              <w:pStyle w:val="PasTable1"/>
              <w:rPr>
                <w:rFonts w:ascii="Verdana" w:eastAsia="Verdana" w:hAnsi="Verdana" w:cs="Verdana"/>
                <w:sz w:val="20"/>
              </w:rPr>
            </w:pPr>
          </w:p>
        </w:tc>
      </w:tr>
      <w:tr w:rsidR="00F1160F" w:rsidRPr="00F13033" w14:paraId="178DC10A" w14:textId="77777777">
        <w:tc>
          <w:tcPr>
            <w:tcW w:w="4411" w:type="dxa"/>
            <w:tcBorders>
              <w:right w:val="single" w:sz="6" w:space="0" w:color="000000"/>
            </w:tcBorders>
            <w:shd w:val="clear" w:color="auto" w:fill="auto"/>
          </w:tcPr>
          <w:p w14:paraId="25830B7C"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Cash</w:t>
            </w:r>
          </w:p>
        </w:tc>
        <w:tc>
          <w:tcPr>
            <w:tcW w:w="1764" w:type="dxa"/>
            <w:tcBorders>
              <w:left w:val="single" w:sz="6" w:space="0" w:color="000000"/>
            </w:tcBorders>
            <w:shd w:val="clear" w:color="auto" w:fill="auto"/>
          </w:tcPr>
          <w:p w14:paraId="2F5C4D5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$103,050 </w:t>
            </w:r>
          </w:p>
        </w:tc>
        <w:tc>
          <w:tcPr>
            <w:tcW w:w="1764" w:type="dxa"/>
            <w:shd w:val="clear" w:color="auto" w:fill="auto"/>
          </w:tcPr>
          <w:p w14:paraId="0310E74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$139,506 </w:t>
            </w:r>
          </w:p>
        </w:tc>
        <w:tc>
          <w:tcPr>
            <w:tcW w:w="1764" w:type="dxa"/>
            <w:shd w:val="clear" w:color="auto" w:fill="auto"/>
          </w:tcPr>
          <w:p w14:paraId="3A84E68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$214,779 </w:t>
            </w:r>
          </w:p>
        </w:tc>
      </w:tr>
      <w:tr w:rsidR="00F1160F" w:rsidRPr="00F13033" w14:paraId="0A331A4A" w14:textId="77777777">
        <w:tc>
          <w:tcPr>
            <w:tcW w:w="4411" w:type="dxa"/>
            <w:tcBorders>
              <w:right w:val="single" w:sz="6" w:space="0" w:color="000000"/>
            </w:tcBorders>
            <w:shd w:val="clear" w:color="auto" w:fill="auto"/>
          </w:tcPr>
          <w:p w14:paraId="343352E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Inventory</w:t>
            </w:r>
          </w:p>
        </w:tc>
        <w:tc>
          <w:tcPr>
            <w:tcW w:w="1764" w:type="dxa"/>
            <w:tcBorders>
              <w:left w:val="single" w:sz="6" w:space="0" w:color="000000"/>
            </w:tcBorders>
            <w:shd w:val="clear" w:color="auto" w:fill="auto"/>
          </w:tcPr>
          <w:p w14:paraId="2FFF6F0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$2,750 </w:t>
            </w:r>
          </w:p>
        </w:tc>
        <w:tc>
          <w:tcPr>
            <w:tcW w:w="1764" w:type="dxa"/>
            <w:shd w:val="clear" w:color="auto" w:fill="auto"/>
          </w:tcPr>
          <w:p w14:paraId="75546CC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$8,504 </w:t>
            </w:r>
          </w:p>
        </w:tc>
        <w:tc>
          <w:tcPr>
            <w:tcW w:w="1764" w:type="dxa"/>
            <w:shd w:val="clear" w:color="auto" w:fill="auto"/>
          </w:tcPr>
          <w:p w14:paraId="42DF43A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$9,983 </w:t>
            </w:r>
          </w:p>
        </w:tc>
      </w:tr>
      <w:tr w:rsidR="00F1160F" w:rsidRPr="00F13033" w14:paraId="5C1BE2D8" w14:textId="77777777">
        <w:tc>
          <w:tcPr>
            <w:tcW w:w="4411" w:type="dxa"/>
            <w:tcBorders>
              <w:right w:val="single" w:sz="6" w:space="0" w:color="000000"/>
            </w:tcBorders>
            <w:shd w:val="clear" w:color="auto" w:fill="auto"/>
          </w:tcPr>
          <w:p w14:paraId="65843A55"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Other Current Assets</w:t>
            </w:r>
          </w:p>
        </w:tc>
        <w:tc>
          <w:tcPr>
            <w:tcW w:w="1764" w:type="dxa"/>
            <w:tcBorders>
              <w:left w:val="single" w:sz="6" w:space="0" w:color="000000"/>
            </w:tcBorders>
            <w:shd w:val="clear" w:color="auto" w:fill="auto"/>
          </w:tcPr>
          <w:p w14:paraId="1CBECA9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4" w:type="dxa"/>
            <w:shd w:val="clear" w:color="auto" w:fill="auto"/>
          </w:tcPr>
          <w:p w14:paraId="5E6EB20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4" w:type="dxa"/>
            <w:shd w:val="clear" w:color="auto" w:fill="auto"/>
          </w:tcPr>
          <w:p w14:paraId="57B1D3E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544BDCC3" w14:textId="77777777">
        <w:tc>
          <w:tcPr>
            <w:tcW w:w="4411" w:type="dxa"/>
            <w:tcBorders>
              <w:right w:val="single" w:sz="6" w:space="0" w:color="000000"/>
            </w:tcBorders>
            <w:shd w:val="clear" w:color="auto" w:fill="auto"/>
          </w:tcPr>
          <w:p w14:paraId="34DA57B4"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Current Assets</w:t>
            </w:r>
          </w:p>
        </w:tc>
        <w:tc>
          <w:tcPr>
            <w:tcW w:w="1764" w:type="dxa"/>
            <w:tcBorders>
              <w:left w:val="single" w:sz="6" w:space="0" w:color="000000"/>
            </w:tcBorders>
            <w:shd w:val="clear" w:color="auto" w:fill="auto"/>
          </w:tcPr>
          <w:p w14:paraId="3763690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$105,800 </w:t>
            </w:r>
          </w:p>
        </w:tc>
        <w:tc>
          <w:tcPr>
            <w:tcW w:w="1764" w:type="dxa"/>
            <w:shd w:val="clear" w:color="auto" w:fill="auto"/>
          </w:tcPr>
          <w:p w14:paraId="7BC2480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$148,010 </w:t>
            </w:r>
          </w:p>
        </w:tc>
        <w:tc>
          <w:tcPr>
            <w:tcW w:w="1764" w:type="dxa"/>
            <w:shd w:val="clear" w:color="auto" w:fill="auto"/>
          </w:tcPr>
          <w:p w14:paraId="67521DB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$224,762 </w:t>
            </w:r>
          </w:p>
        </w:tc>
      </w:tr>
      <w:tr w:rsidR="00F1160F" w:rsidRPr="00F13033" w14:paraId="7D54595E" w14:textId="77777777">
        <w:tc>
          <w:tcPr>
            <w:tcW w:w="4411" w:type="dxa"/>
            <w:tcBorders>
              <w:right w:val="single" w:sz="6" w:space="0" w:color="000000"/>
            </w:tcBorders>
            <w:shd w:val="clear" w:color="auto" w:fill="auto"/>
          </w:tcPr>
          <w:p w14:paraId="7D60FD67" w14:textId="77777777" w:rsidR="00F1160F" w:rsidRPr="00F13033" w:rsidRDefault="00F1160F">
            <w:pPr>
              <w:pStyle w:val="PasTable1"/>
              <w:jc w:val="right"/>
              <w:rPr>
                <w:rFonts w:ascii="Verdana" w:eastAsia="Verdana" w:hAnsi="Verdana" w:cs="Verdana"/>
                <w:sz w:val="20"/>
              </w:rPr>
            </w:pPr>
          </w:p>
        </w:tc>
        <w:tc>
          <w:tcPr>
            <w:tcW w:w="1764" w:type="dxa"/>
            <w:tcBorders>
              <w:left w:val="single" w:sz="6" w:space="0" w:color="000000"/>
            </w:tcBorders>
            <w:shd w:val="clear" w:color="auto" w:fill="auto"/>
          </w:tcPr>
          <w:p w14:paraId="0CE64D16" w14:textId="77777777" w:rsidR="00F1160F" w:rsidRPr="00F13033" w:rsidRDefault="00F1160F">
            <w:pPr>
              <w:pStyle w:val="PasTable1"/>
              <w:jc w:val="right"/>
              <w:rPr>
                <w:rFonts w:ascii="Verdana" w:eastAsia="Verdana" w:hAnsi="Verdana" w:cs="Verdana"/>
                <w:sz w:val="20"/>
              </w:rPr>
            </w:pPr>
          </w:p>
        </w:tc>
        <w:tc>
          <w:tcPr>
            <w:tcW w:w="1764" w:type="dxa"/>
            <w:shd w:val="clear" w:color="auto" w:fill="auto"/>
          </w:tcPr>
          <w:p w14:paraId="7A27F16C" w14:textId="77777777" w:rsidR="00F1160F" w:rsidRPr="00F13033" w:rsidRDefault="00F1160F">
            <w:pPr>
              <w:pStyle w:val="PasTable1"/>
              <w:jc w:val="right"/>
              <w:rPr>
                <w:rFonts w:ascii="Verdana" w:eastAsia="Verdana" w:hAnsi="Verdana" w:cs="Verdana"/>
                <w:sz w:val="20"/>
              </w:rPr>
            </w:pPr>
          </w:p>
        </w:tc>
        <w:tc>
          <w:tcPr>
            <w:tcW w:w="1764" w:type="dxa"/>
            <w:shd w:val="clear" w:color="auto" w:fill="auto"/>
          </w:tcPr>
          <w:p w14:paraId="6965B16C" w14:textId="77777777" w:rsidR="00F1160F" w:rsidRPr="00F13033" w:rsidRDefault="00F1160F">
            <w:pPr>
              <w:pStyle w:val="PasTable1"/>
              <w:jc w:val="right"/>
              <w:rPr>
                <w:rFonts w:ascii="Verdana" w:eastAsia="Verdana" w:hAnsi="Verdana" w:cs="Verdana"/>
                <w:sz w:val="20"/>
              </w:rPr>
            </w:pPr>
          </w:p>
        </w:tc>
      </w:tr>
      <w:tr w:rsidR="00F1160F" w:rsidRPr="00F13033" w14:paraId="1FBBB8E3" w14:textId="77777777">
        <w:tc>
          <w:tcPr>
            <w:tcW w:w="4411" w:type="dxa"/>
            <w:tcBorders>
              <w:right w:val="single" w:sz="6" w:space="0" w:color="000000"/>
            </w:tcBorders>
            <w:shd w:val="clear" w:color="auto" w:fill="auto"/>
          </w:tcPr>
          <w:p w14:paraId="27F562E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Long-term Assets</w:t>
            </w:r>
          </w:p>
        </w:tc>
        <w:tc>
          <w:tcPr>
            <w:tcW w:w="1764" w:type="dxa"/>
            <w:tcBorders>
              <w:left w:val="single" w:sz="6" w:space="0" w:color="000000"/>
            </w:tcBorders>
            <w:shd w:val="clear" w:color="auto" w:fill="auto"/>
          </w:tcPr>
          <w:p w14:paraId="0BDF5C22" w14:textId="77777777" w:rsidR="00F1160F" w:rsidRPr="00F13033" w:rsidRDefault="00F1160F">
            <w:pPr>
              <w:pStyle w:val="PasTable1"/>
              <w:rPr>
                <w:rFonts w:ascii="Verdana" w:eastAsia="Verdana" w:hAnsi="Verdana" w:cs="Verdana"/>
                <w:sz w:val="20"/>
              </w:rPr>
            </w:pPr>
          </w:p>
        </w:tc>
        <w:tc>
          <w:tcPr>
            <w:tcW w:w="1764" w:type="dxa"/>
            <w:shd w:val="clear" w:color="auto" w:fill="auto"/>
          </w:tcPr>
          <w:p w14:paraId="12DE4AA3" w14:textId="77777777" w:rsidR="00F1160F" w:rsidRPr="00F13033" w:rsidRDefault="00F1160F">
            <w:pPr>
              <w:pStyle w:val="PasTable1"/>
              <w:rPr>
                <w:rFonts w:ascii="Verdana" w:eastAsia="Verdana" w:hAnsi="Verdana" w:cs="Verdana"/>
                <w:sz w:val="20"/>
              </w:rPr>
            </w:pPr>
          </w:p>
        </w:tc>
        <w:tc>
          <w:tcPr>
            <w:tcW w:w="1764" w:type="dxa"/>
            <w:shd w:val="clear" w:color="auto" w:fill="auto"/>
          </w:tcPr>
          <w:p w14:paraId="74E21139" w14:textId="77777777" w:rsidR="00F1160F" w:rsidRPr="00F13033" w:rsidRDefault="00F1160F">
            <w:pPr>
              <w:pStyle w:val="PasTable1"/>
              <w:rPr>
                <w:rFonts w:ascii="Verdana" w:eastAsia="Verdana" w:hAnsi="Verdana" w:cs="Verdana"/>
                <w:sz w:val="20"/>
              </w:rPr>
            </w:pPr>
          </w:p>
        </w:tc>
      </w:tr>
      <w:tr w:rsidR="00F1160F" w:rsidRPr="00F13033" w14:paraId="4C508D47" w14:textId="77777777">
        <w:tc>
          <w:tcPr>
            <w:tcW w:w="4411" w:type="dxa"/>
            <w:tcBorders>
              <w:right w:val="single" w:sz="6" w:space="0" w:color="000000"/>
            </w:tcBorders>
            <w:shd w:val="clear" w:color="auto" w:fill="auto"/>
          </w:tcPr>
          <w:p w14:paraId="7FB095A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Long-term Assets</w:t>
            </w:r>
          </w:p>
        </w:tc>
        <w:tc>
          <w:tcPr>
            <w:tcW w:w="1764" w:type="dxa"/>
            <w:tcBorders>
              <w:left w:val="single" w:sz="6" w:space="0" w:color="000000"/>
            </w:tcBorders>
            <w:shd w:val="clear" w:color="auto" w:fill="auto"/>
          </w:tcPr>
          <w:p w14:paraId="3469586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$30,000 </w:t>
            </w:r>
          </w:p>
        </w:tc>
        <w:tc>
          <w:tcPr>
            <w:tcW w:w="1764" w:type="dxa"/>
            <w:shd w:val="clear" w:color="auto" w:fill="auto"/>
          </w:tcPr>
          <w:p w14:paraId="4870EDF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$30,000 </w:t>
            </w:r>
          </w:p>
        </w:tc>
        <w:tc>
          <w:tcPr>
            <w:tcW w:w="1764" w:type="dxa"/>
            <w:shd w:val="clear" w:color="auto" w:fill="auto"/>
          </w:tcPr>
          <w:p w14:paraId="2F64E27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$30,000 </w:t>
            </w:r>
          </w:p>
        </w:tc>
      </w:tr>
      <w:tr w:rsidR="00F1160F" w:rsidRPr="00F13033" w14:paraId="6546C354" w14:textId="77777777">
        <w:tc>
          <w:tcPr>
            <w:tcW w:w="4411" w:type="dxa"/>
            <w:tcBorders>
              <w:right w:val="single" w:sz="6" w:space="0" w:color="000000"/>
            </w:tcBorders>
            <w:shd w:val="clear" w:color="auto" w:fill="auto"/>
          </w:tcPr>
          <w:p w14:paraId="4948B06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Accumulated Depreciation</w:t>
            </w:r>
          </w:p>
        </w:tc>
        <w:tc>
          <w:tcPr>
            <w:tcW w:w="1764" w:type="dxa"/>
            <w:tcBorders>
              <w:left w:val="single" w:sz="6" w:space="0" w:color="000000"/>
            </w:tcBorders>
            <w:shd w:val="clear" w:color="auto" w:fill="auto"/>
          </w:tcPr>
          <w:p w14:paraId="04A4A14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$2,400 </w:t>
            </w:r>
          </w:p>
        </w:tc>
        <w:tc>
          <w:tcPr>
            <w:tcW w:w="1764" w:type="dxa"/>
            <w:shd w:val="clear" w:color="auto" w:fill="auto"/>
          </w:tcPr>
          <w:p w14:paraId="3ACB372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$4,800 </w:t>
            </w:r>
          </w:p>
        </w:tc>
        <w:tc>
          <w:tcPr>
            <w:tcW w:w="1764" w:type="dxa"/>
            <w:shd w:val="clear" w:color="auto" w:fill="auto"/>
          </w:tcPr>
          <w:p w14:paraId="210F5BF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$7,200 </w:t>
            </w:r>
          </w:p>
        </w:tc>
      </w:tr>
      <w:tr w:rsidR="00F1160F" w:rsidRPr="00F13033" w14:paraId="67454630" w14:textId="77777777">
        <w:tc>
          <w:tcPr>
            <w:tcW w:w="4411" w:type="dxa"/>
            <w:tcBorders>
              <w:right w:val="single" w:sz="6" w:space="0" w:color="000000"/>
            </w:tcBorders>
            <w:shd w:val="clear" w:color="auto" w:fill="auto"/>
          </w:tcPr>
          <w:p w14:paraId="66C04FBF"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Long-term Assets</w:t>
            </w:r>
          </w:p>
        </w:tc>
        <w:tc>
          <w:tcPr>
            <w:tcW w:w="1764" w:type="dxa"/>
            <w:tcBorders>
              <w:left w:val="single" w:sz="6" w:space="0" w:color="000000"/>
            </w:tcBorders>
            <w:shd w:val="clear" w:color="auto" w:fill="auto"/>
          </w:tcPr>
          <w:p w14:paraId="7AC0313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$27,600 </w:t>
            </w:r>
          </w:p>
        </w:tc>
        <w:tc>
          <w:tcPr>
            <w:tcW w:w="1764" w:type="dxa"/>
            <w:shd w:val="clear" w:color="auto" w:fill="auto"/>
          </w:tcPr>
          <w:p w14:paraId="3A2E161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$25,200 </w:t>
            </w:r>
          </w:p>
        </w:tc>
        <w:tc>
          <w:tcPr>
            <w:tcW w:w="1764" w:type="dxa"/>
            <w:shd w:val="clear" w:color="auto" w:fill="auto"/>
          </w:tcPr>
          <w:p w14:paraId="1511CF2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$22,800 </w:t>
            </w:r>
          </w:p>
        </w:tc>
      </w:tr>
      <w:tr w:rsidR="00F1160F" w:rsidRPr="00F13033" w14:paraId="07C66983" w14:textId="77777777">
        <w:tc>
          <w:tcPr>
            <w:tcW w:w="4411" w:type="dxa"/>
            <w:tcBorders>
              <w:right w:val="single" w:sz="6" w:space="0" w:color="000000"/>
            </w:tcBorders>
            <w:shd w:val="clear" w:color="auto" w:fill="auto"/>
          </w:tcPr>
          <w:p w14:paraId="67A287A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Assets</w:t>
            </w:r>
          </w:p>
        </w:tc>
        <w:tc>
          <w:tcPr>
            <w:tcW w:w="1764" w:type="dxa"/>
            <w:tcBorders>
              <w:left w:val="single" w:sz="6" w:space="0" w:color="000000"/>
            </w:tcBorders>
            <w:shd w:val="clear" w:color="auto" w:fill="auto"/>
          </w:tcPr>
          <w:p w14:paraId="613B51A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$133,400 </w:t>
            </w:r>
          </w:p>
        </w:tc>
        <w:tc>
          <w:tcPr>
            <w:tcW w:w="1764" w:type="dxa"/>
            <w:shd w:val="clear" w:color="auto" w:fill="auto"/>
          </w:tcPr>
          <w:p w14:paraId="3BB79BA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$173,210 </w:t>
            </w:r>
          </w:p>
        </w:tc>
        <w:tc>
          <w:tcPr>
            <w:tcW w:w="1764" w:type="dxa"/>
            <w:shd w:val="clear" w:color="auto" w:fill="auto"/>
          </w:tcPr>
          <w:p w14:paraId="0DDA38E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$247,562 </w:t>
            </w:r>
          </w:p>
        </w:tc>
      </w:tr>
      <w:tr w:rsidR="00F1160F" w:rsidRPr="00F13033" w14:paraId="1F9C0FA0" w14:textId="77777777">
        <w:tc>
          <w:tcPr>
            <w:tcW w:w="4411" w:type="dxa"/>
            <w:tcBorders>
              <w:right w:val="single" w:sz="6" w:space="0" w:color="000000"/>
            </w:tcBorders>
            <w:shd w:val="clear" w:color="auto" w:fill="auto"/>
          </w:tcPr>
          <w:p w14:paraId="61CA8DC5" w14:textId="77777777" w:rsidR="00F1160F" w:rsidRPr="00F13033" w:rsidRDefault="00F1160F">
            <w:pPr>
              <w:pStyle w:val="PasTable1"/>
              <w:jc w:val="right"/>
              <w:rPr>
                <w:rFonts w:ascii="Verdana" w:eastAsia="Verdana" w:hAnsi="Verdana" w:cs="Verdana"/>
                <w:sz w:val="20"/>
              </w:rPr>
            </w:pPr>
          </w:p>
        </w:tc>
        <w:tc>
          <w:tcPr>
            <w:tcW w:w="1764" w:type="dxa"/>
            <w:tcBorders>
              <w:left w:val="single" w:sz="6" w:space="0" w:color="000000"/>
            </w:tcBorders>
            <w:shd w:val="clear" w:color="auto" w:fill="auto"/>
          </w:tcPr>
          <w:p w14:paraId="32ADADD6" w14:textId="77777777" w:rsidR="00F1160F" w:rsidRPr="00F13033" w:rsidRDefault="00F1160F">
            <w:pPr>
              <w:pStyle w:val="PasTable1"/>
              <w:jc w:val="right"/>
              <w:rPr>
                <w:rFonts w:ascii="Verdana" w:eastAsia="Verdana" w:hAnsi="Verdana" w:cs="Verdana"/>
                <w:sz w:val="20"/>
              </w:rPr>
            </w:pPr>
          </w:p>
        </w:tc>
        <w:tc>
          <w:tcPr>
            <w:tcW w:w="1764" w:type="dxa"/>
            <w:shd w:val="clear" w:color="auto" w:fill="auto"/>
          </w:tcPr>
          <w:p w14:paraId="4BF2BA77" w14:textId="77777777" w:rsidR="00F1160F" w:rsidRPr="00F13033" w:rsidRDefault="00F1160F">
            <w:pPr>
              <w:pStyle w:val="PasTable1"/>
              <w:jc w:val="right"/>
              <w:rPr>
                <w:rFonts w:ascii="Verdana" w:eastAsia="Verdana" w:hAnsi="Verdana" w:cs="Verdana"/>
                <w:sz w:val="20"/>
              </w:rPr>
            </w:pPr>
          </w:p>
        </w:tc>
        <w:tc>
          <w:tcPr>
            <w:tcW w:w="1764" w:type="dxa"/>
            <w:shd w:val="clear" w:color="auto" w:fill="auto"/>
          </w:tcPr>
          <w:p w14:paraId="39E84B43" w14:textId="77777777" w:rsidR="00F1160F" w:rsidRPr="00F13033" w:rsidRDefault="00F1160F">
            <w:pPr>
              <w:pStyle w:val="PasTable1"/>
              <w:jc w:val="right"/>
              <w:rPr>
                <w:rFonts w:ascii="Verdana" w:eastAsia="Verdana" w:hAnsi="Verdana" w:cs="Verdana"/>
                <w:sz w:val="20"/>
              </w:rPr>
            </w:pPr>
          </w:p>
        </w:tc>
      </w:tr>
      <w:tr w:rsidR="00F1160F" w:rsidRPr="00F13033" w14:paraId="11C01803" w14:textId="77777777">
        <w:tc>
          <w:tcPr>
            <w:tcW w:w="4411" w:type="dxa"/>
            <w:tcBorders>
              <w:right w:val="single" w:sz="6" w:space="0" w:color="000000"/>
            </w:tcBorders>
            <w:shd w:val="clear" w:color="auto" w:fill="auto"/>
          </w:tcPr>
          <w:p w14:paraId="41102F2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Liabilities and Capital</w:t>
            </w:r>
          </w:p>
        </w:tc>
        <w:tc>
          <w:tcPr>
            <w:tcW w:w="1764" w:type="dxa"/>
            <w:tcBorders>
              <w:left w:val="single" w:sz="6" w:space="0" w:color="000000"/>
            </w:tcBorders>
            <w:shd w:val="clear" w:color="auto" w:fill="auto"/>
          </w:tcPr>
          <w:p w14:paraId="24ED2C8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1</w:t>
            </w:r>
          </w:p>
        </w:tc>
        <w:tc>
          <w:tcPr>
            <w:tcW w:w="1764" w:type="dxa"/>
            <w:shd w:val="clear" w:color="auto" w:fill="auto"/>
          </w:tcPr>
          <w:p w14:paraId="39D2169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2</w:t>
            </w:r>
          </w:p>
        </w:tc>
        <w:tc>
          <w:tcPr>
            <w:tcW w:w="1764" w:type="dxa"/>
            <w:shd w:val="clear" w:color="auto" w:fill="auto"/>
          </w:tcPr>
          <w:p w14:paraId="4BB8F5F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3</w:t>
            </w:r>
          </w:p>
        </w:tc>
      </w:tr>
      <w:tr w:rsidR="00F1160F" w:rsidRPr="00F13033" w14:paraId="5708A41A" w14:textId="77777777">
        <w:tc>
          <w:tcPr>
            <w:tcW w:w="4411" w:type="dxa"/>
            <w:tcBorders>
              <w:right w:val="single" w:sz="6" w:space="0" w:color="000000"/>
            </w:tcBorders>
            <w:shd w:val="clear" w:color="auto" w:fill="auto"/>
          </w:tcPr>
          <w:p w14:paraId="1165EF6D" w14:textId="77777777" w:rsidR="00F1160F" w:rsidRPr="00F13033" w:rsidRDefault="00F1160F">
            <w:pPr>
              <w:pStyle w:val="PasTable1"/>
              <w:jc w:val="right"/>
              <w:rPr>
                <w:rFonts w:ascii="Verdana" w:eastAsia="Verdana" w:hAnsi="Verdana" w:cs="Verdana"/>
                <w:sz w:val="20"/>
              </w:rPr>
            </w:pPr>
          </w:p>
        </w:tc>
        <w:tc>
          <w:tcPr>
            <w:tcW w:w="1764" w:type="dxa"/>
            <w:tcBorders>
              <w:left w:val="single" w:sz="6" w:space="0" w:color="000000"/>
            </w:tcBorders>
            <w:shd w:val="clear" w:color="auto" w:fill="auto"/>
          </w:tcPr>
          <w:p w14:paraId="0E9EF541" w14:textId="77777777" w:rsidR="00F1160F" w:rsidRPr="00F13033" w:rsidRDefault="00F1160F">
            <w:pPr>
              <w:pStyle w:val="PasTable1"/>
              <w:jc w:val="right"/>
              <w:rPr>
                <w:rFonts w:ascii="Verdana" w:eastAsia="Verdana" w:hAnsi="Verdana" w:cs="Verdana"/>
                <w:sz w:val="20"/>
              </w:rPr>
            </w:pPr>
          </w:p>
        </w:tc>
        <w:tc>
          <w:tcPr>
            <w:tcW w:w="1764" w:type="dxa"/>
            <w:shd w:val="clear" w:color="auto" w:fill="auto"/>
          </w:tcPr>
          <w:p w14:paraId="03336B20" w14:textId="77777777" w:rsidR="00F1160F" w:rsidRPr="00F13033" w:rsidRDefault="00F1160F">
            <w:pPr>
              <w:pStyle w:val="PasTable1"/>
              <w:jc w:val="right"/>
              <w:rPr>
                <w:rFonts w:ascii="Verdana" w:eastAsia="Verdana" w:hAnsi="Verdana" w:cs="Verdana"/>
                <w:sz w:val="20"/>
              </w:rPr>
            </w:pPr>
          </w:p>
        </w:tc>
        <w:tc>
          <w:tcPr>
            <w:tcW w:w="1764" w:type="dxa"/>
            <w:shd w:val="clear" w:color="auto" w:fill="auto"/>
          </w:tcPr>
          <w:p w14:paraId="66A15A0D" w14:textId="77777777" w:rsidR="00F1160F" w:rsidRPr="00F13033" w:rsidRDefault="00F1160F">
            <w:pPr>
              <w:pStyle w:val="PasTable1"/>
              <w:jc w:val="right"/>
              <w:rPr>
                <w:rFonts w:ascii="Verdana" w:eastAsia="Verdana" w:hAnsi="Verdana" w:cs="Verdana"/>
                <w:sz w:val="20"/>
              </w:rPr>
            </w:pPr>
          </w:p>
        </w:tc>
      </w:tr>
      <w:tr w:rsidR="00F1160F" w:rsidRPr="00F13033" w14:paraId="67C73BE8" w14:textId="77777777">
        <w:tc>
          <w:tcPr>
            <w:tcW w:w="4411" w:type="dxa"/>
            <w:tcBorders>
              <w:right w:val="single" w:sz="6" w:space="0" w:color="000000"/>
            </w:tcBorders>
            <w:shd w:val="clear" w:color="auto" w:fill="auto"/>
          </w:tcPr>
          <w:p w14:paraId="018C623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Current Liabilities</w:t>
            </w:r>
          </w:p>
        </w:tc>
        <w:tc>
          <w:tcPr>
            <w:tcW w:w="1764" w:type="dxa"/>
            <w:tcBorders>
              <w:left w:val="single" w:sz="6" w:space="0" w:color="000000"/>
            </w:tcBorders>
            <w:shd w:val="clear" w:color="auto" w:fill="auto"/>
          </w:tcPr>
          <w:p w14:paraId="019FEF76" w14:textId="77777777" w:rsidR="00F1160F" w:rsidRPr="00F13033" w:rsidRDefault="00F1160F">
            <w:pPr>
              <w:pStyle w:val="PasTable1"/>
              <w:rPr>
                <w:rFonts w:ascii="Verdana" w:eastAsia="Verdana" w:hAnsi="Verdana" w:cs="Verdana"/>
                <w:sz w:val="20"/>
              </w:rPr>
            </w:pPr>
          </w:p>
        </w:tc>
        <w:tc>
          <w:tcPr>
            <w:tcW w:w="1764" w:type="dxa"/>
            <w:shd w:val="clear" w:color="auto" w:fill="auto"/>
          </w:tcPr>
          <w:p w14:paraId="6FB2266E" w14:textId="77777777" w:rsidR="00F1160F" w:rsidRPr="00F13033" w:rsidRDefault="00F1160F">
            <w:pPr>
              <w:pStyle w:val="PasTable1"/>
              <w:rPr>
                <w:rFonts w:ascii="Verdana" w:eastAsia="Verdana" w:hAnsi="Verdana" w:cs="Verdana"/>
                <w:sz w:val="20"/>
              </w:rPr>
            </w:pPr>
          </w:p>
        </w:tc>
        <w:tc>
          <w:tcPr>
            <w:tcW w:w="1764" w:type="dxa"/>
            <w:shd w:val="clear" w:color="auto" w:fill="auto"/>
          </w:tcPr>
          <w:p w14:paraId="207947E1" w14:textId="77777777" w:rsidR="00F1160F" w:rsidRPr="00F13033" w:rsidRDefault="00F1160F">
            <w:pPr>
              <w:pStyle w:val="PasTable1"/>
              <w:rPr>
                <w:rFonts w:ascii="Verdana" w:eastAsia="Verdana" w:hAnsi="Verdana" w:cs="Verdana"/>
                <w:sz w:val="20"/>
              </w:rPr>
            </w:pPr>
          </w:p>
        </w:tc>
      </w:tr>
      <w:tr w:rsidR="00F1160F" w:rsidRPr="00F13033" w14:paraId="0B5766D1" w14:textId="77777777">
        <w:tc>
          <w:tcPr>
            <w:tcW w:w="4411" w:type="dxa"/>
            <w:tcBorders>
              <w:right w:val="single" w:sz="6" w:space="0" w:color="000000"/>
            </w:tcBorders>
            <w:shd w:val="clear" w:color="auto" w:fill="auto"/>
          </w:tcPr>
          <w:p w14:paraId="615223D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Accounts Payable</w:t>
            </w:r>
          </w:p>
        </w:tc>
        <w:tc>
          <w:tcPr>
            <w:tcW w:w="1764" w:type="dxa"/>
            <w:tcBorders>
              <w:left w:val="single" w:sz="6" w:space="0" w:color="000000"/>
            </w:tcBorders>
            <w:shd w:val="clear" w:color="auto" w:fill="auto"/>
          </w:tcPr>
          <w:p w14:paraId="273528C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$10,345 </w:t>
            </w:r>
          </w:p>
        </w:tc>
        <w:tc>
          <w:tcPr>
            <w:tcW w:w="1764" w:type="dxa"/>
            <w:shd w:val="clear" w:color="auto" w:fill="auto"/>
          </w:tcPr>
          <w:p w14:paraId="3D69121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$8,959 </w:t>
            </w:r>
          </w:p>
        </w:tc>
        <w:tc>
          <w:tcPr>
            <w:tcW w:w="1764" w:type="dxa"/>
            <w:shd w:val="clear" w:color="auto" w:fill="auto"/>
          </w:tcPr>
          <w:p w14:paraId="02E7A2A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$10,532 </w:t>
            </w:r>
          </w:p>
        </w:tc>
      </w:tr>
      <w:tr w:rsidR="00F1160F" w:rsidRPr="00F13033" w14:paraId="5C989A52" w14:textId="77777777">
        <w:tc>
          <w:tcPr>
            <w:tcW w:w="4411" w:type="dxa"/>
            <w:tcBorders>
              <w:right w:val="single" w:sz="6" w:space="0" w:color="000000"/>
            </w:tcBorders>
            <w:shd w:val="clear" w:color="auto" w:fill="auto"/>
          </w:tcPr>
          <w:p w14:paraId="33100F5C"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Current Borrowing</w:t>
            </w:r>
          </w:p>
        </w:tc>
        <w:tc>
          <w:tcPr>
            <w:tcW w:w="1764" w:type="dxa"/>
            <w:tcBorders>
              <w:left w:val="single" w:sz="6" w:space="0" w:color="000000"/>
            </w:tcBorders>
            <w:shd w:val="clear" w:color="auto" w:fill="auto"/>
          </w:tcPr>
          <w:p w14:paraId="0A2A061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4" w:type="dxa"/>
            <w:shd w:val="clear" w:color="auto" w:fill="auto"/>
          </w:tcPr>
          <w:p w14:paraId="093799F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4" w:type="dxa"/>
            <w:shd w:val="clear" w:color="auto" w:fill="auto"/>
          </w:tcPr>
          <w:p w14:paraId="351AB4D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35E778E4" w14:textId="77777777">
        <w:tc>
          <w:tcPr>
            <w:tcW w:w="4411" w:type="dxa"/>
            <w:tcBorders>
              <w:right w:val="single" w:sz="6" w:space="0" w:color="000000"/>
            </w:tcBorders>
            <w:shd w:val="clear" w:color="auto" w:fill="auto"/>
          </w:tcPr>
          <w:p w14:paraId="656527CC"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Other Current Liabilities</w:t>
            </w:r>
          </w:p>
        </w:tc>
        <w:tc>
          <w:tcPr>
            <w:tcW w:w="1764" w:type="dxa"/>
            <w:tcBorders>
              <w:left w:val="single" w:sz="6" w:space="0" w:color="000000"/>
            </w:tcBorders>
            <w:shd w:val="clear" w:color="auto" w:fill="auto"/>
          </w:tcPr>
          <w:p w14:paraId="74B4A3C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4" w:type="dxa"/>
            <w:shd w:val="clear" w:color="auto" w:fill="auto"/>
          </w:tcPr>
          <w:p w14:paraId="50FB43D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c>
          <w:tcPr>
            <w:tcW w:w="1764" w:type="dxa"/>
            <w:shd w:val="clear" w:color="auto" w:fill="auto"/>
          </w:tcPr>
          <w:p w14:paraId="5266340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 </w:t>
            </w:r>
          </w:p>
        </w:tc>
      </w:tr>
      <w:tr w:rsidR="00F1160F" w:rsidRPr="00F13033" w14:paraId="5B97FAD5" w14:textId="77777777">
        <w:tc>
          <w:tcPr>
            <w:tcW w:w="4411" w:type="dxa"/>
            <w:tcBorders>
              <w:right w:val="single" w:sz="6" w:space="0" w:color="000000"/>
            </w:tcBorders>
            <w:shd w:val="clear" w:color="auto" w:fill="auto"/>
          </w:tcPr>
          <w:p w14:paraId="0C159614"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Subtotal Current Liabilities</w:t>
            </w:r>
          </w:p>
        </w:tc>
        <w:tc>
          <w:tcPr>
            <w:tcW w:w="1764" w:type="dxa"/>
            <w:tcBorders>
              <w:left w:val="single" w:sz="6" w:space="0" w:color="000000"/>
            </w:tcBorders>
            <w:shd w:val="clear" w:color="auto" w:fill="auto"/>
          </w:tcPr>
          <w:p w14:paraId="332B292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$10,345 </w:t>
            </w:r>
          </w:p>
        </w:tc>
        <w:tc>
          <w:tcPr>
            <w:tcW w:w="1764" w:type="dxa"/>
            <w:shd w:val="clear" w:color="auto" w:fill="auto"/>
          </w:tcPr>
          <w:p w14:paraId="19D767C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$8,959 </w:t>
            </w:r>
          </w:p>
        </w:tc>
        <w:tc>
          <w:tcPr>
            <w:tcW w:w="1764" w:type="dxa"/>
            <w:shd w:val="clear" w:color="auto" w:fill="auto"/>
          </w:tcPr>
          <w:p w14:paraId="77B4511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$10,532 </w:t>
            </w:r>
          </w:p>
        </w:tc>
      </w:tr>
      <w:tr w:rsidR="00F1160F" w:rsidRPr="00F13033" w14:paraId="47E9BD7C" w14:textId="77777777">
        <w:tc>
          <w:tcPr>
            <w:tcW w:w="4411" w:type="dxa"/>
            <w:tcBorders>
              <w:right w:val="single" w:sz="6" w:space="0" w:color="000000"/>
            </w:tcBorders>
            <w:shd w:val="clear" w:color="auto" w:fill="auto"/>
          </w:tcPr>
          <w:p w14:paraId="707E939E" w14:textId="77777777" w:rsidR="00F1160F" w:rsidRPr="00F13033" w:rsidRDefault="00F1160F">
            <w:pPr>
              <w:pStyle w:val="PasTable1"/>
              <w:jc w:val="right"/>
              <w:rPr>
                <w:rFonts w:ascii="Verdana" w:eastAsia="Verdana" w:hAnsi="Verdana" w:cs="Verdana"/>
                <w:sz w:val="20"/>
              </w:rPr>
            </w:pPr>
          </w:p>
        </w:tc>
        <w:tc>
          <w:tcPr>
            <w:tcW w:w="1764" w:type="dxa"/>
            <w:tcBorders>
              <w:left w:val="single" w:sz="6" w:space="0" w:color="000000"/>
            </w:tcBorders>
            <w:shd w:val="clear" w:color="auto" w:fill="auto"/>
          </w:tcPr>
          <w:p w14:paraId="42F21739" w14:textId="77777777" w:rsidR="00F1160F" w:rsidRPr="00F13033" w:rsidRDefault="00F1160F">
            <w:pPr>
              <w:pStyle w:val="PasTable1"/>
              <w:jc w:val="right"/>
              <w:rPr>
                <w:rFonts w:ascii="Verdana" w:eastAsia="Verdana" w:hAnsi="Verdana" w:cs="Verdana"/>
                <w:sz w:val="20"/>
              </w:rPr>
            </w:pPr>
          </w:p>
        </w:tc>
        <w:tc>
          <w:tcPr>
            <w:tcW w:w="1764" w:type="dxa"/>
            <w:shd w:val="clear" w:color="auto" w:fill="auto"/>
          </w:tcPr>
          <w:p w14:paraId="5C71C53D" w14:textId="77777777" w:rsidR="00F1160F" w:rsidRPr="00F13033" w:rsidRDefault="00F1160F">
            <w:pPr>
              <w:pStyle w:val="PasTable1"/>
              <w:jc w:val="right"/>
              <w:rPr>
                <w:rFonts w:ascii="Verdana" w:eastAsia="Verdana" w:hAnsi="Verdana" w:cs="Verdana"/>
                <w:sz w:val="20"/>
              </w:rPr>
            </w:pPr>
          </w:p>
        </w:tc>
        <w:tc>
          <w:tcPr>
            <w:tcW w:w="1764" w:type="dxa"/>
            <w:shd w:val="clear" w:color="auto" w:fill="auto"/>
          </w:tcPr>
          <w:p w14:paraId="13A8A5B5" w14:textId="77777777" w:rsidR="00F1160F" w:rsidRPr="00F13033" w:rsidRDefault="00F1160F">
            <w:pPr>
              <w:pStyle w:val="PasTable1"/>
              <w:jc w:val="right"/>
              <w:rPr>
                <w:rFonts w:ascii="Verdana" w:eastAsia="Verdana" w:hAnsi="Verdana" w:cs="Verdana"/>
                <w:sz w:val="20"/>
              </w:rPr>
            </w:pPr>
          </w:p>
        </w:tc>
      </w:tr>
      <w:tr w:rsidR="00F1160F" w:rsidRPr="00F13033" w14:paraId="724ED7EF" w14:textId="77777777">
        <w:tc>
          <w:tcPr>
            <w:tcW w:w="4411" w:type="dxa"/>
            <w:tcBorders>
              <w:right w:val="single" w:sz="6" w:space="0" w:color="000000"/>
            </w:tcBorders>
            <w:shd w:val="clear" w:color="auto" w:fill="auto"/>
          </w:tcPr>
          <w:p w14:paraId="6D1728BE"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Long-term Liabilities</w:t>
            </w:r>
          </w:p>
        </w:tc>
        <w:tc>
          <w:tcPr>
            <w:tcW w:w="1764" w:type="dxa"/>
            <w:tcBorders>
              <w:left w:val="single" w:sz="6" w:space="0" w:color="000000"/>
            </w:tcBorders>
            <w:shd w:val="clear" w:color="auto" w:fill="auto"/>
          </w:tcPr>
          <w:p w14:paraId="2C82F40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$74,840 </w:t>
            </w:r>
          </w:p>
        </w:tc>
        <w:tc>
          <w:tcPr>
            <w:tcW w:w="1764" w:type="dxa"/>
            <w:shd w:val="clear" w:color="auto" w:fill="auto"/>
          </w:tcPr>
          <w:p w14:paraId="36D8F69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$69,680 </w:t>
            </w:r>
          </w:p>
        </w:tc>
        <w:tc>
          <w:tcPr>
            <w:tcW w:w="1764" w:type="dxa"/>
            <w:shd w:val="clear" w:color="auto" w:fill="auto"/>
          </w:tcPr>
          <w:p w14:paraId="3C78688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$64,520 </w:t>
            </w:r>
          </w:p>
        </w:tc>
      </w:tr>
      <w:tr w:rsidR="00F1160F" w:rsidRPr="00F13033" w14:paraId="73D32A7A" w14:textId="77777777">
        <w:tc>
          <w:tcPr>
            <w:tcW w:w="4411" w:type="dxa"/>
            <w:tcBorders>
              <w:right w:val="single" w:sz="6" w:space="0" w:color="000000"/>
            </w:tcBorders>
            <w:shd w:val="clear" w:color="auto" w:fill="auto"/>
          </w:tcPr>
          <w:p w14:paraId="55BEE44F"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Liabilities</w:t>
            </w:r>
          </w:p>
        </w:tc>
        <w:tc>
          <w:tcPr>
            <w:tcW w:w="1764" w:type="dxa"/>
            <w:tcBorders>
              <w:left w:val="single" w:sz="6" w:space="0" w:color="000000"/>
            </w:tcBorders>
            <w:shd w:val="clear" w:color="auto" w:fill="auto"/>
          </w:tcPr>
          <w:p w14:paraId="1749878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$85,185 </w:t>
            </w:r>
          </w:p>
        </w:tc>
        <w:tc>
          <w:tcPr>
            <w:tcW w:w="1764" w:type="dxa"/>
            <w:shd w:val="clear" w:color="auto" w:fill="auto"/>
          </w:tcPr>
          <w:p w14:paraId="7AE16EA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$78,639 </w:t>
            </w:r>
          </w:p>
        </w:tc>
        <w:tc>
          <w:tcPr>
            <w:tcW w:w="1764" w:type="dxa"/>
            <w:shd w:val="clear" w:color="auto" w:fill="auto"/>
          </w:tcPr>
          <w:p w14:paraId="355E0AD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$75,052 </w:t>
            </w:r>
          </w:p>
        </w:tc>
      </w:tr>
      <w:tr w:rsidR="00F1160F" w:rsidRPr="00F13033" w14:paraId="7BFFBA08" w14:textId="77777777">
        <w:tc>
          <w:tcPr>
            <w:tcW w:w="4411" w:type="dxa"/>
            <w:tcBorders>
              <w:right w:val="single" w:sz="6" w:space="0" w:color="000000"/>
            </w:tcBorders>
            <w:shd w:val="clear" w:color="auto" w:fill="auto"/>
          </w:tcPr>
          <w:p w14:paraId="07118FFF" w14:textId="77777777" w:rsidR="00F1160F" w:rsidRPr="00F13033" w:rsidRDefault="00F1160F">
            <w:pPr>
              <w:pStyle w:val="PasTable1"/>
              <w:jc w:val="right"/>
              <w:rPr>
                <w:rFonts w:ascii="Verdana" w:eastAsia="Verdana" w:hAnsi="Verdana" w:cs="Verdana"/>
                <w:sz w:val="20"/>
              </w:rPr>
            </w:pPr>
          </w:p>
        </w:tc>
        <w:tc>
          <w:tcPr>
            <w:tcW w:w="1764" w:type="dxa"/>
            <w:tcBorders>
              <w:left w:val="single" w:sz="6" w:space="0" w:color="000000"/>
            </w:tcBorders>
            <w:shd w:val="clear" w:color="auto" w:fill="auto"/>
          </w:tcPr>
          <w:p w14:paraId="47CDDEE9" w14:textId="77777777" w:rsidR="00F1160F" w:rsidRPr="00F13033" w:rsidRDefault="00F1160F">
            <w:pPr>
              <w:pStyle w:val="PasTable1"/>
              <w:jc w:val="right"/>
              <w:rPr>
                <w:rFonts w:ascii="Verdana" w:eastAsia="Verdana" w:hAnsi="Verdana" w:cs="Verdana"/>
                <w:sz w:val="20"/>
              </w:rPr>
            </w:pPr>
          </w:p>
        </w:tc>
        <w:tc>
          <w:tcPr>
            <w:tcW w:w="1764" w:type="dxa"/>
            <w:shd w:val="clear" w:color="auto" w:fill="auto"/>
          </w:tcPr>
          <w:p w14:paraId="3FED701A" w14:textId="77777777" w:rsidR="00F1160F" w:rsidRPr="00F13033" w:rsidRDefault="00F1160F">
            <w:pPr>
              <w:pStyle w:val="PasTable1"/>
              <w:jc w:val="right"/>
              <w:rPr>
                <w:rFonts w:ascii="Verdana" w:eastAsia="Verdana" w:hAnsi="Verdana" w:cs="Verdana"/>
                <w:sz w:val="20"/>
              </w:rPr>
            </w:pPr>
          </w:p>
        </w:tc>
        <w:tc>
          <w:tcPr>
            <w:tcW w:w="1764" w:type="dxa"/>
            <w:shd w:val="clear" w:color="auto" w:fill="auto"/>
          </w:tcPr>
          <w:p w14:paraId="12F27F06" w14:textId="77777777" w:rsidR="00F1160F" w:rsidRPr="00F13033" w:rsidRDefault="00F1160F">
            <w:pPr>
              <w:pStyle w:val="PasTable1"/>
              <w:jc w:val="right"/>
              <w:rPr>
                <w:rFonts w:ascii="Verdana" w:eastAsia="Verdana" w:hAnsi="Verdana" w:cs="Verdana"/>
                <w:sz w:val="20"/>
              </w:rPr>
            </w:pPr>
          </w:p>
        </w:tc>
      </w:tr>
      <w:tr w:rsidR="00F1160F" w:rsidRPr="00F13033" w14:paraId="772FE6D4" w14:textId="77777777">
        <w:tc>
          <w:tcPr>
            <w:tcW w:w="4411" w:type="dxa"/>
            <w:tcBorders>
              <w:right w:val="single" w:sz="6" w:space="0" w:color="000000"/>
            </w:tcBorders>
            <w:shd w:val="clear" w:color="auto" w:fill="auto"/>
          </w:tcPr>
          <w:p w14:paraId="1C90AF3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Paid-in Capital</w:t>
            </w:r>
          </w:p>
        </w:tc>
        <w:tc>
          <w:tcPr>
            <w:tcW w:w="1764" w:type="dxa"/>
            <w:tcBorders>
              <w:left w:val="single" w:sz="6" w:space="0" w:color="000000"/>
            </w:tcBorders>
            <w:shd w:val="clear" w:color="auto" w:fill="auto"/>
          </w:tcPr>
          <w:p w14:paraId="759F3AA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$60,000 </w:t>
            </w:r>
          </w:p>
        </w:tc>
        <w:tc>
          <w:tcPr>
            <w:tcW w:w="1764" w:type="dxa"/>
            <w:shd w:val="clear" w:color="auto" w:fill="auto"/>
          </w:tcPr>
          <w:p w14:paraId="789B13A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$60,000 </w:t>
            </w:r>
          </w:p>
        </w:tc>
        <w:tc>
          <w:tcPr>
            <w:tcW w:w="1764" w:type="dxa"/>
            <w:shd w:val="clear" w:color="auto" w:fill="auto"/>
          </w:tcPr>
          <w:p w14:paraId="704DE3F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$60,000 </w:t>
            </w:r>
          </w:p>
        </w:tc>
      </w:tr>
      <w:tr w:rsidR="00F1160F" w:rsidRPr="00F13033" w14:paraId="192FC91E" w14:textId="77777777">
        <w:tc>
          <w:tcPr>
            <w:tcW w:w="4411" w:type="dxa"/>
            <w:tcBorders>
              <w:right w:val="single" w:sz="6" w:space="0" w:color="000000"/>
            </w:tcBorders>
            <w:shd w:val="clear" w:color="auto" w:fill="auto"/>
          </w:tcPr>
          <w:p w14:paraId="03B73A5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Retained Earnings</w:t>
            </w:r>
          </w:p>
        </w:tc>
        <w:tc>
          <w:tcPr>
            <w:tcW w:w="1764" w:type="dxa"/>
            <w:tcBorders>
              <w:left w:val="single" w:sz="6" w:space="0" w:color="000000"/>
            </w:tcBorders>
            <w:shd w:val="clear" w:color="auto" w:fill="auto"/>
          </w:tcPr>
          <w:p w14:paraId="2746080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($33,100)</w:t>
            </w:r>
          </w:p>
        </w:tc>
        <w:tc>
          <w:tcPr>
            <w:tcW w:w="1764" w:type="dxa"/>
            <w:shd w:val="clear" w:color="auto" w:fill="auto"/>
          </w:tcPr>
          <w:p w14:paraId="44AEC80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($11,785)</w:t>
            </w:r>
          </w:p>
        </w:tc>
        <w:tc>
          <w:tcPr>
            <w:tcW w:w="1764" w:type="dxa"/>
            <w:shd w:val="clear" w:color="auto" w:fill="auto"/>
          </w:tcPr>
          <w:p w14:paraId="003C024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$34,571 </w:t>
            </w:r>
          </w:p>
        </w:tc>
      </w:tr>
      <w:tr w:rsidR="00F1160F" w:rsidRPr="00F13033" w14:paraId="58BDB356" w14:textId="77777777">
        <w:tc>
          <w:tcPr>
            <w:tcW w:w="4411" w:type="dxa"/>
            <w:tcBorders>
              <w:right w:val="single" w:sz="6" w:space="0" w:color="000000"/>
            </w:tcBorders>
            <w:shd w:val="clear" w:color="auto" w:fill="auto"/>
          </w:tcPr>
          <w:p w14:paraId="59433248"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Earnings</w:t>
            </w:r>
          </w:p>
        </w:tc>
        <w:tc>
          <w:tcPr>
            <w:tcW w:w="1764" w:type="dxa"/>
            <w:tcBorders>
              <w:left w:val="single" w:sz="6" w:space="0" w:color="000000"/>
            </w:tcBorders>
            <w:shd w:val="clear" w:color="auto" w:fill="auto"/>
          </w:tcPr>
          <w:p w14:paraId="01ECC6B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$21,315 </w:t>
            </w:r>
          </w:p>
        </w:tc>
        <w:tc>
          <w:tcPr>
            <w:tcW w:w="1764" w:type="dxa"/>
            <w:shd w:val="clear" w:color="auto" w:fill="auto"/>
          </w:tcPr>
          <w:p w14:paraId="738FF5E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$46,357 </w:t>
            </w:r>
          </w:p>
        </w:tc>
        <w:tc>
          <w:tcPr>
            <w:tcW w:w="1764" w:type="dxa"/>
            <w:shd w:val="clear" w:color="auto" w:fill="auto"/>
          </w:tcPr>
          <w:p w14:paraId="74D98B3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$77,938 </w:t>
            </w:r>
          </w:p>
        </w:tc>
      </w:tr>
      <w:tr w:rsidR="00F1160F" w:rsidRPr="00F13033" w14:paraId="3CE46905" w14:textId="77777777">
        <w:tc>
          <w:tcPr>
            <w:tcW w:w="4411" w:type="dxa"/>
            <w:tcBorders>
              <w:right w:val="single" w:sz="6" w:space="0" w:color="000000"/>
            </w:tcBorders>
            <w:shd w:val="clear" w:color="auto" w:fill="auto"/>
          </w:tcPr>
          <w:p w14:paraId="0095D0AC"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Capital</w:t>
            </w:r>
          </w:p>
        </w:tc>
        <w:tc>
          <w:tcPr>
            <w:tcW w:w="1764" w:type="dxa"/>
            <w:tcBorders>
              <w:left w:val="single" w:sz="6" w:space="0" w:color="000000"/>
            </w:tcBorders>
            <w:shd w:val="clear" w:color="auto" w:fill="auto"/>
          </w:tcPr>
          <w:p w14:paraId="0E73159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$48,215 </w:t>
            </w:r>
          </w:p>
        </w:tc>
        <w:tc>
          <w:tcPr>
            <w:tcW w:w="1764" w:type="dxa"/>
            <w:shd w:val="clear" w:color="auto" w:fill="auto"/>
          </w:tcPr>
          <w:p w14:paraId="700F7FF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$94,571 </w:t>
            </w:r>
          </w:p>
        </w:tc>
        <w:tc>
          <w:tcPr>
            <w:tcW w:w="1764" w:type="dxa"/>
            <w:shd w:val="clear" w:color="auto" w:fill="auto"/>
          </w:tcPr>
          <w:p w14:paraId="1DAE259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$172,509 </w:t>
            </w:r>
          </w:p>
        </w:tc>
      </w:tr>
      <w:tr w:rsidR="00F1160F" w:rsidRPr="00F13033" w14:paraId="06B513F8" w14:textId="77777777">
        <w:tc>
          <w:tcPr>
            <w:tcW w:w="4411" w:type="dxa"/>
            <w:tcBorders>
              <w:right w:val="single" w:sz="6" w:space="0" w:color="000000"/>
            </w:tcBorders>
            <w:shd w:val="clear" w:color="auto" w:fill="auto"/>
          </w:tcPr>
          <w:p w14:paraId="219DBEE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Liabilities and Capital</w:t>
            </w:r>
          </w:p>
        </w:tc>
        <w:tc>
          <w:tcPr>
            <w:tcW w:w="1764" w:type="dxa"/>
            <w:tcBorders>
              <w:left w:val="single" w:sz="6" w:space="0" w:color="000000"/>
            </w:tcBorders>
            <w:shd w:val="clear" w:color="auto" w:fill="auto"/>
          </w:tcPr>
          <w:p w14:paraId="3BB0A45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$133,400 </w:t>
            </w:r>
          </w:p>
        </w:tc>
        <w:tc>
          <w:tcPr>
            <w:tcW w:w="1764" w:type="dxa"/>
            <w:shd w:val="clear" w:color="auto" w:fill="auto"/>
          </w:tcPr>
          <w:p w14:paraId="029C847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$173,210 </w:t>
            </w:r>
          </w:p>
        </w:tc>
        <w:tc>
          <w:tcPr>
            <w:tcW w:w="1764" w:type="dxa"/>
            <w:shd w:val="clear" w:color="auto" w:fill="auto"/>
          </w:tcPr>
          <w:p w14:paraId="4992257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$247,562 </w:t>
            </w:r>
          </w:p>
        </w:tc>
      </w:tr>
      <w:tr w:rsidR="00F1160F" w:rsidRPr="00F13033" w14:paraId="254C4DCF" w14:textId="77777777">
        <w:tc>
          <w:tcPr>
            <w:tcW w:w="4411" w:type="dxa"/>
            <w:tcBorders>
              <w:bottom w:val="single" w:sz="6" w:space="0" w:color="000000"/>
              <w:right w:val="single" w:sz="6" w:space="0" w:color="000000"/>
            </w:tcBorders>
            <w:shd w:val="clear" w:color="auto" w:fill="auto"/>
          </w:tcPr>
          <w:p w14:paraId="6BCBB641" w14:textId="77777777" w:rsidR="00F1160F" w:rsidRPr="00F13033" w:rsidRDefault="00F1160F">
            <w:pPr>
              <w:pStyle w:val="PasTable1"/>
              <w:jc w:val="right"/>
              <w:rPr>
                <w:rFonts w:ascii="Verdana" w:eastAsia="Verdana" w:hAnsi="Verdana" w:cs="Verdana"/>
                <w:sz w:val="20"/>
              </w:rPr>
            </w:pPr>
          </w:p>
        </w:tc>
        <w:tc>
          <w:tcPr>
            <w:tcW w:w="1764" w:type="dxa"/>
            <w:tcBorders>
              <w:left w:val="single" w:sz="6" w:space="0" w:color="000000"/>
              <w:bottom w:val="single" w:sz="6" w:space="0" w:color="000000"/>
            </w:tcBorders>
            <w:shd w:val="clear" w:color="auto" w:fill="auto"/>
          </w:tcPr>
          <w:p w14:paraId="011BDF6B" w14:textId="77777777" w:rsidR="00F1160F" w:rsidRPr="00F13033" w:rsidRDefault="00F1160F">
            <w:pPr>
              <w:pStyle w:val="PasTable1"/>
              <w:jc w:val="right"/>
              <w:rPr>
                <w:rFonts w:ascii="Verdana" w:eastAsia="Verdana" w:hAnsi="Verdana" w:cs="Verdana"/>
                <w:sz w:val="20"/>
              </w:rPr>
            </w:pPr>
          </w:p>
        </w:tc>
        <w:tc>
          <w:tcPr>
            <w:tcW w:w="1764" w:type="dxa"/>
            <w:tcBorders>
              <w:bottom w:val="single" w:sz="6" w:space="0" w:color="000000"/>
            </w:tcBorders>
            <w:shd w:val="clear" w:color="auto" w:fill="auto"/>
          </w:tcPr>
          <w:p w14:paraId="2556AC78" w14:textId="77777777" w:rsidR="00F1160F" w:rsidRPr="00F13033" w:rsidRDefault="00F1160F">
            <w:pPr>
              <w:pStyle w:val="PasTable1"/>
              <w:jc w:val="right"/>
              <w:rPr>
                <w:rFonts w:ascii="Verdana" w:eastAsia="Verdana" w:hAnsi="Verdana" w:cs="Verdana"/>
                <w:sz w:val="20"/>
              </w:rPr>
            </w:pPr>
          </w:p>
        </w:tc>
        <w:tc>
          <w:tcPr>
            <w:tcW w:w="1764" w:type="dxa"/>
            <w:tcBorders>
              <w:bottom w:val="single" w:sz="6" w:space="0" w:color="000000"/>
            </w:tcBorders>
            <w:shd w:val="clear" w:color="auto" w:fill="auto"/>
          </w:tcPr>
          <w:p w14:paraId="09232B99" w14:textId="77777777" w:rsidR="00F1160F" w:rsidRPr="00F13033" w:rsidRDefault="00F1160F">
            <w:pPr>
              <w:pStyle w:val="PasTable1"/>
              <w:jc w:val="right"/>
              <w:rPr>
                <w:rFonts w:ascii="Verdana" w:eastAsia="Verdana" w:hAnsi="Verdana" w:cs="Verdana"/>
                <w:sz w:val="20"/>
              </w:rPr>
            </w:pPr>
          </w:p>
        </w:tc>
      </w:tr>
      <w:tr w:rsidR="00F1160F" w:rsidRPr="00F13033" w14:paraId="47E6DB0F" w14:textId="77777777">
        <w:tc>
          <w:tcPr>
            <w:tcW w:w="4411" w:type="dxa"/>
            <w:tcBorders>
              <w:top w:val="single" w:sz="6" w:space="0" w:color="000000"/>
              <w:right w:val="single" w:sz="6" w:space="0" w:color="000000"/>
            </w:tcBorders>
            <w:shd w:val="clear" w:color="auto" w:fill="auto"/>
          </w:tcPr>
          <w:p w14:paraId="7B51C963" w14:textId="77777777" w:rsidR="00F1160F" w:rsidRPr="00F13033" w:rsidRDefault="00F1160F">
            <w:pPr>
              <w:pStyle w:val="PasTable1"/>
              <w:rPr>
                <w:rFonts w:ascii="Verdana" w:eastAsia="Verdana" w:hAnsi="Verdana" w:cs="Verdana"/>
                <w:b/>
                <w:bCs/>
                <w:sz w:val="20"/>
              </w:rPr>
            </w:pPr>
            <w:r w:rsidRPr="00F13033">
              <w:rPr>
                <w:rFonts w:ascii="Arial" w:eastAsia="Arial" w:hAnsi="Arial" w:cs="Arial"/>
                <w:b/>
                <w:bCs/>
                <w:sz w:val="15"/>
              </w:rPr>
              <w:t>Net Worth</w:t>
            </w:r>
          </w:p>
        </w:tc>
        <w:tc>
          <w:tcPr>
            <w:tcW w:w="1764" w:type="dxa"/>
            <w:tcBorders>
              <w:top w:val="single" w:sz="6" w:space="0" w:color="000000"/>
              <w:left w:val="single" w:sz="6" w:space="0" w:color="000000"/>
            </w:tcBorders>
            <w:shd w:val="clear" w:color="auto" w:fill="auto"/>
          </w:tcPr>
          <w:p w14:paraId="0BA7D29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$48,215 </w:t>
            </w:r>
          </w:p>
        </w:tc>
        <w:tc>
          <w:tcPr>
            <w:tcW w:w="1764" w:type="dxa"/>
            <w:tcBorders>
              <w:top w:val="single" w:sz="6" w:space="0" w:color="000000"/>
            </w:tcBorders>
            <w:shd w:val="clear" w:color="auto" w:fill="auto"/>
          </w:tcPr>
          <w:p w14:paraId="4046B13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$94,571 </w:t>
            </w:r>
          </w:p>
        </w:tc>
        <w:tc>
          <w:tcPr>
            <w:tcW w:w="1764" w:type="dxa"/>
            <w:tcBorders>
              <w:top w:val="single" w:sz="6" w:space="0" w:color="000000"/>
            </w:tcBorders>
            <w:shd w:val="clear" w:color="auto" w:fill="auto"/>
          </w:tcPr>
          <w:p w14:paraId="730953F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$172,509 </w:t>
            </w:r>
          </w:p>
        </w:tc>
      </w:tr>
    </w:tbl>
    <w:bookmarkEnd w:id="173"/>
    <w:bookmarkEnd w:id="174"/>
    <w:p w14:paraId="7E6EAE6E" w14:textId="77777777" w:rsidR="00F1160F" w:rsidRDefault="00F1160F">
      <w:pPr>
        <w:pStyle w:val="Heading2"/>
        <w:spacing w:after="0" w:afterAutospacing="1"/>
        <w:rPr>
          <w:rFonts w:ascii="Verdana" w:eastAsia="Verdana" w:hAnsi="Verdana" w:cs="Verdana"/>
          <w:b w:val="0"/>
          <w:i w:val="0"/>
          <w:sz w:val="20"/>
        </w:rPr>
      </w:pPr>
      <w:r>
        <w:rPr>
          <w:rFonts w:ascii="Verdana" w:eastAsia="Verdana" w:hAnsi="Verdana" w:cs="Verdana"/>
          <w:b w:val="0"/>
          <w:i w:val="0"/>
          <w:sz w:val="20"/>
        </w:rPr>
        <w:br/>
      </w:r>
      <w:r>
        <w:rPr>
          <w:rFonts w:ascii="Verdana" w:eastAsia="Verdana" w:hAnsi="Verdana" w:cs="Verdana"/>
          <w:b w:val="0"/>
          <w:i w:val="0"/>
          <w:sz w:val="20"/>
        </w:rPr>
        <w:br w:type="page"/>
      </w:r>
      <w:bookmarkStart w:id="175" w:name="_Toc272326237"/>
      <w:bookmarkStart w:id="176" w:name="_Toc272326238"/>
      <w:bookmarkStart w:id="177" w:name="TitleTopicBusinessRatios"/>
      <w:bookmarkStart w:id="178" w:name="TopicBusinessRatios"/>
      <w:r>
        <w:rPr>
          <w:rFonts w:ascii="Verdana" w:eastAsia="Verdana" w:hAnsi="Verdana" w:cs="Verdana"/>
          <w:b w:val="0"/>
          <w:i w:val="0"/>
          <w:sz w:val="20"/>
        </w:rPr>
        <w:lastRenderedPageBreak/>
        <w:t>7.5 Business Ratios</w:t>
      </w:r>
      <w:bookmarkEnd w:id="175"/>
      <w:bookmarkEnd w:id="176"/>
    </w:p>
    <w:p w14:paraId="7726A5F2" w14:textId="77777777" w:rsidR="00F1160F" w:rsidRDefault="00F1160F">
      <w:pPr>
        <w:spacing w:after="280" w:afterAutospacing="1"/>
        <w:ind w:left="360"/>
        <w:rPr>
          <w:rFonts w:ascii="Verdana" w:eastAsia="Verdana" w:hAnsi="Verdana" w:cs="Verdana"/>
          <w:sz w:val="20"/>
        </w:rPr>
      </w:pPr>
      <w:bookmarkStart w:id="179" w:name="BodyTopicBusinessRatios"/>
      <w:bookmarkEnd w:id="177"/>
      <w:r>
        <w:rPr>
          <w:rFonts w:ascii="Verdana" w:eastAsia="Verdana" w:hAnsi="Verdana" w:cs="Verdana"/>
          <w:sz w:val="20"/>
        </w:rPr>
        <w:t>Business ratios for the years of this plan are shown below. Industry profile ratios based on the Standard Industrial Classification (SIC) code 7997, Membership Sport and Recreation Club, are shown for comparison.</w:t>
      </w:r>
    </w:p>
    <w:p w14:paraId="20B93C03" w14:textId="77777777" w:rsidR="00F1160F" w:rsidRDefault="00F1160F">
      <w:pPr>
        <w:pStyle w:val="Heading3"/>
        <w:spacing w:after="280" w:afterAutospacing="1"/>
        <w:rPr>
          <w:rFonts w:ascii="Verdana" w:eastAsia="Verdana" w:hAnsi="Verdana" w:cs="Verdana"/>
          <w:b w:val="0"/>
          <w:sz w:val="20"/>
        </w:rPr>
      </w:pPr>
      <w:bookmarkStart w:id="180" w:name="TitleTablePlanBodyRatios"/>
      <w:bookmarkStart w:id="181" w:name="_Toc272326239"/>
      <w:bookmarkEnd w:id="178"/>
      <w:bookmarkEnd w:id="179"/>
      <w:r>
        <w:rPr>
          <w:rFonts w:ascii="Verdana" w:eastAsia="Verdana" w:hAnsi="Verdana" w:cs="Verdana"/>
          <w:b w:val="0"/>
          <w:sz w:val="20"/>
        </w:rPr>
        <w:t>Table: Ratios</w:t>
      </w:r>
      <w:bookmarkEnd w:id="180"/>
      <w:bookmarkEnd w:id="181"/>
    </w:p>
    <w:p w14:paraId="7D4005BE" w14:textId="77777777" w:rsidR="00F1160F" w:rsidRDefault="00F1160F">
      <w:pPr>
        <w:rPr>
          <w:rFonts w:ascii="Verdana" w:eastAsia="Verdana" w:hAnsi="Verdana" w:cs="Verdana"/>
          <w:sz w:val="20"/>
        </w:rPr>
      </w:pPr>
      <w:bookmarkStart w:id="182" w:name="TablePlanBodyRatios"/>
      <w:bookmarkStart w:id="183" w:name="BodyTablePlanBodyRatios"/>
    </w:p>
    <w:tbl>
      <w:tblPr>
        <w:tblW w:w="0" w:type="auto"/>
        <w:tblInd w:w="360" w:type="dxa"/>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3852"/>
        <w:gridCol w:w="1420"/>
        <w:gridCol w:w="1431"/>
        <w:gridCol w:w="1431"/>
        <w:gridCol w:w="1586"/>
      </w:tblGrid>
      <w:tr w:rsidR="00F1160F" w:rsidRPr="00F13033" w14:paraId="6C0B3277" w14:textId="77777777">
        <w:tc>
          <w:tcPr>
            <w:tcW w:w="5140" w:type="dxa"/>
            <w:tcBorders>
              <w:bottom w:val="single" w:sz="6" w:space="0" w:color="000000"/>
              <w:right w:val="single" w:sz="6" w:space="0" w:color="000000"/>
            </w:tcBorders>
            <w:shd w:val="clear" w:color="auto" w:fill="auto"/>
          </w:tcPr>
          <w:p w14:paraId="1C29553E" w14:textId="77777777" w:rsidR="00F1160F" w:rsidRPr="00F13033" w:rsidRDefault="00F1160F">
            <w:pPr>
              <w:pStyle w:val="PasTable1"/>
              <w:rPr>
                <w:rFonts w:ascii="Verdana" w:eastAsia="Verdana" w:hAnsi="Verdana" w:cs="Verdana"/>
                <w:i/>
                <w:iCs/>
                <w:sz w:val="20"/>
              </w:rPr>
            </w:pPr>
            <w:r w:rsidRPr="00F13033">
              <w:rPr>
                <w:rFonts w:ascii="Arial" w:eastAsia="Arial" w:hAnsi="Arial" w:cs="Arial"/>
                <w:i/>
                <w:iCs/>
                <w:sz w:val="15"/>
              </w:rPr>
              <w:t>Ratio Analysis</w:t>
            </w:r>
          </w:p>
        </w:tc>
        <w:tc>
          <w:tcPr>
            <w:tcW w:w="1713" w:type="dxa"/>
            <w:tcBorders>
              <w:left w:val="single" w:sz="6" w:space="0" w:color="000000"/>
              <w:bottom w:val="single" w:sz="6" w:space="0" w:color="000000"/>
            </w:tcBorders>
            <w:shd w:val="clear" w:color="auto" w:fill="auto"/>
          </w:tcPr>
          <w:p w14:paraId="78B7F1E1" w14:textId="77777777" w:rsidR="00F1160F" w:rsidRPr="00F13033" w:rsidRDefault="00F1160F">
            <w:pPr>
              <w:pStyle w:val="PasTable1"/>
              <w:rPr>
                <w:rFonts w:ascii="Verdana" w:eastAsia="Verdana" w:hAnsi="Verdana" w:cs="Verdana"/>
                <w:i/>
                <w:iCs/>
                <w:sz w:val="20"/>
              </w:rPr>
            </w:pPr>
          </w:p>
        </w:tc>
        <w:tc>
          <w:tcPr>
            <w:tcW w:w="1713" w:type="dxa"/>
            <w:tcBorders>
              <w:bottom w:val="single" w:sz="6" w:space="0" w:color="000000"/>
            </w:tcBorders>
            <w:shd w:val="clear" w:color="auto" w:fill="auto"/>
          </w:tcPr>
          <w:p w14:paraId="43C73415" w14:textId="77777777" w:rsidR="00F1160F" w:rsidRPr="00F13033" w:rsidRDefault="00F1160F">
            <w:pPr>
              <w:pStyle w:val="PasTable1"/>
              <w:rPr>
                <w:rFonts w:ascii="Verdana" w:eastAsia="Verdana" w:hAnsi="Verdana" w:cs="Verdana"/>
                <w:i/>
                <w:iCs/>
                <w:sz w:val="20"/>
              </w:rPr>
            </w:pPr>
          </w:p>
        </w:tc>
        <w:tc>
          <w:tcPr>
            <w:tcW w:w="1713" w:type="dxa"/>
            <w:tcBorders>
              <w:bottom w:val="single" w:sz="6" w:space="0" w:color="000000"/>
            </w:tcBorders>
            <w:shd w:val="clear" w:color="auto" w:fill="auto"/>
          </w:tcPr>
          <w:p w14:paraId="4C25E078" w14:textId="77777777" w:rsidR="00F1160F" w:rsidRPr="00F13033" w:rsidRDefault="00F1160F">
            <w:pPr>
              <w:pStyle w:val="PasTable1"/>
              <w:rPr>
                <w:rFonts w:ascii="Verdana" w:eastAsia="Verdana" w:hAnsi="Verdana" w:cs="Verdana"/>
                <w:i/>
                <w:iCs/>
                <w:sz w:val="20"/>
              </w:rPr>
            </w:pPr>
          </w:p>
        </w:tc>
        <w:tc>
          <w:tcPr>
            <w:tcW w:w="1958" w:type="dxa"/>
            <w:tcBorders>
              <w:bottom w:val="single" w:sz="6" w:space="0" w:color="000000"/>
            </w:tcBorders>
            <w:shd w:val="clear" w:color="auto" w:fill="auto"/>
          </w:tcPr>
          <w:p w14:paraId="64214970" w14:textId="77777777" w:rsidR="00F1160F" w:rsidRPr="00F13033" w:rsidRDefault="00F1160F">
            <w:pPr>
              <w:pStyle w:val="PasTable1"/>
              <w:rPr>
                <w:rFonts w:ascii="Verdana" w:eastAsia="Verdana" w:hAnsi="Verdana" w:cs="Verdana"/>
                <w:b/>
                <w:bCs/>
                <w:sz w:val="20"/>
              </w:rPr>
            </w:pPr>
          </w:p>
        </w:tc>
      </w:tr>
      <w:tr w:rsidR="00F1160F" w:rsidRPr="00F13033" w14:paraId="748FDEB4" w14:textId="77777777">
        <w:tc>
          <w:tcPr>
            <w:tcW w:w="5140" w:type="dxa"/>
            <w:tcBorders>
              <w:top w:val="single" w:sz="6" w:space="0" w:color="000000"/>
              <w:right w:val="single" w:sz="6" w:space="0" w:color="000000"/>
            </w:tcBorders>
            <w:shd w:val="clear" w:color="auto" w:fill="auto"/>
          </w:tcPr>
          <w:p w14:paraId="049BE4D6" w14:textId="77777777" w:rsidR="00F1160F" w:rsidRPr="00F13033" w:rsidRDefault="00F1160F">
            <w:pPr>
              <w:pStyle w:val="PasTable1"/>
              <w:rPr>
                <w:rFonts w:ascii="Verdana" w:eastAsia="Verdana" w:hAnsi="Verdana" w:cs="Verdana"/>
                <w:sz w:val="20"/>
              </w:rPr>
            </w:pPr>
          </w:p>
        </w:tc>
        <w:tc>
          <w:tcPr>
            <w:tcW w:w="1713" w:type="dxa"/>
            <w:tcBorders>
              <w:top w:val="single" w:sz="6" w:space="0" w:color="000000"/>
              <w:left w:val="single" w:sz="6" w:space="0" w:color="000000"/>
            </w:tcBorders>
            <w:shd w:val="clear" w:color="auto" w:fill="auto"/>
          </w:tcPr>
          <w:p w14:paraId="6BA6A4E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1</w:t>
            </w:r>
          </w:p>
        </w:tc>
        <w:tc>
          <w:tcPr>
            <w:tcW w:w="1713" w:type="dxa"/>
            <w:tcBorders>
              <w:top w:val="single" w:sz="6" w:space="0" w:color="000000"/>
            </w:tcBorders>
            <w:shd w:val="clear" w:color="auto" w:fill="auto"/>
          </w:tcPr>
          <w:p w14:paraId="731136D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2</w:t>
            </w:r>
          </w:p>
        </w:tc>
        <w:tc>
          <w:tcPr>
            <w:tcW w:w="1713" w:type="dxa"/>
            <w:tcBorders>
              <w:top w:val="single" w:sz="6" w:space="0" w:color="000000"/>
            </w:tcBorders>
            <w:shd w:val="clear" w:color="auto" w:fill="auto"/>
          </w:tcPr>
          <w:p w14:paraId="7671B8E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3</w:t>
            </w:r>
          </w:p>
        </w:tc>
        <w:tc>
          <w:tcPr>
            <w:tcW w:w="1958" w:type="dxa"/>
            <w:tcBorders>
              <w:top w:val="single" w:sz="6" w:space="0" w:color="000000"/>
            </w:tcBorders>
            <w:shd w:val="clear" w:color="auto" w:fill="auto"/>
          </w:tcPr>
          <w:p w14:paraId="03D0992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Industry Profile</w:t>
            </w:r>
          </w:p>
        </w:tc>
      </w:tr>
      <w:tr w:rsidR="00F1160F" w:rsidRPr="00F13033" w14:paraId="10126F2E" w14:textId="77777777">
        <w:tc>
          <w:tcPr>
            <w:tcW w:w="5140" w:type="dxa"/>
            <w:tcBorders>
              <w:right w:val="single" w:sz="6" w:space="0" w:color="000000"/>
            </w:tcBorders>
            <w:shd w:val="clear" w:color="auto" w:fill="auto"/>
          </w:tcPr>
          <w:p w14:paraId="4E5F9D6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Sales Growth</w:t>
            </w:r>
          </w:p>
        </w:tc>
        <w:tc>
          <w:tcPr>
            <w:tcW w:w="1713" w:type="dxa"/>
            <w:tcBorders>
              <w:left w:val="single" w:sz="6" w:space="0" w:color="000000"/>
            </w:tcBorders>
            <w:shd w:val="clear" w:color="auto" w:fill="auto"/>
          </w:tcPr>
          <w:p w14:paraId="4526FFCA" w14:textId="77777777" w:rsidR="00F1160F" w:rsidRPr="00F13033" w:rsidRDefault="00F1160F">
            <w:pPr>
              <w:pStyle w:val="PasTable1"/>
              <w:jc w:val="right"/>
              <w:rPr>
                <w:rFonts w:ascii="Verdana" w:eastAsia="Verdana" w:hAnsi="Verdana" w:cs="Verdana"/>
                <w:sz w:val="20"/>
              </w:rPr>
            </w:pPr>
            <w:proofErr w:type="spellStart"/>
            <w:r w:rsidRPr="00F13033">
              <w:rPr>
                <w:rFonts w:ascii="Arial" w:eastAsia="Arial" w:hAnsi="Arial" w:cs="Arial"/>
                <w:sz w:val="15"/>
              </w:rPr>
              <w:t>n.a.</w:t>
            </w:r>
            <w:proofErr w:type="spellEnd"/>
          </w:p>
        </w:tc>
        <w:tc>
          <w:tcPr>
            <w:tcW w:w="1713" w:type="dxa"/>
            <w:shd w:val="clear" w:color="auto" w:fill="auto"/>
          </w:tcPr>
          <w:p w14:paraId="042FD42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27.31% </w:t>
            </w:r>
          </w:p>
        </w:tc>
        <w:tc>
          <w:tcPr>
            <w:tcW w:w="1713" w:type="dxa"/>
            <w:shd w:val="clear" w:color="auto" w:fill="auto"/>
          </w:tcPr>
          <w:p w14:paraId="39E9D77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25.82% </w:t>
            </w:r>
          </w:p>
        </w:tc>
        <w:tc>
          <w:tcPr>
            <w:tcW w:w="1958" w:type="dxa"/>
            <w:shd w:val="clear" w:color="auto" w:fill="auto"/>
          </w:tcPr>
          <w:p w14:paraId="5AFBFC7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15.20% </w:t>
            </w:r>
          </w:p>
        </w:tc>
      </w:tr>
      <w:tr w:rsidR="00F1160F" w:rsidRPr="00F13033" w14:paraId="4328E822" w14:textId="77777777">
        <w:tc>
          <w:tcPr>
            <w:tcW w:w="5140" w:type="dxa"/>
            <w:tcBorders>
              <w:right w:val="single" w:sz="6" w:space="0" w:color="000000"/>
            </w:tcBorders>
            <w:shd w:val="clear" w:color="auto" w:fill="auto"/>
          </w:tcPr>
          <w:p w14:paraId="2E3FDF6D" w14:textId="77777777" w:rsidR="00F1160F" w:rsidRPr="00F13033" w:rsidRDefault="00F1160F">
            <w:pPr>
              <w:pStyle w:val="PasTable1"/>
              <w:jc w:val="right"/>
              <w:rPr>
                <w:rFonts w:ascii="Verdana" w:eastAsia="Verdana" w:hAnsi="Verdana" w:cs="Verdana"/>
                <w:sz w:val="20"/>
              </w:rPr>
            </w:pPr>
          </w:p>
        </w:tc>
        <w:tc>
          <w:tcPr>
            <w:tcW w:w="1713" w:type="dxa"/>
            <w:tcBorders>
              <w:left w:val="single" w:sz="6" w:space="0" w:color="000000"/>
            </w:tcBorders>
            <w:shd w:val="clear" w:color="auto" w:fill="auto"/>
          </w:tcPr>
          <w:p w14:paraId="636B1669"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1E47B4BB"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3FED23B4" w14:textId="77777777" w:rsidR="00F1160F" w:rsidRPr="00F13033" w:rsidRDefault="00F1160F">
            <w:pPr>
              <w:pStyle w:val="PasTable1"/>
              <w:jc w:val="right"/>
              <w:rPr>
                <w:rFonts w:ascii="Verdana" w:eastAsia="Verdana" w:hAnsi="Verdana" w:cs="Verdana"/>
                <w:sz w:val="20"/>
              </w:rPr>
            </w:pPr>
          </w:p>
        </w:tc>
        <w:tc>
          <w:tcPr>
            <w:tcW w:w="1958" w:type="dxa"/>
            <w:shd w:val="clear" w:color="auto" w:fill="auto"/>
          </w:tcPr>
          <w:p w14:paraId="077F8BF5" w14:textId="77777777" w:rsidR="00F1160F" w:rsidRPr="00F13033" w:rsidRDefault="00F1160F">
            <w:pPr>
              <w:pStyle w:val="PasTable1"/>
              <w:jc w:val="right"/>
              <w:rPr>
                <w:rFonts w:ascii="Verdana" w:eastAsia="Verdana" w:hAnsi="Verdana" w:cs="Verdana"/>
                <w:sz w:val="20"/>
              </w:rPr>
            </w:pPr>
          </w:p>
        </w:tc>
      </w:tr>
      <w:tr w:rsidR="00F1160F" w:rsidRPr="00F13033" w14:paraId="21F7427B" w14:textId="77777777">
        <w:tc>
          <w:tcPr>
            <w:tcW w:w="5140" w:type="dxa"/>
            <w:tcBorders>
              <w:right w:val="single" w:sz="6" w:space="0" w:color="000000"/>
            </w:tcBorders>
            <w:shd w:val="clear" w:color="auto" w:fill="auto"/>
          </w:tcPr>
          <w:p w14:paraId="135E27B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Percent of Total Assets</w:t>
            </w:r>
          </w:p>
        </w:tc>
        <w:tc>
          <w:tcPr>
            <w:tcW w:w="1713" w:type="dxa"/>
            <w:tcBorders>
              <w:left w:val="single" w:sz="6" w:space="0" w:color="000000"/>
            </w:tcBorders>
            <w:shd w:val="clear" w:color="auto" w:fill="auto"/>
          </w:tcPr>
          <w:p w14:paraId="1E253B6B"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15653F5B"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683C4479" w14:textId="77777777" w:rsidR="00F1160F" w:rsidRPr="00F13033" w:rsidRDefault="00F1160F">
            <w:pPr>
              <w:pStyle w:val="PasTable1"/>
              <w:rPr>
                <w:rFonts w:ascii="Verdana" w:eastAsia="Verdana" w:hAnsi="Verdana" w:cs="Verdana"/>
                <w:sz w:val="20"/>
              </w:rPr>
            </w:pPr>
          </w:p>
        </w:tc>
        <w:tc>
          <w:tcPr>
            <w:tcW w:w="1958" w:type="dxa"/>
            <w:shd w:val="clear" w:color="auto" w:fill="auto"/>
          </w:tcPr>
          <w:p w14:paraId="6B1BBB8F" w14:textId="77777777" w:rsidR="00F1160F" w:rsidRPr="00F13033" w:rsidRDefault="00F1160F">
            <w:pPr>
              <w:pStyle w:val="PasTable1"/>
              <w:rPr>
                <w:rFonts w:ascii="Verdana" w:eastAsia="Verdana" w:hAnsi="Verdana" w:cs="Verdana"/>
                <w:sz w:val="20"/>
              </w:rPr>
            </w:pPr>
          </w:p>
        </w:tc>
      </w:tr>
      <w:tr w:rsidR="00F1160F" w:rsidRPr="00F13033" w14:paraId="1178DCFA" w14:textId="77777777">
        <w:tc>
          <w:tcPr>
            <w:tcW w:w="5140" w:type="dxa"/>
            <w:tcBorders>
              <w:right w:val="single" w:sz="6" w:space="0" w:color="000000"/>
            </w:tcBorders>
            <w:shd w:val="clear" w:color="auto" w:fill="auto"/>
          </w:tcPr>
          <w:p w14:paraId="25BE20F5"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Inventory</w:t>
            </w:r>
          </w:p>
        </w:tc>
        <w:tc>
          <w:tcPr>
            <w:tcW w:w="1713" w:type="dxa"/>
            <w:tcBorders>
              <w:left w:val="single" w:sz="6" w:space="0" w:color="000000"/>
            </w:tcBorders>
            <w:shd w:val="clear" w:color="auto" w:fill="auto"/>
          </w:tcPr>
          <w:p w14:paraId="0A031A4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2.06% </w:t>
            </w:r>
          </w:p>
        </w:tc>
        <w:tc>
          <w:tcPr>
            <w:tcW w:w="1713" w:type="dxa"/>
            <w:shd w:val="clear" w:color="auto" w:fill="auto"/>
          </w:tcPr>
          <w:p w14:paraId="3414671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4.91% </w:t>
            </w:r>
          </w:p>
        </w:tc>
        <w:tc>
          <w:tcPr>
            <w:tcW w:w="1713" w:type="dxa"/>
            <w:shd w:val="clear" w:color="auto" w:fill="auto"/>
          </w:tcPr>
          <w:p w14:paraId="0DC2DD6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4.03% </w:t>
            </w:r>
          </w:p>
        </w:tc>
        <w:tc>
          <w:tcPr>
            <w:tcW w:w="1958" w:type="dxa"/>
            <w:shd w:val="clear" w:color="auto" w:fill="auto"/>
          </w:tcPr>
          <w:p w14:paraId="07B3A2C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4.00% </w:t>
            </w:r>
          </w:p>
        </w:tc>
      </w:tr>
      <w:tr w:rsidR="00F1160F" w:rsidRPr="00F13033" w14:paraId="50357453" w14:textId="77777777">
        <w:tc>
          <w:tcPr>
            <w:tcW w:w="5140" w:type="dxa"/>
            <w:tcBorders>
              <w:right w:val="single" w:sz="6" w:space="0" w:color="000000"/>
            </w:tcBorders>
            <w:shd w:val="clear" w:color="auto" w:fill="auto"/>
          </w:tcPr>
          <w:p w14:paraId="64C2222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Other Current Assets</w:t>
            </w:r>
          </w:p>
        </w:tc>
        <w:tc>
          <w:tcPr>
            <w:tcW w:w="1713" w:type="dxa"/>
            <w:tcBorders>
              <w:left w:val="single" w:sz="6" w:space="0" w:color="000000"/>
            </w:tcBorders>
            <w:shd w:val="clear" w:color="auto" w:fill="auto"/>
          </w:tcPr>
          <w:p w14:paraId="06A45ED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0.00% </w:t>
            </w:r>
          </w:p>
        </w:tc>
        <w:tc>
          <w:tcPr>
            <w:tcW w:w="1713" w:type="dxa"/>
            <w:shd w:val="clear" w:color="auto" w:fill="auto"/>
          </w:tcPr>
          <w:p w14:paraId="6AD7854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0.00% </w:t>
            </w:r>
          </w:p>
        </w:tc>
        <w:tc>
          <w:tcPr>
            <w:tcW w:w="1713" w:type="dxa"/>
            <w:shd w:val="clear" w:color="auto" w:fill="auto"/>
          </w:tcPr>
          <w:p w14:paraId="69208B1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0.00% </w:t>
            </w:r>
          </w:p>
        </w:tc>
        <w:tc>
          <w:tcPr>
            <w:tcW w:w="1958" w:type="dxa"/>
            <w:shd w:val="clear" w:color="auto" w:fill="auto"/>
          </w:tcPr>
          <w:p w14:paraId="2086033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31.80% </w:t>
            </w:r>
          </w:p>
        </w:tc>
      </w:tr>
      <w:tr w:rsidR="00F1160F" w:rsidRPr="00F13033" w14:paraId="0581FA63" w14:textId="77777777">
        <w:tc>
          <w:tcPr>
            <w:tcW w:w="5140" w:type="dxa"/>
            <w:tcBorders>
              <w:right w:val="single" w:sz="6" w:space="0" w:color="000000"/>
            </w:tcBorders>
            <w:shd w:val="clear" w:color="auto" w:fill="auto"/>
          </w:tcPr>
          <w:p w14:paraId="2DBC61D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Current Assets</w:t>
            </w:r>
          </w:p>
        </w:tc>
        <w:tc>
          <w:tcPr>
            <w:tcW w:w="1713" w:type="dxa"/>
            <w:tcBorders>
              <w:left w:val="single" w:sz="6" w:space="0" w:color="000000"/>
            </w:tcBorders>
            <w:shd w:val="clear" w:color="auto" w:fill="auto"/>
          </w:tcPr>
          <w:p w14:paraId="2F02CFE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79.31% </w:t>
            </w:r>
          </w:p>
        </w:tc>
        <w:tc>
          <w:tcPr>
            <w:tcW w:w="1713" w:type="dxa"/>
            <w:shd w:val="clear" w:color="auto" w:fill="auto"/>
          </w:tcPr>
          <w:p w14:paraId="19EE6D0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85.45% </w:t>
            </w:r>
          </w:p>
        </w:tc>
        <w:tc>
          <w:tcPr>
            <w:tcW w:w="1713" w:type="dxa"/>
            <w:shd w:val="clear" w:color="auto" w:fill="auto"/>
          </w:tcPr>
          <w:p w14:paraId="6AD910B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90.79% </w:t>
            </w:r>
          </w:p>
        </w:tc>
        <w:tc>
          <w:tcPr>
            <w:tcW w:w="1958" w:type="dxa"/>
            <w:shd w:val="clear" w:color="auto" w:fill="auto"/>
          </w:tcPr>
          <w:p w14:paraId="2463034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40.90% </w:t>
            </w:r>
          </w:p>
        </w:tc>
      </w:tr>
      <w:tr w:rsidR="00F1160F" w:rsidRPr="00F13033" w14:paraId="367B7DD2" w14:textId="77777777">
        <w:tc>
          <w:tcPr>
            <w:tcW w:w="5140" w:type="dxa"/>
            <w:tcBorders>
              <w:right w:val="single" w:sz="6" w:space="0" w:color="000000"/>
            </w:tcBorders>
            <w:shd w:val="clear" w:color="auto" w:fill="auto"/>
          </w:tcPr>
          <w:p w14:paraId="666F6CE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Long-term Assets</w:t>
            </w:r>
          </w:p>
        </w:tc>
        <w:tc>
          <w:tcPr>
            <w:tcW w:w="1713" w:type="dxa"/>
            <w:tcBorders>
              <w:left w:val="single" w:sz="6" w:space="0" w:color="000000"/>
            </w:tcBorders>
            <w:shd w:val="clear" w:color="auto" w:fill="auto"/>
          </w:tcPr>
          <w:p w14:paraId="5BB1919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20.69% </w:t>
            </w:r>
          </w:p>
        </w:tc>
        <w:tc>
          <w:tcPr>
            <w:tcW w:w="1713" w:type="dxa"/>
            <w:shd w:val="clear" w:color="auto" w:fill="auto"/>
          </w:tcPr>
          <w:p w14:paraId="462B261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14.55% </w:t>
            </w:r>
          </w:p>
        </w:tc>
        <w:tc>
          <w:tcPr>
            <w:tcW w:w="1713" w:type="dxa"/>
            <w:shd w:val="clear" w:color="auto" w:fill="auto"/>
          </w:tcPr>
          <w:p w14:paraId="00624C0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9.21% </w:t>
            </w:r>
          </w:p>
        </w:tc>
        <w:tc>
          <w:tcPr>
            <w:tcW w:w="1958" w:type="dxa"/>
            <w:shd w:val="clear" w:color="auto" w:fill="auto"/>
          </w:tcPr>
          <w:p w14:paraId="560C71E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59.10% </w:t>
            </w:r>
          </w:p>
        </w:tc>
      </w:tr>
      <w:tr w:rsidR="00F1160F" w:rsidRPr="00F13033" w14:paraId="0892CEA6" w14:textId="77777777">
        <w:tc>
          <w:tcPr>
            <w:tcW w:w="5140" w:type="dxa"/>
            <w:tcBorders>
              <w:right w:val="single" w:sz="6" w:space="0" w:color="000000"/>
            </w:tcBorders>
            <w:shd w:val="clear" w:color="auto" w:fill="auto"/>
          </w:tcPr>
          <w:p w14:paraId="3A96B8A8"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Assets</w:t>
            </w:r>
          </w:p>
        </w:tc>
        <w:tc>
          <w:tcPr>
            <w:tcW w:w="1713" w:type="dxa"/>
            <w:tcBorders>
              <w:left w:val="single" w:sz="6" w:space="0" w:color="000000"/>
            </w:tcBorders>
            <w:shd w:val="clear" w:color="auto" w:fill="auto"/>
          </w:tcPr>
          <w:p w14:paraId="4336D6E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100.00% </w:t>
            </w:r>
          </w:p>
        </w:tc>
        <w:tc>
          <w:tcPr>
            <w:tcW w:w="1713" w:type="dxa"/>
            <w:shd w:val="clear" w:color="auto" w:fill="auto"/>
          </w:tcPr>
          <w:p w14:paraId="29E0306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100.00% </w:t>
            </w:r>
          </w:p>
        </w:tc>
        <w:tc>
          <w:tcPr>
            <w:tcW w:w="1713" w:type="dxa"/>
            <w:shd w:val="clear" w:color="auto" w:fill="auto"/>
          </w:tcPr>
          <w:p w14:paraId="18AD548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100.00% </w:t>
            </w:r>
          </w:p>
        </w:tc>
        <w:tc>
          <w:tcPr>
            <w:tcW w:w="1958" w:type="dxa"/>
            <w:shd w:val="clear" w:color="auto" w:fill="auto"/>
          </w:tcPr>
          <w:p w14:paraId="4C91987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100.00% </w:t>
            </w:r>
          </w:p>
        </w:tc>
      </w:tr>
      <w:tr w:rsidR="00F1160F" w:rsidRPr="00F13033" w14:paraId="44488316" w14:textId="77777777">
        <w:tc>
          <w:tcPr>
            <w:tcW w:w="5140" w:type="dxa"/>
            <w:tcBorders>
              <w:right w:val="single" w:sz="6" w:space="0" w:color="000000"/>
            </w:tcBorders>
            <w:shd w:val="clear" w:color="auto" w:fill="auto"/>
          </w:tcPr>
          <w:p w14:paraId="030E5960" w14:textId="77777777" w:rsidR="00F1160F" w:rsidRPr="00F13033" w:rsidRDefault="00F1160F">
            <w:pPr>
              <w:pStyle w:val="PasTable1"/>
              <w:jc w:val="right"/>
              <w:rPr>
                <w:rFonts w:ascii="Verdana" w:eastAsia="Verdana" w:hAnsi="Verdana" w:cs="Verdana"/>
                <w:sz w:val="20"/>
              </w:rPr>
            </w:pPr>
          </w:p>
        </w:tc>
        <w:tc>
          <w:tcPr>
            <w:tcW w:w="1713" w:type="dxa"/>
            <w:tcBorders>
              <w:left w:val="single" w:sz="6" w:space="0" w:color="000000"/>
            </w:tcBorders>
            <w:shd w:val="clear" w:color="auto" w:fill="auto"/>
          </w:tcPr>
          <w:p w14:paraId="58876BA6"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5E39ACDA"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65A9071A" w14:textId="77777777" w:rsidR="00F1160F" w:rsidRPr="00F13033" w:rsidRDefault="00F1160F">
            <w:pPr>
              <w:pStyle w:val="PasTable1"/>
              <w:jc w:val="right"/>
              <w:rPr>
                <w:rFonts w:ascii="Verdana" w:eastAsia="Verdana" w:hAnsi="Verdana" w:cs="Verdana"/>
                <w:sz w:val="20"/>
              </w:rPr>
            </w:pPr>
          </w:p>
        </w:tc>
        <w:tc>
          <w:tcPr>
            <w:tcW w:w="1958" w:type="dxa"/>
            <w:shd w:val="clear" w:color="auto" w:fill="auto"/>
          </w:tcPr>
          <w:p w14:paraId="20825D78" w14:textId="77777777" w:rsidR="00F1160F" w:rsidRPr="00F13033" w:rsidRDefault="00F1160F">
            <w:pPr>
              <w:pStyle w:val="PasTable1"/>
              <w:jc w:val="right"/>
              <w:rPr>
                <w:rFonts w:ascii="Verdana" w:eastAsia="Verdana" w:hAnsi="Verdana" w:cs="Verdana"/>
                <w:sz w:val="20"/>
              </w:rPr>
            </w:pPr>
          </w:p>
        </w:tc>
      </w:tr>
      <w:tr w:rsidR="00F1160F" w:rsidRPr="00F13033" w14:paraId="1EBF7874" w14:textId="77777777">
        <w:tc>
          <w:tcPr>
            <w:tcW w:w="5140" w:type="dxa"/>
            <w:tcBorders>
              <w:right w:val="single" w:sz="6" w:space="0" w:color="000000"/>
            </w:tcBorders>
            <w:shd w:val="clear" w:color="auto" w:fill="auto"/>
          </w:tcPr>
          <w:p w14:paraId="2CD9A934"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Current Liabilities</w:t>
            </w:r>
          </w:p>
        </w:tc>
        <w:tc>
          <w:tcPr>
            <w:tcW w:w="1713" w:type="dxa"/>
            <w:tcBorders>
              <w:left w:val="single" w:sz="6" w:space="0" w:color="000000"/>
            </w:tcBorders>
            <w:shd w:val="clear" w:color="auto" w:fill="auto"/>
          </w:tcPr>
          <w:p w14:paraId="353CEAE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7.76% </w:t>
            </w:r>
          </w:p>
        </w:tc>
        <w:tc>
          <w:tcPr>
            <w:tcW w:w="1713" w:type="dxa"/>
            <w:shd w:val="clear" w:color="auto" w:fill="auto"/>
          </w:tcPr>
          <w:p w14:paraId="7D0DB1C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5.17% </w:t>
            </w:r>
          </w:p>
        </w:tc>
        <w:tc>
          <w:tcPr>
            <w:tcW w:w="1713" w:type="dxa"/>
            <w:shd w:val="clear" w:color="auto" w:fill="auto"/>
          </w:tcPr>
          <w:p w14:paraId="11693EA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4.25% </w:t>
            </w:r>
          </w:p>
        </w:tc>
        <w:tc>
          <w:tcPr>
            <w:tcW w:w="1958" w:type="dxa"/>
            <w:shd w:val="clear" w:color="auto" w:fill="auto"/>
          </w:tcPr>
          <w:p w14:paraId="0D94C11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31.60% </w:t>
            </w:r>
          </w:p>
        </w:tc>
      </w:tr>
      <w:tr w:rsidR="00F1160F" w:rsidRPr="00F13033" w14:paraId="2BE6A7C0" w14:textId="77777777">
        <w:tc>
          <w:tcPr>
            <w:tcW w:w="5140" w:type="dxa"/>
            <w:tcBorders>
              <w:right w:val="single" w:sz="6" w:space="0" w:color="000000"/>
            </w:tcBorders>
            <w:shd w:val="clear" w:color="auto" w:fill="auto"/>
          </w:tcPr>
          <w:p w14:paraId="327CB45C"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Long-term Liabilities</w:t>
            </w:r>
          </w:p>
        </w:tc>
        <w:tc>
          <w:tcPr>
            <w:tcW w:w="1713" w:type="dxa"/>
            <w:tcBorders>
              <w:left w:val="single" w:sz="6" w:space="0" w:color="000000"/>
            </w:tcBorders>
            <w:shd w:val="clear" w:color="auto" w:fill="auto"/>
          </w:tcPr>
          <w:p w14:paraId="75200C6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56.10% </w:t>
            </w:r>
          </w:p>
        </w:tc>
        <w:tc>
          <w:tcPr>
            <w:tcW w:w="1713" w:type="dxa"/>
            <w:shd w:val="clear" w:color="auto" w:fill="auto"/>
          </w:tcPr>
          <w:p w14:paraId="6989BE1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40.23% </w:t>
            </w:r>
          </w:p>
        </w:tc>
        <w:tc>
          <w:tcPr>
            <w:tcW w:w="1713" w:type="dxa"/>
            <w:shd w:val="clear" w:color="auto" w:fill="auto"/>
          </w:tcPr>
          <w:p w14:paraId="644E420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26.06% </w:t>
            </w:r>
          </w:p>
        </w:tc>
        <w:tc>
          <w:tcPr>
            <w:tcW w:w="1958" w:type="dxa"/>
            <w:shd w:val="clear" w:color="auto" w:fill="auto"/>
          </w:tcPr>
          <w:p w14:paraId="294735C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28.00% </w:t>
            </w:r>
          </w:p>
        </w:tc>
      </w:tr>
      <w:tr w:rsidR="00F1160F" w:rsidRPr="00F13033" w14:paraId="08339553" w14:textId="77777777">
        <w:tc>
          <w:tcPr>
            <w:tcW w:w="5140" w:type="dxa"/>
            <w:tcBorders>
              <w:right w:val="single" w:sz="6" w:space="0" w:color="000000"/>
            </w:tcBorders>
            <w:shd w:val="clear" w:color="auto" w:fill="auto"/>
          </w:tcPr>
          <w:p w14:paraId="4ABE3AC7"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Liabilities</w:t>
            </w:r>
          </w:p>
        </w:tc>
        <w:tc>
          <w:tcPr>
            <w:tcW w:w="1713" w:type="dxa"/>
            <w:tcBorders>
              <w:left w:val="single" w:sz="6" w:space="0" w:color="000000"/>
            </w:tcBorders>
            <w:shd w:val="clear" w:color="auto" w:fill="auto"/>
          </w:tcPr>
          <w:p w14:paraId="7EE1CFD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63.86% </w:t>
            </w:r>
          </w:p>
        </w:tc>
        <w:tc>
          <w:tcPr>
            <w:tcW w:w="1713" w:type="dxa"/>
            <w:shd w:val="clear" w:color="auto" w:fill="auto"/>
          </w:tcPr>
          <w:p w14:paraId="37EE518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45.40% </w:t>
            </w:r>
          </w:p>
        </w:tc>
        <w:tc>
          <w:tcPr>
            <w:tcW w:w="1713" w:type="dxa"/>
            <w:shd w:val="clear" w:color="auto" w:fill="auto"/>
          </w:tcPr>
          <w:p w14:paraId="4CB98DE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30.32% </w:t>
            </w:r>
          </w:p>
        </w:tc>
        <w:tc>
          <w:tcPr>
            <w:tcW w:w="1958" w:type="dxa"/>
            <w:shd w:val="clear" w:color="auto" w:fill="auto"/>
          </w:tcPr>
          <w:p w14:paraId="058631D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59.60% </w:t>
            </w:r>
          </w:p>
        </w:tc>
      </w:tr>
      <w:tr w:rsidR="00F1160F" w:rsidRPr="00F13033" w14:paraId="34F465D4" w14:textId="77777777">
        <w:tc>
          <w:tcPr>
            <w:tcW w:w="5140" w:type="dxa"/>
            <w:tcBorders>
              <w:right w:val="single" w:sz="6" w:space="0" w:color="000000"/>
            </w:tcBorders>
            <w:shd w:val="clear" w:color="auto" w:fill="auto"/>
          </w:tcPr>
          <w:p w14:paraId="3DF440CF"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Net Worth</w:t>
            </w:r>
          </w:p>
        </w:tc>
        <w:tc>
          <w:tcPr>
            <w:tcW w:w="1713" w:type="dxa"/>
            <w:tcBorders>
              <w:left w:val="single" w:sz="6" w:space="0" w:color="000000"/>
            </w:tcBorders>
            <w:shd w:val="clear" w:color="auto" w:fill="auto"/>
          </w:tcPr>
          <w:p w14:paraId="5E670CC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36.14% </w:t>
            </w:r>
          </w:p>
        </w:tc>
        <w:tc>
          <w:tcPr>
            <w:tcW w:w="1713" w:type="dxa"/>
            <w:shd w:val="clear" w:color="auto" w:fill="auto"/>
          </w:tcPr>
          <w:p w14:paraId="326133D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54.60% </w:t>
            </w:r>
          </w:p>
        </w:tc>
        <w:tc>
          <w:tcPr>
            <w:tcW w:w="1713" w:type="dxa"/>
            <w:shd w:val="clear" w:color="auto" w:fill="auto"/>
          </w:tcPr>
          <w:p w14:paraId="560F606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69.68% </w:t>
            </w:r>
          </w:p>
        </w:tc>
        <w:tc>
          <w:tcPr>
            <w:tcW w:w="1958" w:type="dxa"/>
            <w:shd w:val="clear" w:color="auto" w:fill="auto"/>
          </w:tcPr>
          <w:p w14:paraId="26F2355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40.40% </w:t>
            </w:r>
          </w:p>
        </w:tc>
      </w:tr>
      <w:tr w:rsidR="00F1160F" w:rsidRPr="00F13033" w14:paraId="2E678E50" w14:textId="77777777">
        <w:tc>
          <w:tcPr>
            <w:tcW w:w="5140" w:type="dxa"/>
            <w:tcBorders>
              <w:right w:val="single" w:sz="6" w:space="0" w:color="000000"/>
            </w:tcBorders>
            <w:shd w:val="clear" w:color="auto" w:fill="auto"/>
          </w:tcPr>
          <w:p w14:paraId="1EF34418" w14:textId="77777777" w:rsidR="00F1160F" w:rsidRPr="00F13033" w:rsidRDefault="00F1160F">
            <w:pPr>
              <w:pStyle w:val="PasTable1"/>
              <w:jc w:val="right"/>
              <w:rPr>
                <w:rFonts w:ascii="Verdana" w:eastAsia="Verdana" w:hAnsi="Verdana" w:cs="Verdana"/>
                <w:sz w:val="20"/>
              </w:rPr>
            </w:pPr>
          </w:p>
        </w:tc>
        <w:tc>
          <w:tcPr>
            <w:tcW w:w="1713" w:type="dxa"/>
            <w:tcBorders>
              <w:left w:val="single" w:sz="6" w:space="0" w:color="000000"/>
            </w:tcBorders>
            <w:shd w:val="clear" w:color="auto" w:fill="auto"/>
          </w:tcPr>
          <w:p w14:paraId="75880A88"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7F08FDFC"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1704B30C" w14:textId="77777777" w:rsidR="00F1160F" w:rsidRPr="00F13033" w:rsidRDefault="00F1160F">
            <w:pPr>
              <w:pStyle w:val="PasTable1"/>
              <w:jc w:val="right"/>
              <w:rPr>
                <w:rFonts w:ascii="Verdana" w:eastAsia="Verdana" w:hAnsi="Verdana" w:cs="Verdana"/>
                <w:sz w:val="20"/>
              </w:rPr>
            </w:pPr>
          </w:p>
        </w:tc>
        <w:tc>
          <w:tcPr>
            <w:tcW w:w="1958" w:type="dxa"/>
            <w:shd w:val="clear" w:color="auto" w:fill="auto"/>
          </w:tcPr>
          <w:p w14:paraId="2A5588A3" w14:textId="77777777" w:rsidR="00F1160F" w:rsidRPr="00F13033" w:rsidRDefault="00F1160F">
            <w:pPr>
              <w:pStyle w:val="PasTable1"/>
              <w:jc w:val="right"/>
              <w:rPr>
                <w:rFonts w:ascii="Verdana" w:eastAsia="Verdana" w:hAnsi="Verdana" w:cs="Verdana"/>
                <w:sz w:val="20"/>
              </w:rPr>
            </w:pPr>
          </w:p>
        </w:tc>
      </w:tr>
      <w:tr w:rsidR="00F1160F" w:rsidRPr="00F13033" w14:paraId="604EE701" w14:textId="77777777">
        <w:tc>
          <w:tcPr>
            <w:tcW w:w="5140" w:type="dxa"/>
            <w:tcBorders>
              <w:right w:val="single" w:sz="6" w:space="0" w:color="000000"/>
            </w:tcBorders>
            <w:shd w:val="clear" w:color="auto" w:fill="auto"/>
          </w:tcPr>
          <w:p w14:paraId="55CB564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Percent of Sales</w:t>
            </w:r>
          </w:p>
        </w:tc>
        <w:tc>
          <w:tcPr>
            <w:tcW w:w="1713" w:type="dxa"/>
            <w:tcBorders>
              <w:left w:val="single" w:sz="6" w:space="0" w:color="000000"/>
            </w:tcBorders>
            <w:shd w:val="clear" w:color="auto" w:fill="auto"/>
          </w:tcPr>
          <w:p w14:paraId="74B992A5"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0E3BAE45"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229936F4" w14:textId="77777777" w:rsidR="00F1160F" w:rsidRPr="00F13033" w:rsidRDefault="00F1160F">
            <w:pPr>
              <w:pStyle w:val="PasTable1"/>
              <w:rPr>
                <w:rFonts w:ascii="Verdana" w:eastAsia="Verdana" w:hAnsi="Verdana" w:cs="Verdana"/>
                <w:sz w:val="20"/>
              </w:rPr>
            </w:pPr>
          </w:p>
        </w:tc>
        <w:tc>
          <w:tcPr>
            <w:tcW w:w="1958" w:type="dxa"/>
            <w:shd w:val="clear" w:color="auto" w:fill="auto"/>
          </w:tcPr>
          <w:p w14:paraId="6ADDF6B8" w14:textId="77777777" w:rsidR="00F1160F" w:rsidRPr="00F13033" w:rsidRDefault="00F1160F">
            <w:pPr>
              <w:pStyle w:val="PasTable1"/>
              <w:rPr>
                <w:rFonts w:ascii="Verdana" w:eastAsia="Verdana" w:hAnsi="Verdana" w:cs="Verdana"/>
                <w:sz w:val="20"/>
              </w:rPr>
            </w:pPr>
          </w:p>
        </w:tc>
      </w:tr>
      <w:tr w:rsidR="00F1160F" w:rsidRPr="00F13033" w14:paraId="5E2800A0" w14:textId="77777777">
        <w:tc>
          <w:tcPr>
            <w:tcW w:w="5140" w:type="dxa"/>
            <w:tcBorders>
              <w:right w:val="single" w:sz="6" w:space="0" w:color="000000"/>
            </w:tcBorders>
            <w:shd w:val="clear" w:color="auto" w:fill="auto"/>
          </w:tcPr>
          <w:p w14:paraId="4E00FC6F"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Sales</w:t>
            </w:r>
          </w:p>
        </w:tc>
        <w:tc>
          <w:tcPr>
            <w:tcW w:w="1713" w:type="dxa"/>
            <w:tcBorders>
              <w:left w:val="single" w:sz="6" w:space="0" w:color="000000"/>
            </w:tcBorders>
            <w:shd w:val="clear" w:color="auto" w:fill="auto"/>
          </w:tcPr>
          <w:p w14:paraId="16E11DD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100.00% </w:t>
            </w:r>
          </w:p>
        </w:tc>
        <w:tc>
          <w:tcPr>
            <w:tcW w:w="1713" w:type="dxa"/>
            <w:shd w:val="clear" w:color="auto" w:fill="auto"/>
          </w:tcPr>
          <w:p w14:paraId="5541BF8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100.00% </w:t>
            </w:r>
          </w:p>
        </w:tc>
        <w:tc>
          <w:tcPr>
            <w:tcW w:w="1713" w:type="dxa"/>
            <w:shd w:val="clear" w:color="auto" w:fill="auto"/>
          </w:tcPr>
          <w:p w14:paraId="565E824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100.00% </w:t>
            </w:r>
          </w:p>
        </w:tc>
        <w:tc>
          <w:tcPr>
            <w:tcW w:w="1958" w:type="dxa"/>
            <w:shd w:val="clear" w:color="auto" w:fill="auto"/>
          </w:tcPr>
          <w:p w14:paraId="02B7BF0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100.00% </w:t>
            </w:r>
          </w:p>
        </w:tc>
      </w:tr>
      <w:tr w:rsidR="00F1160F" w:rsidRPr="00F13033" w14:paraId="6C79431E" w14:textId="77777777">
        <w:tc>
          <w:tcPr>
            <w:tcW w:w="5140" w:type="dxa"/>
            <w:tcBorders>
              <w:right w:val="single" w:sz="6" w:space="0" w:color="000000"/>
            </w:tcBorders>
            <w:shd w:val="clear" w:color="auto" w:fill="auto"/>
          </w:tcPr>
          <w:p w14:paraId="3FACE3D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Gross Margin</w:t>
            </w:r>
          </w:p>
        </w:tc>
        <w:tc>
          <w:tcPr>
            <w:tcW w:w="1713" w:type="dxa"/>
            <w:tcBorders>
              <w:left w:val="single" w:sz="6" w:space="0" w:color="000000"/>
            </w:tcBorders>
            <w:shd w:val="clear" w:color="auto" w:fill="auto"/>
          </w:tcPr>
          <w:p w14:paraId="66ADF7F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90.67% </w:t>
            </w:r>
          </w:p>
        </w:tc>
        <w:tc>
          <w:tcPr>
            <w:tcW w:w="1713" w:type="dxa"/>
            <w:shd w:val="clear" w:color="auto" w:fill="auto"/>
          </w:tcPr>
          <w:p w14:paraId="3B0F7DE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90.55% </w:t>
            </w:r>
          </w:p>
        </w:tc>
        <w:tc>
          <w:tcPr>
            <w:tcW w:w="1713" w:type="dxa"/>
            <w:shd w:val="clear" w:color="auto" w:fill="auto"/>
          </w:tcPr>
          <w:p w14:paraId="5C5EBED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90.75% </w:t>
            </w:r>
          </w:p>
        </w:tc>
        <w:tc>
          <w:tcPr>
            <w:tcW w:w="1958" w:type="dxa"/>
            <w:shd w:val="clear" w:color="auto" w:fill="auto"/>
          </w:tcPr>
          <w:p w14:paraId="39CC44D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0.00% </w:t>
            </w:r>
          </w:p>
        </w:tc>
      </w:tr>
      <w:tr w:rsidR="00F1160F" w:rsidRPr="00F13033" w14:paraId="2E306BA2" w14:textId="77777777">
        <w:tc>
          <w:tcPr>
            <w:tcW w:w="5140" w:type="dxa"/>
            <w:tcBorders>
              <w:right w:val="single" w:sz="6" w:space="0" w:color="000000"/>
            </w:tcBorders>
            <w:shd w:val="clear" w:color="auto" w:fill="auto"/>
          </w:tcPr>
          <w:p w14:paraId="0310C865"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Selling, General &amp; Administrative Expenses</w:t>
            </w:r>
          </w:p>
        </w:tc>
        <w:tc>
          <w:tcPr>
            <w:tcW w:w="1713" w:type="dxa"/>
            <w:tcBorders>
              <w:left w:val="single" w:sz="6" w:space="0" w:color="000000"/>
            </w:tcBorders>
            <w:shd w:val="clear" w:color="auto" w:fill="auto"/>
          </w:tcPr>
          <w:p w14:paraId="35E46CC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80.80% </w:t>
            </w:r>
          </w:p>
        </w:tc>
        <w:tc>
          <w:tcPr>
            <w:tcW w:w="1713" w:type="dxa"/>
            <w:shd w:val="clear" w:color="auto" w:fill="auto"/>
          </w:tcPr>
          <w:p w14:paraId="172E274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73.69% </w:t>
            </w:r>
          </w:p>
        </w:tc>
        <w:tc>
          <w:tcPr>
            <w:tcW w:w="1713" w:type="dxa"/>
            <w:shd w:val="clear" w:color="auto" w:fill="auto"/>
          </w:tcPr>
          <w:p w14:paraId="60A67C0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68.23% </w:t>
            </w:r>
          </w:p>
        </w:tc>
        <w:tc>
          <w:tcPr>
            <w:tcW w:w="1958" w:type="dxa"/>
            <w:shd w:val="clear" w:color="auto" w:fill="auto"/>
          </w:tcPr>
          <w:p w14:paraId="6DF013B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72.30% </w:t>
            </w:r>
          </w:p>
        </w:tc>
      </w:tr>
      <w:tr w:rsidR="00F1160F" w:rsidRPr="00F13033" w14:paraId="43514BCB" w14:textId="77777777">
        <w:tc>
          <w:tcPr>
            <w:tcW w:w="5140" w:type="dxa"/>
            <w:tcBorders>
              <w:right w:val="single" w:sz="6" w:space="0" w:color="000000"/>
            </w:tcBorders>
            <w:shd w:val="clear" w:color="auto" w:fill="auto"/>
          </w:tcPr>
          <w:p w14:paraId="129DE2EC"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Advertising Expenses</w:t>
            </w:r>
          </w:p>
        </w:tc>
        <w:tc>
          <w:tcPr>
            <w:tcW w:w="1713" w:type="dxa"/>
            <w:tcBorders>
              <w:left w:val="single" w:sz="6" w:space="0" w:color="000000"/>
            </w:tcBorders>
            <w:shd w:val="clear" w:color="auto" w:fill="auto"/>
          </w:tcPr>
          <w:p w14:paraId="4E172CA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2.78% </w:t>
            </w:r>
          </w:p>
        </w:tc>
        <w:tc>
          <w:tcPr>
            <w:tcW w:w="1713" w:type="dxa"/>
            <w:shd w:val="clear" w:color="auto" w:fill="auto"/>
          </w:tcPr>
          <w:p w14:paraId="6A1825D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2.91% </w:t>
            </w:r>
          </w:p>
        </w:tc>
        <w:tc>
          <w:tcPr>
            <w:tcW w:w="1713" w:type="dxa"/>
            <w:shd w:val="clear" w:color="auto" w:fill="auto"/>
          </w:tcPr>
          <w:p w14:paraId="3B70343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2.89% </w:t>
            </w:r>
          </w:p>
        </w:tc>
        <w:tc>
          <w:tcPr>
            <w:tcW w:w="1958" w:type="dxa"/>
            <w:shd w:val="clear" w:color="auto" w:fill="auto"/>
          </w:tcPr>
          <w:p w14:paraId="5A8F378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2.70% </w:t>
            </w:r>
          </w:p>
        </w:tc>
      </w:tr>
      <w:tr w:rsidR="00F1160F" w:rsidRPr="00F13033" w14:paraId="0D07E12E" w14:textId="77777777">
        <w:tc>
          <w:tcPr>
            <w:tcW w:w="5140" w:type="dxa"/>
            <w:tcBorders>
              <w:right w:val="single" w:sz="6" w:space="0" w:color="000000"/>
            </w:tcBorders>
            <w:shd w:val="clear" w:color="auto" w:fill="auto"/>
          </w:tcPr>
          <w:p w14:paraId="20D5953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Profit Before Interest and Taxes</w:t>
            </w:r>
          </w:p>
        </w:tc>
        <w:tc>
          <w:tcPr>
            <w:tcW w:w="1713" w:type="dxa"/>
            <w:tcBorders>
              <w:left w:val="single" w:sz="6" w:space="0" w:color="000000"/>
            </w:tcBorders>
            <w:shd w:val="clear" w:color="auto" w:fill="auto"/>
          </w:tcPr>
          <w:p w14:paraId="3CCA637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17.67% </w:t>
            </w:r>
          </w:p>
        </w:tc>
        <w:tc>
          <w:tcPr>
            <w:tcW w:w="1713" w:type="dxa"/>
            <w:shd w:val="clear" w:color="auto" w:fill="auto"/>
          </w:tcPr>
          <w:p w14:paraId="3B56386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26.71% </w:t>
            </w:r>
          </w:p>
        </w:tc>
        <w:tc>
          <w:tcPr>
            <w:tcW w:w="1713" w:type="dxa"/>
            <w:shd w:val="clear" w:color="auto" w:fill="auto"/>
          </w:tcPr>
          <w:p w14:paraId="75BD8F8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34.12% </w:t>
            </w:r>
          </w:p>
        </w:tc>
        <w:tc>
          <w:tcPr>
            <w:tcW w:w="1958" w:type="dxa"/>
            <w:shd w:val="clear" w:color="auto" w:fill="auto"/>
          </w:tcPr>
          <w:p w14:paraId="0438AB1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2.60% </w:t>
            </w:r>
          </w:p>
        </w:tc>
      </w:tr>
      <w:tr w:rsidR="00F1160F" w:rsidRPr="00F13033" w14:paraId="74DA800D" w14:textId="77777777">
        <w:tc>
          <w:tcPr>
            <w:tcW w:w="5140" w:type="dxa"/>
            <w:tcBorders>
              <w:right w:val="single" w:sz="6" w:space="0" w:color="000000"/>
            </w:tcBorders>
            <w:shd w:val="clear" w:color="auto" w:fill="auto"/>
          </w:tcPr>
          <w:p w14:paraId="02565D0F" w14:textId="77777777" w:rsidR="00F1160F" w:rsidRPr="00F13033" w:rsidRDefault="00F1160F">
            <w:pPr>
              <w:pStyle w:val="PasTable1"/>
              <w:jc w:val="right"/>
              <w:rPr>
                <w:rFonts w:ascii="Verdana" w:eastAsia="Verdana" w:hAnsi="Verdana" w:cs="Verdana"/>
                <w:sz w:val="20"/>
              </w:rPr>
            </w:pPr>
          </w:p>
        </w:tc>
        <w:tc>
          <w:tcPr>
            <w:tcW w:w="1713" w:type="dxa"/>
            <w:tcBorders>
              <w:left w:val="single" w:sz="6" w:space="0" w:color="000000"/>
            </w:tcBorders>
            <w:shd w:val="clear" w:color="auto" w:fill="auto"/>
          </w:tcPr>
          <w:p w14:paraId="463CB688"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22334E16"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254761D5" w14:textId="77777777" w:rsidR="00F1160F" w:rsidRPr="00F13033" w:rsidRDefault="00F1160F">
            <w:pPr>
              <w:pStyle w:val="PasTable1"/>
              <w:jc w:val="right"/>
              <w:rPr>
                <w:rFonts w:ascii="Verdana" w:eastAsia="Verdana" w:hAnsi="Verdana" w:cs="Verdana"/>
                <w:sz w:val="20"/>
              </w:rPr>
            </w:pPr>
          </w:p>
        </w:tc>
        <w:tc>
          <w:tcPr>
            <w:tcW w:w="1958" w:type="dxa"/>
            <w:shd w:val="clear" w:color="auto" w:fill="auto"/>
          </w:tcPr>
          <w:p w14:paraId="3E80F8ED" w14:textId="77777777" w:rsidR="00F1160F" w:rsidRPr="00F13033" w:rsidRDefault="00F1160F">
            <w:pPr>
              <w:pStyle w:val="PasTable1"/>
              <w:jc w:val="right"/>
              <w:rPr>
                <w:rFonts w:ascii="Verdana" w:eastAsia="Verdana" w:hAnsi="Verdana" w:cs="Verdana"/>
                <w:sz w:val="20"/>
              </w:rPr>
            </w:pPr>
          </w:p>
        </w:tc>
      </w:tr>
      <w:tr w:rsidR="00F1160F" w:rsidRPr="00F13033" w14:paraId="0C8A091C" w14:textId="77777777">
        <w:tc>
          <w:tcPr>
            <w:tcW w:w="5140" w:type="dxa"/>
            <w:tcBorders>
              <w:right w:val="single" w:sz="6" w:space="0" w:color="000000"/>
            </w:tcBorders>
            <w:shd w:val="clear" w:color="auto" w:fill="auto"/>
          </w:tcPr>
          <w:p w14:paraId="7D6F586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Main Ratios</w:t>
            </w:r>
          </w:p>
        </w:tc>
        <w:tc>
          <w:tcPr>
            <w:tcW w:w="1713" w:type="dxa"/>
            <w:tcBorders>
              <w:left w:val="single" w:sz="6" w:space="0" w:color="000000"/>
            </w:tcBorders>
            <w:shd w:val="clear" w:color="auto" w:fill="auto"/>
          </w:tcPr>
          <w:p w14:paraId="339F2DA0"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7CA6349A"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0F3D0437" w14:textId="77777777" w:rsidR="00F1160F" w:rsidRPr="00F13033" w:rsidRDefault="00F1160F">
            <w:pPr>
              <w:pStyle w:val="PasTable1"/>
              <w:rPr>
                <w:rFonts w:ascii="Verdana" w:eastAsia="Verdana" w:hAnsi="Verdana" w:cs="Verdana"/>
                <w:sz w:val="20"/>
              </w:rPr>
            </w:pPr>
          </w:p>
        </w:tc>
        <w:tc>
          <w:tcPr>
            <w:tcW w:w="1958" w:type="dxa"/>
            <w:shd w:val="clear" w:color="auto" w:fill="auto"/>
          </w:tcPr>
          <w:p w14:paraId="32D766A8" w14:textId="77777777" w:rsidR="00F1160F" w:rsidRPr="00F13033" w:rsidRDefault="00F1160F">
            <w:pPr>
              <w:pStyle w:val="PasTable1"/>
              <w:rPr>
                <w:rFonts w:ascii="Verdana" w:eastAsia="Verdana" w:hAnsi="Verdana" w:cs="Verdana"/>
                <w:sz w:val="20"/>
              </w:rPr>
            </w:pPr>
          </w:p>
        </w:tc>
      </w:tr>
      <w:tr w:rsidR="00F1160F" w:rsidRPr="00F13033" w14:paraId="14ABD3AB" w14:textId="77777777">
        <w:tc>
          <w:tcPr>
            <w:tcW w:w="5140" w:type="dxa"/>
            <w:tcBorders>
              <w:right w:val="single" w:sz="6" w:space="0" w:color="000000"/>
            </w:tcBorders>
            <w:shd w:val="clear" w:color="auto" w:fill="auto"/>
          </w:tcPr>
          <w:p w14:paraId="268C34FD"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Current</w:t>
            </w:r>
          </w:p>
        </w:tc>
        <w:tc>
          <w:tcPr>
            <w:tcW w:w="1713" w:type="dxa"/>
            <w:tcBorders>
              <w:left w:val="single" w:sz="6" w:space="0" w:color="000000"/>
            </w:tcBorders>
            <w:shd w:val="clear" w:color="auto" w:fill="auto"/>
          </w:tcPr>
          <w:p w14:paraId="6BD9A22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10.23 </w:t>
            </w:r>
          </w:p>
        </w:tc>
        <w:tc>
          <w:tcPr>
            <w:tcW w:w="1713" w:type="dxa"/>
            <w:shd w:val="clear" w:color="auto" w:fill="auto"/>
          </w:tcPr>
          <w:p w14:paraId="172DAC2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16.52 </w:t>
            </w:r>
          </w:p>
        </w:tc>
        <w:tc>
          <w:tcPr>
            <w:tcW w:w="1713" w:type="dxa"/>
            <w:shd w:val="clear" w:color="auto" w:fill="auto"/>
          </w:tcPr>
          <w:p w14:paraId="4E30FCE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21.34 </w:t>
            </w:r>
          </w:p>
        </w:tc>
        <w:tc>
          <w:tcPr>
            <w:tcW w:w="1958" w:type="dxa"/>
            <w:shd w:val="clear" w:color="auto" w:fill="auto"/>
          </w:tcPr>
          <w:p w14:paraId="4862E30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1.23 </w:t>
            </w:r>
          </w:p>
        </w:tc>
      </w:tr>
      <w:tr w:rsidR="00F1160F" w:rsidRPr="00F13033" w14:paraId="29762AED" w14:textId="77777777">
        <w:tc>
          <w:tcPr>
            <w:tcW w:w="5140" w:type="dxa"/>
            <w:tcBorders>
              <w:right w:val="single" w:sz="6" w:space="0" w:color="000000"/>
            </w:tcBorders>
            <w:shd w:val="clear" w:color="auto" w:fill="auto"/>
          </w:tcPr>
          <w:p w14:paraId="1EE3F7F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Quick</w:t>
            </w:r>
          </w:p>
        </w:tc>
        <w:tc>
          <w:tcPr>
            <w:tcW w:w="1713" w:type="dxa"/>
            <w:tcBorders>
              <w:left w:val="single" w:sz="6" w:space="0" w:color="000000"/>
            </w:tcBorders>
            <w:shd w:val="clear" w:color="auto" w:fill="auto"/>
          </w:tcPr>
          <w:p w14:paraId="2AACF5C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9.96 </w:t>
            </w:r>
          </w:p>
        </w:tc>
        <w:tc>
          <w:tcPr>
            <w:tcW w:w="1713" w:type="dxa"/>
            <w:shd w:val="clear" w:color="auto" w:fill="auto"/>
          </w:tcPr>
          <w:p w14:paraId="485DC9D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15.57 </w:t>
            </w:r>
          </w:p>
        </w:tc>
        <w:tc>
          <w:tcPr>
            <w:tcW w:w="1713" w:type="dxa"/>
            <w:shd w:val="clear" w:color="auto" w:fill="auto"/>
          </w:tcPr>
          <w:p w14:paraId="5114B17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20.39 </w:t>
            </w:r>
          </w:p>
        </w:tc>
        <w:tc>
          <w:tcPr>
            <w:tcW w:w="1958" w:type="dxa"/>
            <w:shd w:val="clear" w:color="auto" w:fill="auto"/>
          </w:tcPr>
          <w:p w14:paraId="21EA02B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0.83 </w:t>
            </w:r>
          </w:p>
        </w:tc>
      </w:tr>
      <w:tr w:rsidR="00F1160F" w:rsidRPr="00F13033" w14:paraId="2474F85D" w14:textId="77777777">
        <w:tc>
          <w:tcPr>
            <w:tcW w:w="5140" w:type="dxa"/>
            <w:tcBorders>
              <w:right w:val="single" w:sz="6" w:space="0" w:color="000000"/>
            </w:tcBorders>
            <w:shd w:val="clear" w:color="auto" w:fill="auto"/>
          </w:tcPr>
          <w:p w14:paraId="35598BC8"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Debt to Total Assets</w:t>
            </w:r>
          </w:p>
        </w:tc>
        <w:tc>
          <w:tcPr>
            <w:tcW w:w="1713" w:type="dxa"/>
            <w:tcBorders>
              <w:left w:val="single" w:sz="6" w:space="0" w:color="000000"/>
            </w:tcBorders>
            <w:shd w:val="clear" w:color="auto" w:fill="auto"/>
          </w:tcPr>
          <w:p w14:paraId="47544EA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63.86% </w:t>
            </w:r>
          </w:p>
        </w:tc>
        <w:tc>
          <w:tcPr>
            <w:tcW w:w="1713" w:type="dxa"/>
            <w:shd w:val="clear" w:color="auto" w:fill="auto"/>
          </w:tcPr>
          <w:p w14:paraId="085A0BB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45.40% </w:t>
            </w:r>
          </w:p>
        </w:tc>
        <w:tc>
          <w:tcPr>
            <w:tcW w:w="1713" w:type="dxa"/>
            <w:shd w:val="clear" w:color="auto" w:fill="auto"/>
          </w:tcPr>
          <w:p w14:paraId="018094B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30.32% </w:t>
            </w:r>
          </w:p>
        </w:tc>
        <w:tc>
          <w:tcPr>
            <w:tcW w:w="1958" w:type="dxa"/>
            <w:shd w:val="clear" w:color="auto" w:fill="auto"/>
          </w:tcPr>
          <w:p w14:paraId="3CD7236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59.60% </w:t>
            </w:r>
          </w:p>
        </w:tc>
      </w:tr>
      <w:tr w:rsidR="00F1160F" w:rsidRPr="00F13033" w14:paraId="35C1756B" w14:textId="77777777">
        <w:tc>
          <w:tcPr>
            <w:tcW w:w="5140" w:type="dxa"/>
            <w:tcBorders>
              <w:right w:val="single" w:sz="6" w:space="0" w:color="000000"/>
            </w:tcBorders>
            <w:shd w:val="clear" w:color="auto" w:fill="auto"/>
          </w:tcPr>
          <w:p w14:paraId="3668C89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Pre-tax Return on Net Worth</w:t>
            </w:r>
          </w:p>
        </w:tc>
        <w:tc>
          <w:tcPr>
            <w:tcW w:w="1713" w:type="dxa"/>
            <w:tcBorders>
              <w:left w:val="single" w:sz="6" w:space="0" w:color="000000"/>
            </w:tcBorders>
            <w:shd w:val="clear" w:color="auto" w:fill="auto"/>
          </w:tcPr>
          <w:p w14:paraId="6CE473F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63.15% </w:t>
            </w:r>
          </w:p>
        </w:tc>
        <w:tc>
          <w:tcPr>
            <w:tcW w:w="1713" w:type="dxa"/>
            <w:shd w:val="clear" w:color="auto" w:fill="auto"/>
          </w:tcPr>
          <w:p w14:paraId="1342AC0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70.03% </w:t>
            </w:r>
          </w:p>
        </w:tc>
        <w:tc>
          <w:tcPr>
            <w:tcW w:w="1713" w:type="dxa"/>
            <w:shd w:val="clear" w:color="auto" w:fill="auto"/>
          </w:tcPr>
          <w:p w14:paraId="7FCE001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64.54% </w:t>
            </w:r>
          </w:p>
        </w:tc>
        <w:tc>
          <w:tcPr>
            <w:tcW w:w="1958" w:type="dxa"/>
            <w:shd w:val="clear" w:color="auto" w:fill="auto"/>
          </w:tcPr>
          <w:p w14:paraId="1CE5C4F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2.80% </w:t>
            </w:r>
          </w:p>
        </w:tc>
      </w:tr>
      <w:tr w:rsidR="00F1160F" w:rsidRPr="00F13033" w14:paraId="1DFDFD7D" w14:textId="77777777">
        <w:tc>
          <w:tcPr>
            <w:tcW w:w="5140" w:type="dxa"/>
            <w:tcBorders>
              <w:right w:val="single" w:sz="6" w:space="0" w:color="000000"/>
            </w:tcBorders>
            <w:shd w:val="clear" w:color="auto" w:fill="auto"/>
          </w:tcPr>
          <w:p w14:paraId="59C26D3A"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Pre-tax Return on Assets</w:t>
            </w:r>
          </w:p>
        </w:tc>
        <w:tc>
          <w:tcPr>
            <w:tcW w:w="1713" w:type="dxa"/>
            <w:tcBorders>
              <w:left w:val="single" w:sz="6" w:space="0" w:color="000000"/>
            </w:tcBorders>
            <w:shd w:val="clear" w:color="auto" w:fill="auto"/>
          </w:tcPr>
          <w:p w14:paraId="12E51E5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22.83% </w:t>
            </w:r>
          </w:p>
        </w:tc>
        <w:tc>
          <w:tcPr>
            <w:tcW w:w="1713" w:type="dxa"/>
            <w:shd w:val="clear" w:color="auto" w:fill="auto"/>
          </w:tcPr>
          <w:p w14:paraId="7ACABCE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38.23% </w:t>
            </w:r>
          </w:p>
        </w:tc>
        <w:tc>
          <w:tcPr>
            <w:tcW w:w="1713" w:type="dxa"/>
            <w:shd w:val="clear" w:color="auto" w:fill="auto"/>
          </w:tcPr>
          <w:p w14:paraId="4EBD27E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44.97% </w:t>
            </w:r>
          </w:p>
        </w:tc>
        <w:tc>
          <w:tcPr>
            <w:tcW w:w="1958" w:type="dxa"/>
            <w:shd w:val="clear" w:color="auto" w:fill="auto"/>
          </w:tcPr>
          <w:p w14:paraId="49B0C83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6.90% </w:t>
            </w:r>
          </w:p>
        </w:tc>
      </w:tr>
      <w:tr w:rsidR="00F1160F" w:rsidRPr="00F13033" w14:paraId="638B8CC3" w14:textId="77777777">
        <w:tc>
          <w:tcPr>
            <w:tcW w:w="5140" w:type="dxa"/>
            <w:tcBorders>
              <w:right w:val="single" w:sz="6" w:space="0" w:color="000000"/>
            </w:tcBorders>
            <w:shd w:val="clear" w:color="auto" w:fill="auto"/>
          </w:tcPr>
          <w:p w14:paraId="33F26287" w14:textId="77777777" w:rsidR="00F1160F" w:rsidRPr="00F13033" w:rsidRDefault="00F1160F">
            <w:pPr>
              <w:pStyle w:val="PasTable1"/>
              <w:jc w:val="right"/>
              <w:rPr>
                <w:rFonts w:ascii="Verdana" w:eastAsia="Verdana" w:hAnsi="Verdana" w:cs="Verdana"/>
                <w:sz w:val="20"/>
              </w:rPr>
            </w:pPr>
          </w:p>
        </w:tc>
        <w:tc>
          <w:tcPr>
            <w:tcW w:w="1713" w:type="dxa"/>
            <w:tcBorders>
              <w:left w:val="single" w:sz="6" w:space="0" w:color="000000"/>
            </w:tcBorders>
            <w:shd w:val="clear" w:color="auto" w:fill="auto"/>
          </w:tcPr>
          <w:p w14:paraId="74BA9EC5"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3669E194"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16FFC7E8" w14:textId="77777777" w:rsidR="00F1160F" w:rsidRPr="00F13033" w:rsidRDefault="00F1160F">
            <w:pPr>
              <w:pStyle w:val="PasTable1"/>
              <w:jc w:val="right"/>
              <w:rPr>
                <w:rFonts w:ascii="Verdana" w:eastAsia="Verdana" w:hAnsi="Verdana" w:cs="Verdana"/>
                <w:sz w:val="20"/>
              </w:rPr>
            </w:pPr>
          </w:p>
        </w:tc>
        <w:tc>
          <w:tcPr>
            <w:tcW w:w="1958" w:type="dxa"/>
            <w:shd w:val="clear" w:color="auto" w:fill="auto"/>
          </w:tcPr>
          <w:p w14:paraId="6DA4BA4A" w14:textId="77777777" w:rsidR="00F1160F" w:rsidRPr="00F13033" w:rsidRDefault="00F1160F">
            <w:pPr>
              <w:pStyle w:val="PasTable1"/>
              <w:jc w:val="right"/>
              <w:rPr>
                <w:rFonts w:ascii="Verdana" w:eastAsia="Verdana" w:hAnsi="Verdana" w:cs="Verdana"/>
                <w:sz w:val="20"/>
              </w:rPr>
            </w:pPr>
          </w:p>
        </w:tc>
      </w:tr>
      <w:tr w:rsidR="00F1160F" w:rsidRPr="00F13033" w14:paraId="4A08F3EA" w14:textId="77777777">
        <w:tc>
          <w:tcPr>
            <w:tcW w:w="5140" w:type="dxa"/>
            <w:tcBorders>
              <w:right w:val="single" w:sz="6" w:space="0" w:color="000000"/>
            </w:tcBorders>
            <w:shd w:val="clear" w:color="auto" w:fill="auto"/>
          </w:tcPr>
          <w:p w14:paraId="7BA3F39F"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Additional Ratios</w:t>
            </w:r>
          </w:p>
        </w:tc>
        <w:tc>
          <w:tcPr>
            <w:tcW w:w="1713" w:type="dxa"/>
            <w:tcBorders>
              <w:left w:val="single" w:sz="6" w:space="0" w:color="000000"/>
            </w:tcBorders>
            <w:shd w:val="clear" w:color="auto" w:fill="auto"/>
          </w:tcPr>
          <w:p w14:paraId="5BC6125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1</w:t>
            </w:r>
          </w:p>
        </w:tc>
        <w:tc>
          <w:tcPr>
            <w:tcW w:w="1713" w:type="dxa"/>
            <w:shd w:val="clear" w:color="auto" w:fill="auto"/>
          </w:tcPr>
          <w:p w14:paraId="58BAB64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2</w:t>
            </w:r>
          </w:p>
        </w:tc>
        <w:tc>
          <w:tcPr>
            <w:tcW w:w="1713" w:type="dxa"/>
            <w:shd w:val="clear" w:color="auto" w:fill="auto"/>
          </w:tcPr>
          <w:p w14:paraId="0DEF826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Year 3</w:t>
            </w:r>
          </w:p>
        </w:tc>
        <w:tc>
          <w:tcPr>
            <w:tcW w:w="1958" w:type="dxa"/>
            <w:shd w:val="clear" w:color="auto" w:fill="auto"/>
          </w:tcPr>
          <w:p w14:paraId="3869B31B" w14:textId="77777777" w:rsidR="00F1160F" w:rsidRPr="00F13033" w:rsidRDefault="00F1160F">
            <w:pPr>
              <w:pStyle w:val="PasTable1"/>
              <w:jc w:val="right"/>
              <w:rPr>
                <w:rFonts w:ascii="Verdana" w:eastAsia="Verdana" w:hAnsi="Verdana" w:cs="Verdana"/>
                <w:sz w:val="20"/>
              </w:rPr>
            </w:pPr>
          </w:p>
        </w:tc>
      </w:tr>
      <w:tr w:rsidR="00F1160F" w:rsidRPr="00F13033" w14:paraId="0413D371" w14:textId="77777777">
        <w:tc>
          <w:tcPr>
            <w:tcW w:w="5140" w:type="dxa"/>
            <w:tcBorders>
              <w:right w:val="single" w:sz="6" w:space="0" w:color="000000"/>
            </w:tcBorders>
            <w:shd w:val="clear" w:color="auto" w:fill="auto"/>
          </w:tcPr>
          <w:p w14:paraId="5482416E"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Net Profit Margin</w:t>
            </w:r>
          </w:p>
        </w:tc>
        <w:tc>
          <w:tcPr>
            <w:tcW w:w="1713" w:type="dxa"/>
            <w:tcBorders>
              <w:left w:val="single" w:sz="6" w:space="0" w:color="000000"/>
            </w:tcBorders>
            <w:shd w:val="clear" w:color="auto" w:fill="auto"/>
          </w:tcPr>
          <w:p w14:paraId="2415089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9.87% </w:t>
            </w:r>
          </w:p>
        </w:tc>
        <w:tc>
          <w:tcPr>
            <w:tcW w:w="1713" w:type="dxa"/>
            <w:shd w:val="clear" w:color="auto" w:fill="auto"/>
          </w:tcPr>
          <w:p w14:paraId="55F7EE8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16.86% </w:t>
            </w:r>
          </w:p>
        </w:tc>
        <w:tc>
          <w:tcPr>
            <w:tcW w:w="1713" w:type="dxa"/>
            <w:shd w:val="clear" w:color="auto" w:fill="auto"/>
          </w:tcPr>
          <w:p w14:paraId="2385E70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22.53% </w:t>
            </w:r>
          </w:p>
        </w:tc>
        <w:tc>
          <w:tcPr>
            <w:tcW w:w="1958" w:type="dxa"/>
            <w:shd w:val="clear" w:color="auto" w:fill="auto"/>
          </w:tcPr>
          <w:p w14:paraId="62FC4C9B"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4FC9A4B5" w14:textId="77777777">
        <w:tc>
          <w:tcPr>
            <w:tcW w:w="5140" w:type="dxa"/>
            <w:tcBorders>
              <w:right w:val="single" w:sz="6" w:space="0" w:color="000000"/>
            </w:tcBorders>
            <w:shd w:val="clear" w:color="auto" w:fill="auto"/>
          </w:tcPr>
          <w:p w14:paraId="07A35691"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Return on Equity</w:t>
            </w:r>
          </w:p>
        </w:tc>
        <w:tc>
          <w:tcPr>
            <w:tcW w:w="1713" w:type="dxa"/>
            <w:tcBorders>
              <w:left w:val="single" w:sz="6" w:space="0" w:color="000000"/>
            </w:tcBorders>
            <w:shd w:val="clear" w:color="auto" w:fill="auto"/>
          </w:tcPr>
          <w:p w14:paraId="203CBB3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44.21% </w:t>
            </w:r>
          </w:p>
        </w:tc>
        <w:tc>
          <w:tcPr>
            <w:tcW w:w="1713" w:type="dxa"/>
            <w:shd w:val="clear" w:color="auto" w:fill="auto"/>
          </w:tcPr>
          <w:p w14:paraId="54E6EBD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49.02% </w:t>
            </w:r>
          </w:p>
        </w:tc>
        <w:tc>
          <w:tcPr>
            <w:tcW w:w="1713" w:type="dxa"/>
            <w:shd w:val="clear" w:color="auto" w:fill="auto"/>
          </w:tcPr>
          <w:p w14:paraId="39F2A68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45.18% </w:t>
            </w:r>
          </w:p>
        </w:tc>
        <w:tc>
          <w:tcPr>
            <w:tcW w:w="1958" w:type="dxa"/>
            <w:shd w:val="clear" w:color="auto" w:fill="auto"/>
          </w:tcPr>
          <w:p w14:paraId="2CEB091F"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0C67CE12" w14:textId="77777777">
        <w:tc>
          <w:tcPr>
            <w:tcW w:w="5140" w:type="dxa"/>
            <w:tcBorders>
              <w:right w:val="single" w:sz="6" w:space="0" w:color="000000"/>
            </w:tcBorders>
            <w:shd w:val="clear" w:color="auto" w:fill="auto"/>
          </w:tcPr>
          <w:p w14:paraId="05C0814F" w14:textId="77777777" w:rsidR="00F1160F" w:rsidRPr="00F13033" w:rsidRDefault="00F1160F">
            <w:pPr>
              <w:pStyle w:val="PasTable1"/>
              <w:jc w:val="right"/>
              <w:rPr>
                <w:rFonts w:ascii="Verdana" w:eastAsia="Verdana" w:hAnsi="Verdana" w:cs="Verdana"/>
                <w:sz w:val="20"/>
              </w:rPr>
            </w:pPr>
          </w:p>
        </w:tc>
        <w:tc>
          <w:tcPr>
            <w:tcW w:w="1713" w:type="dxa"/>
            <w:tcBorders>
              <w:left w:val="single" w:sz="6" w:space="0" w:color="000000"/>
            </w:tcBorders>
            <w:shd w:val="clear" w:color="auto" w:fill="auto"/>
          </w:tcPr>
          <w:p w14:paraId="452D671A"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79D91B25"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18F35E51" w14:textId="77777777" w:rsidR="00F1160F" w:rsidRPr="00F13033" w:rsidRDefault="00F1160F">
            <w:pPr>
              <w:pStyle w:val="PasTable1"/>
              <w:jc w:val="right"/>
              <w:rPr>
                <w:rFonts w:ascii="Verdana" w:eastAsia="Verdana" w:hAnsi="Verdana" w:cs="Verdana"/>
                <w:sz w:val="20"/>
              </w:rPr>
            </w:pPr>
          </w:p>
        </w:tc>
        <w:tc>
          <w:tcPr>
            <w:tcW w:w="1958" w:type="dxa"/>
            <w:shd w:val="clear" w:color="auto" w:fill="auto"/>
          </w:tcPr>
          <w:p w14:paraId="4B761747" w14:textId="77777777" w:rsidR="00F1160F" w:rsidRPr="00F13033" w:rsidRDefault="00F1160F">
            <w:pPr>
              <w:pStyle w:val="PasTable1"/>
              <w:jc w:val="right"/>
              <w:rPr>
                <w:rFonts w:ascii="Verdana" w:eastAsia="Verdana" w:hAnsi="Verdana" w:cs="Verdana"/>
                <w:sz w:val="20"/>
              </w:rPr>
            </w:pPr>
          </w:p>
        </w:tc>
      </w:tr>
      <w:tr w:rsidR="00F1160F" w:rsidRPr="00F13033" w14:paraId="1BB6FA5D" w14:textId="77777777">
        <w:tc>
          <w:tcPr>
            <w:tcW w:w="5140" w:type="dxa"/>
            <w:tcBorders>
              <w:right w:val="single" w:sz="6" w:space="0" w:color="000000"/>
            </w:tcBorders>
            <w:shd w:val="clear" w:color="auto" w:fill="auto"/>
          </w:tcPr>
          <w:p w14:paraId="055942C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Activity Ratios</w:t>
            </w:r>
          </w:p>
        </w:tc>
        <w:tc>
          <w:tcPr>
            <w:tcW w:w="1713" w:type="dxa"/>
            <w:tcBorders>
              <w:left w:val="single" w:sz="6" w:space="0" w:color="000000"/>
            </w:tcBorders>
            <w:shd w:val="clear" w:color="auto" w:fill="auto"/>
          </w:tcPr>
          <w:p w14:paraId="4C62EB7C"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09F0DA2E"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77EEB9ED" w14:textId="77777777" w:rsidR="00F1160F" w:rsidRPr="00F13033" w:rsidRDefault="00F1160F">
            <w:pPr>
              <w:pStyle w:val="PasTable1"/>
              <w:rPr>
                <w:rFonts w:ascii="Verdana" w:eastAsia="Verdana" w:hAnsi="Verdana" w:cs="Verdana"/>
                <w:sz w:val="20"/>
              </w:rPr>
            </w:pPr>
          </w:p>
        </w:tc>
        <w:tc>
          <w:tcPr>
            <w:tcW w:w="1958" w:type="dxa"/>
            <w:shd w:val="clear" w:color="auto" w:fill="auto"/>
          </w:tcPr>
          <w:p w14:paraId="1C5FA12D" w14:textId="77777777" w:rsidR="00F1160F" w:rsidRPr="00F13033" w:rsidRDefault="00F1160F">
            <w:pPr>
              <w:pStyle w:val="PasTable1"/>
              <w:rPr>
                <w:rFonts w:ascii="Verdana" w:eastAsia="Verdana" w:hAnsi="Verdana" w:cs="Verdana"/>
                <w:sz w:val="20"/>
              </w:rPr>
            </w:pPr>
          </w:p>
        </w:tc>
      </w:tr>
      <w:tr w:rsidR="00F1160F" w:rsidRPr="00F13033" w14:paraId="44D679A4" w14:textId="77777777">
        <w:tc>
          <w:tcPr>
            <w:tcW w:w="5140" w:type="dxa"/>
            <w:tcBorders>
              <w:right w:val="single" w:sz="6" w:space="0" w:color="000000"/>
            </w:tcBorders>
            <w:shd w:val="clear" w:color="auto" w:fill="auto"/>
          </w:tcPr>
          <w:p w14:paraId="55AF9268"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Inventory Turnover</w:t>
            </w:r>
          </w:p>
        </w:tc>
        <w:tc>
          <w:tcPr>
            <w:tcW w:w="1713" w:type="dxa"/>
            <w:tcBorders>
              <w:left w:val="single" w:sz="6" w:space="0" w:color="000000"/>
            </w:tcBorders>
            <w:shd w:val="clear" w:color="auto" w:fill="auto"/>
          </w:tcPr>
          <w:p w14:paraId="4B908AB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3.95 </w:t>
            </w:r>
          </w:p>
        </w:tc>
        <w:tc>
          <w:tcPr>
            <w:tcW w:w="1713" w:type="dxa"/>
            <w:shd w:val="clear" w:color="auto" w:fill="auto"/>
          </w:tcPr>
          <w:p w14:paraId="0325FCF4"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4.62 </w:t>
            </w:r>
          </w:p>
        </w:tc>
        <w:tc>
          <w:tcPr>
            <w:tcW w:w="1713" w:type="dxa"/>
            <w:shd w:val="clear" w:color="auto" w:fill="auto"/>
          </w:tcPr>
          <w:p w14:paraId="6365BCC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3.46 </w:t>
            </w:r>
          </w:p>
        </w:tc>
        <w:tc>
          <w:tcPr>
            <w:tcW w:w="1958" w:type="dxa"/>
            <w:shd w:val="clear" w:color="auto" w:fill="auto"/>
          </w:tcPr>
          <w:p w14:paraId="510841F0"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615CCEDE" w14:textId="77777777">
        <w:tc>
          <w:tcPr>
            <w:tcW w:w="5140" w:type="dxa"/>
            <w:tcBorders>
              <w:right w:val="single" w:sz="6" w:space="0" w:color="000000"/>
            </w:tcBorders>
            <w:shd w:val="clear" w:color="auto" w:fill="auto"/>
          </w:tcPr>
          <w:p w14:paraId="7305602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Accounts Payable Turnover</w:t>
            </w:r>
          </w:p>
        </w:tc>
        <w:tc>
          <w:tcPr>
            <w:tcW w:w="1713" w:type="dxa"/>
            <w:tcBorders>
              <w:left w:val="single" w:sz="6" w:space="0" w:color="000000"/>
            </w:tcBorders>
            <w:shd w:val="clear" w:color="auto" w:fill="auto"/>
          </w:tcPr>
          <w:p w14:paraId="3047386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7.33 </w:t>
            </w:r>
          </w:p>
        </w:tc>
        <w:tc>
          <w:tcPr>
            <w:tcW w:w="1713" w:type="dxa"/>
            <w:shd w:val="clear" w:color="auto" w:fill="auto"/>
          </w:tcPr>
          <w:p w14:paraId="374C692B"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12.17 </w:t>
            </w:r>
          </w:p>
        </w:tc>
        <w:tc>
          <w:tcPr>
            <w:tcW w:w="1713" w:type="dxa"/>
            <w:shd w:val="clear" w:color="auto" w:fill="auto"/>
          </w:tcPr>
          <w:p w14:paraId="096B599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12.17 </w:t>
            </w:r>
          </w:p>
        </w:tc>
        <w:tc>
          <w:tcPr>
            <w:tcW w:w="1958" w:type="dxa"/>
            <w:shd w:val="clear" w:color="auto" w:fill="auto"/>
          </w:tcPr>
          <w:p w14:paraId="765977FB"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4C1EB030" w14:textId="77777777">
        <w:tc>
          <w:tcPr>
            <w:tcW w:w="5140" w:type="dxa"/>
            <w:tcBorders>
              <w:right w:val="single" w:sz="6" w:space="0" w:color="000000"/>
            </w:tcBorders>
            <w:shd w:val="clear" w:color="auto" w:fill="auto"/>
          </w:tcPr>
          <w:p w14:paraId="4079101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Payment Days</w:t>
            </w:r>
          </w:p>
        </w:tc>
        <w:tc>
          <w:tcPr>
            <w:tcW w:w="1713" w:type="dxa"/>
            <w:tcBorders>
              <w:left w:val="single" w:sz="6" w:space="0" w:color="000000"/>
            </w:tcBorders>
            <w:shd w:val="clear" w:color="auto" w:fill="auto"/>
          </w:tcPr>
          <w:p w14:paraId="7F6A017D"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27 </w:t>
            </w:r>
          </w:p>
        </w:tc>
        <w:tc>
          <w:tcPr>
            <w:tcW w:w="1713" w:type="dxa"/>
            <w:shd w:val="clear" w:color="auto" w:fill="auto"/>
          </w:tcPr>
          <w:p w14:paraId="20C803C9"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32 </w:t>
            </w:r>
          </w:p>
        </w:tc>
        <w:tc>
          <w:tcPr>
            <w:tcW w:w="1713" w:type="dxa"/>
            <w:shd w:val="clear" w:color="auto" w:fill="auto"/>
          </w:tcPr>
          <w:p w14:paraId="3445F4B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28 </w:t>
            </w:r>
          </w:p>
        </w:tc>
        <w:tc>
          <w:tcPr>
            <w:tcW w:w="1958" w:type="dxa"/>
            <w:shd w:val="clear" w:color="auto" w:fill="auto"/>
          </w:tcPr>
          <w:p w14:paraId="7ACAAB68"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6801ADE0" w14:textId="77777777">
        <w:tc>
          <w:tcPr>
            <w:tcW w:w="5140" w:type="dxa"/>
            <w:tcBorders>
              <w:right w:val="single" w:sz="6" w:space="0" w:color="000000"/>
            </w:tcBorders>
            <w:shd w:val="clear" w:color="auto" w:fill="auto"/>
          </w:tcPr>
          <w:p w14:paraId="505A0192"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Total Asset Turnover</w:t>
            </w:r>
          </w:p>
        </w:tc>
        <w:tc>
          <w:tcPr>
            <w:tcW w:w="1713" w:type="dxa"/>
            <w:tcBorders>
              <w:left w:val="single" w:sz="6" w:space="0" w:color="000000"/>
            </w:tcBorders>
            <w:shd w:val="clear" w:color="auto" w:fill="auto"/>
          </w:tcPr>
          <w:p w14:paraId="27FB199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1.62 </w:t>
            </w:r>
          </w:p>
        </w:tc>
        <w:tc>
          <w:tcPr>
            <w:tcW w:w="1713" w:type="dxa"/>
            <w:shd w:val="clear" w:color="auto" w:fill="auto"/>
          </w:tcPr>
          <w:p w14:paraId="6712016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1.59 </w:t>
            </w:r>
          </w:p>
        </w:tc>
        <w:tc>
          <w:tcPr>
            <w:tcW w:w="1713" w:type="dxa"/>
            <w:shd w:val="clear" w:color="auto" w:fill="auto"/>
          </w:tcPr>
          <w:p w14:paraId="38CDED0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1.40 </w:t>
            </w:r>
          </w:p>
        </w:tc>
        <w:tc>
          <w:tcPr>
            <w:tcW w:w="1958" w:type="dxa"/>
            <w:shd w:val="clear" w:color="auto" w:fill="auto"/>
          </w:tcPr>
          <w:p w14:paraId="4F0AAFA8"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247FA844" w14:textId="77777777">
        <w:tc>
          <w:tcPr>
            <w:tcW w:w="5140" w:type="dxa"/>
            <w:tcBorders>
              <w:right w:val="single" w:sz="6" w:space="0" w:color="000000"/>
            </w:tcBorders>
            <w:shd w:val="clear" w:color="auto" w:fill="auto"/>
          </w:tcPr>
          <w:p w14:paraId="23784F28" w14:textId="77777777" w:rsidR="00F1160F" w:rsidRPr="00F13033" w:rsidRDefault="00F1160F">
            <w:pPr>
              <w:pStyle w:val="PasTable1"/>
              <w:jc w:val="right"/>
              <w:rPr>
                <w:rFonts w:ascii="Verdana" w:eastAsia="Verdana" w:hAnsi="Verdana" w:cs="Verdana"/>
                <w:sz w:val="20"/>
              </w:rPr>
            </w:pPr>
          </w:p>
        </w:tc>
        <w:tc>
          <w:tcPr>
            <w:tcW w:w="1713" w:type="dxa"/>
            <w:tcBorders>
              <w:left w:val="single" w:sz="6" w:space="0" w:color="000000"/>
            </w:tcBorders>
            <w:shd w:val="clear" w:color="auto" w:fill="auto"/>
          </w:tcPr>
          <w:p w14:paraId="598170C5"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55D01B18"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2BAC4648" w14:textId="77777777" w:rsidR="00F1160F" w:rsidRPr="00F13033" w:rsidRDefault="00F1160F">
            <w:pPr>
              <w:pStyle w:val="PasTable1"/>
              <w:jc w:val="right"/>
              <w:rPr>
                <w:rFonts w:ascii="Verdana" w:eastAsia="Verdana" w:hAnsi="Verdana" w:cs="Verdana"/>
                <w:sz w:val="20"/>
              </w:rPr>
            </w:pPr>
          </w:p>
        </w:tc>
        <w:tc>
          <w:tcPr>
            <w:tcW w:w="1958" w:type="dxa"/>
            <w:shd w:val="clear" w:color="auto" w:fill="auto"/>
          </w:tcPr>
          <w:p w14:paraId="0B10F47A" w14:textId="77777777" w:rsidR="00F1160F" w:rsidRPr="00F13033" w:rsidRDefault="00F1160F">
            <w:pPr>
              <w:pStyle w:val="PasTable1"/>
              <w:jc w:val="right"/>
              <w:rPr>
                <w:rFonts w:ascii="Verdana" w:eastAsia="Verdana" w:hAnsi="Verdana" w:cs="Verdana"/>
                <w:sz w:val="20"/>
              </w:rPr>
            </w:pPr>
          </w:p>
        </w:tc>
      </w:tr>
      <w:tr w:rsidR="00F1160F" w:rsidRPr="00F13033" w14:paraId="5744349F" w14:textId="77777777">
        <w:tc>
          <w:tcPr>
            <w:tcW w:w="5140" w:type="dxa"/>
            <w:tcBorders>
              <w:right w:val="single" w:sz="6" w:space="0" w:color="000000"/>
            </w:tcBorders>
            <w:shd w:val="clear" w:color="auto" w:fill="auto"/>
          </w:tcPr>
          <w:p w14:paraId="5066F82B"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Debt Ratios</w:t>
            </w:r>
          </w:p>
        </w:tc>
        <w:tc>
          <w:tcPr>
            <w:tcW w:w="1713" w:type="dxa"/>
            <w:tcBorders>
              <w:left w:val="single" w:sz="6" w:space="0" w:color="000000"/>
            </w:tcBorders>
            <w:shd w:val="clear" w:color="auto" w:fill="auto"/>
          </w:tcPr>
          <w:p w14:paraId="194B5DB1"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7B56217E"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324FE8F1" w14:textId="77777777" w:rsidR="00F1160F" w:rsidRPr="00F13033" w:rsidRDefault="00F1160F">
            <w:pPr>
              <w:pStyle w:val="PasTable1"/>
              <w:rPr>
                <w:rFonts w:ascii="Verdana" w:eastAsia="Verdana" w:hAnsi="Verdana" w:cs="Verdana"/>
                <w:sz w:val="20"/>
              </w:rPr>
            </w:pPr>
          </w:p>
        </w:tc>
        <w:tc>
          <w:tcPr>
            <w:tcW w:w="1958" w:type="dxa"/>
            <w:shd w:val="clear" w:color="auto" w:fill="auto"/>
          </w:tcPr>
          <w:p w14:paraId="3EA83D4B" w14:textId="77777777" w:rsidR="00F1160F" w:rsidRPr="00F13033" w:rsidRDefault="00F1160F">
            <w:pPr>
              <w:pStyle w:val="PasTable1"/>
              <w:rPr>
                <w:rFonts w:ascii="Verdana" w:eastAsia="Verdana" w:hAnsi="Verdana" w:cs="Verdana"/>
                <w:sz w:val="20"/>
              </w:rPr>
            </w:pPr>
          </w:p>
        </w:tc>
      </w:tr>
      <w:tr w:rsidR="00F1160F" w:rsidRPr="00F13033" w14:paraId="699652D6" w14:textId="77777777">
        <w:tc>
          <w:tcPr>
            <w:tcW w:w="5140" w:type="dxa"/>
            <w:tcBorders>
              <w:right w:val="single" w:sz="6" w:space="0" w:color="000000"/>
            </w:tcBorders>
            <w:shd w:val="clear" w:color="auto" w:fill="auto"/>
          </w:tcPr>
          <w:p w14:paraId="6EA3917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Debt to Net Worth</w:t>
            </w:r>
          </w:p>
        </w:tc>
        <w:tc>
          <w:tcPr>
            <w:tcW w:w="1713" w:type="dxa"/>
            <w:tcBorders>
              <w:left w:val="single" w:sz="6" w:space="0" w:color="000000"/>
            </w:tcBorders>
            <w:shd w:val="clear" w:color="auto" w:fill="auto"/>
          </w:tcPr>
          <w:p w14:paraId="140FD2E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1.77 </w:t>
            </w:r>
          </w:p>
        </w:tc>
        <w:tc>
          <w:tcPr>
            <w:tcW w:w="1713" w:type="dxa"/>
            <w:shd w:val="clear" w:color="auto" w:fill="auto"/>
          </w:tcPr>
          <w:p w14:paraId="3E19BD0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0.83 </w:t>
            </w:r>
          </w:p>
        </w:tc>
        <w:tc>
          <w:tcPr>
            <w:tcW w:w="1713" w:type="dxa"/>
            <w:shd w:val="clear" w:color="auto" w:fill="auto"/>
          </w:tcPr>
          <w:p w14:paraId="7C74C33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0.44 </w:t>
            </w:r>
          </w:p>
        </w:tc>
        <w:tc>
          <w:tcPr>
            <w:tcW w:w="1958" w:type="dxa"/>
            <w:shd w:val="clear" w:color="auto" w:fill="auto"/>
          </w:tcPr>
          <w:p w14:paraId="267174B0"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42414A21" w14:textId="77777777">
        <w:tc>
          <w:tcPr>
            <w:tcW w:w="5140" w:type="dxa"/>
            <w:tcBorders>
              <w:right w:val="single" w:sz="6" w:space="0" w:color="000000"/>
            </w:tcBorders>
            <w:shd w:val="clear" w:color="auto" w:fill="auto"/>
          </w:tcPr>
          <w:p w14:paraId="46F4BFD9"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 xml:space="preserve">Current </w:t>
            </w:r>
            <w:proofErr w:type="spellStart"/>
            <w:r w:rsidRPr="00F13033">
              <w:rPr>
                <w:rFonts w:ascii="Arial" w:eastAsia="Arial" w:hAnsi="Arial" w:cs="Arial"/>
                <w:sz w:val="15"/>
              </w:rPr>
              <w:t>Liab</w:t>
            </w:r>
            <w:proofErr w:type="spellEnd"/>
            <w:r w:rsidRPr="00F13033">
              <w:rPr>
                <w:rFonts w:ascii="Arial" w:eastAsia="Arial" w:hAnsi="Arial" w:cs="Arial"/>
                <w:sz w:val="15"/>
              </w:rPr>
              <w:t xml:space="preserve">. to </w:t>
            </w:r>
            <w:proofErr w:type="spellStart"/>
            <w:r w:rsidRPr="00F13033">
              <w:rPr>
                <w:rFonts w:ascii="Arial" w:eastAsia="Arial" w:hAnsi="Arial" w:cs="Arial"/>
                <w:sz w:val="15"/>
              </w:rPr>
              <w:t>Liab</w:t>
            </w:r>
            <w:proofErr w:type="spellEnd"/>
            <w:r w:rsidRPr="00F13033">
              <w:rPr>
                <w:rFonts w:ascii="Arial" w:eastAsia="Arial" w:hAnsi="Arial" w:cs="Arial"/>
                <w:sz w:val="15"/>
              </w:rPr>
              <w:t>.</w:t>
            </w:r>
          </w:p>
        </w:tc>
        <w:tc>
          <w:tcPr>
            <w:tcW w:w="1713" w:type="dxa"/>
            <w:tcBorders>
              <w:left w:val="single" w:sz="6" w:space="0" w:color="000000"/>
            </w:tcBorders>
            <w:shd w:val="clear" w:color="auto" w:fill="auto"/>
          </w:tcPr>
          <w:p w14:paraId="3670B51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0.12 </w:t>
            </w:r>
          </w:p>
        </w:tc>
        <w:tc>
          <w:tcPr>
            <w:tcW w:w="1713" w:type="dxa"/>
            <w:shd w:val="clear" w:color="auto" w:fill="auto"/>
          </w:tcPr>
          <w:p w14:paraId="1CDFCAE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0.11 </w:t>
            </w:r>
          </w:p>
        </w:tc>
        <w:tc>
          <w:tcPr>
            <w:tcW w:w="1713" w:type="dxa"/>
            <w:shd w:val="clear" w:color="auto" w:fill="auto"/>
          </w:tcPr>
          <w:p w14:paraId="50771B4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0.14 </w:t>
            </w:r>
          </w:p>
        </w:tc>
        <w:tc>
          <w:tcPr>
            <w:tcW w:w="1958" w:type="dxa"/>
            <w:shd w:val="clear" w:color="auto" w:fill="auto"/>
          </w:tcPr>
          <w:p w14:paraId="045EC1E6"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74990DB8" w14:textId="77777777">
        <w:tc>
          <w:tcPr>
            <w:tcW w:w="5140" w:type="dxa"/>
            <w:tcBorders>
              <w:right w:val="single" w:sz="6" w:space="0" w:color="000000"/>
            </w:tcBorders>
            <w:shd w:val="clear" w:color="auto" w:fill="auto"/>
          </w:tcPr>
          <w:p w14:paraId="5DC5A8F5" w14:textId="77777777" w:rsidR="00F1160F" w:rsidRPr="00F13033" w:rsidRDefault="00F1160F">
            <w:pPr>
              <w:pStyle w:val="PasTable1"/>
              <w:jc w:val="right"/>
              <w:rPr>
                <w:rFonts w:ascii="Verdana" w:eastAsia="Verdana" w:hAnsi="Verdana" w:cs="Verdana"/>
                <w:sz w:val="20"/>
              </w:rPr>
            </w:pPr>
          </w:p>
        </w:tc>
        <w:tc>
          <w:tcPr>
            <w:tcW w:w="1713" w:type="dxa"/>
            <w:tcBorders>
              <w:left w:val="single" w:sz="6" w:space="0" w:color="000000"/>
            </w:tcBorders>
            <w:shd w:val="clear" w:color="auto" w:fill="auto"/>
          </w:tcPr>
          <w:p w14:paraId="02EF9819"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3CAAA96F"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7A32E38F" w14:textId="77777777" w:rsidR="00F1160F" w:rsidRPr="00F13033" w:rsidRDefault="00F1160F">
            <w:pPr>
              <w:pStyle w:val="PasTable1"/>
              <w:jc w:val="right"/>
              <w:rPr>
                <w:rFonts w:ascii="Verdana" w:eastAsia="Verdana" w:hAnsi="Verdana" w:cs="Verdana"/>
                <w:sz w:val="20"/>
              </w:rPr>
            </w:pPr>
          </w:p>
        </w:tc>
        <w:tc>
          <w:tcPr>
            <w:tcW w:w="1958" w:type="dxa"/>
            <w:shd w:val="clear" w:color="auto" w:fill="auto"/>
          </w:tcPr>
          <w:p w14:paraId="0D50ECCC" w14:textId="77777777" w:rsidR="00F1160F" w:rsidRPr="00F13033" w:rsidRDefault="00F1160F">
            <w:pPr>
              <w:pStyle w:val="PasTable1"/>
              <w:jc w:val="right"/>
              <w:rPr>
                <w:rFonts w:ascii="Verdana" w:eastAsia="Verdana" w:hAnsi="Verdana" w:cs="Verdana"/>
                <w:sz w:val="20"/>
              </w:rPr>
            </w:pPr>
          </w:p>
        </w:tc>
      </w:tr>
      <w:tr w:rsidR="00F1160F" w:rsidRPr="00F13033" w14:paraId="1E1DA8EB" w14:textId="77777777">
        <w:tc>
          <w:tcPr>
            <w:tcW w:w="5140" w:type="dxa"/>
            <w:tcBorders>
              <w:right w:val="single" w:sz="6" w:space="0" w:color="000000"/>
            </w:tcBorders>
            <w:shd w:val="clear" w:color="auto" w:fill="auto"/>
          </w:tcPr>
          <w:p w14:paraId="2EB05437"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Liquidity Ratios</w:t>
            </w:r>
          </w:p>
        </w:tc>
        <w:tc>
          <w:tcPr>
            <w:tcW w:w="1713" w:type="dxa"/>
            <w:tcBorders>
              <w:left w:val="single" w:sz="6" w:space="0" w:color="000000"/>
            </w:tcBorders>
            <w:shd w:val="clear" w:color="auto" w:fill="auto"/>
          </w:tcPr>
          <w:p w14:paraId="3D9B8BEF"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13543462"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206A3DF0" w14:textId="77777777" w:rsidR="00F1160F" w:rsidRPr="00F13033" w:rsidRDefault="00F1160F">
            <w:pPr>
              <w:pStyle w:val="PasTable1"/>
              <w:rPr>
                <w:rFonts w:ascii="Verdana" w:eastAsia="Verdana" w:hAnsi="Verdana" w:cs="Verdana"/>
                <w:sz w:val="20"/>
              </w:rPr>
            </w:pPr>
          </w:p>
        </w:tc>
        <w:tc>
          <w:tcPr>
            <w:tcW w:w="1958" w:type="dxa"/>
            <w:shd w:val="clear" w:color="auto" w:fill="auto"/>
          </w:tcPr>
          <w:p w14:paraId="26D6EBB8" w14:textId="77777777" w:rsidR="00F1160F" w:rsidRPr="00F13033" w:rsidRDefault="00F1160F">
            <w:pPr>
              <w:pStyle w:val="PasTable1"/>
              <w:rPr>
                <w:rFonts w:ascii="Verdana" w:eastAsia="Verdana" w:hAnsi="Verdana" w:cs="Verdana"/>
                <w:sz w:val="20"/>
              </w:rPr>
            </w:pPr>
          </w:p>
        </w:tc>
      </w:tr>
      <w:tr w:rsidR="00F1160F" w:rsidRPr="00F13033" w14:paraId="741B8EC2" w14:textId="77777777">
        <w:tc>
          <w:tcPr>
            <w:tcW w:w="5140" w:type="dxa"/>
            <w:tcBorders>
              <w:right w:val="single" w:sz="6" w:space="0" w:color="000000"/>
            </w:tcBorders>
            <w:shd w:val="clear" w:color="auto" w:fill="auto"/>
          </w:tcPr>
          <w:p w14:paraId="72E60640"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Net Working Capital</w:t>
            </w:r>
          </w:p>
        </w:tc>
        <w:tc>
          <w:tcPr>
            <w:tcW w:w="1713" w:type="dxa"/>
            <w:tcBorders>
              <w:left w:val="single" w:sz="6" w:space="0" w:color="000000"/>
            </w:tcBorders>
            <w:shd w:val="clear" w:color="auto" w:fill="auto"/>
          </w:tcPr>
          <w:p w14:paraId="7D8ABF0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$95,455 </w:t>
            </w:r>
          </w:p>
        </w:tc>
        <w:tc>
          <w:tcPr>
            <w:tcW w:w="1713" w:type="dxa"/>
            <w:shd w:val="clear" w:color="auto" w:fill="auto"/>
          </w:tcPr>
          <w:p w14:paraId="4ECE9002"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$139,051 </w:t>
            </w:r>
          </w:p>
        </w:tc>
        <w:tc>
          <w:tcPr>
            <w:tcW w:w="1713" w:type="dxa"/>
            <w:shd w:val="clear" w:color="auto" w:fill="auto"/>
          </w:tcPr>
          <w:p w14:paraId="6577864C"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$214,229 </w:t>
            </w:r>
          </w:p>
        </w:tc>
        <w:tc>
          <w:tcPr>
            <w:tcW w:w="1958" w:type="dxa"/>
            <w:shd w:val="clear" w:color="auto" w:fill="auto"/>
          </w:tcPr>
          <w:p w14:paraId="35680F31"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5B15DDE5" w14:textId="77777777">
        <w:tc>
          <w:tcPr>
            <w:tcW w:w="5140" w:type="dxa"/>
            <w:tcBorders>
              <w:right w:val="single" w:sz="6" w:space="0" w:color="000000"/>
            </w:tcBorders>
            <w:shd w:val="clear" w:color="auto" w:fill="auto"/>
          </w:tcPr>
          <w:p w14:paraId="60409F03"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Interest Coverage</w:t>
            </w:r>
          </w:p>
        </w:tc>
        <w:tc>
          <w:tcPr>
            <w:tcW w:w="1713" w:type="dxa"/>
            <w:tcBorders>
              <w:left w:val="single" w:sz="6" w:space="0" w:color="000000"/>
            </w:tcBorders>
            <w:shd w:val="clear" w:color="auto" w:fill="auto"/>
          </w:tcPr>
          <w:p w14:paraId="2A211DB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4.94 </w:t>
            </w:r>
          </w:p>
        </w:tc>
        <w:tc>
          <w:tcPr>
            <w:tcW w:w="1713" w:type="dxa"/>
            <w:shd w:val="clear" w:color="auto" w:fill="auto"/>
          </w:tcPr>
          <w:p w14:paraId="537DD756"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10.16 </w:t>
            </w:r>
          </w:p>
        </w:tc>
        <w:tc>
          <w:tcPr>
            <w:tcW w:w="1713" w:type="dxa"/>
            <w:shd w:val="clear" w:color="auto" w:fill="auto"/>
          </w:tcPr>
          <w:p w14:paraId="1DBAE0A0"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17.59 </w:t>
            </w:r>
          </w:p>
        </w:tc>
        <w:tc>
          <w:tcPr>
            <w:tcW w:w="1958" w:type="dxa"/>
            <w:shd w:val="clear" w:color="auto" w:fill="auto"/>
          </w:tcPr>
          <w:p w14:paraId="2548208F"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4DD606C9" w14:textId="77777777">
        <w:tc>
          <w:tcPr>
            <w:tcW w:w="5140" w:type="dxa"/>
            <w:tcBorders>
              <w:right w:val="single" w:sz="6" w:space="0" w:color="000000"/>
            </w:tcBorders>
            <w:shd w:val="clear" w:color="auto" w:fill="auto"/>
          </w:tcPr>
          <w:p w14:paraId="70EE931F" w14:textId="77777777" w:rsidR="00F1160F" w:rsidRPr="00F13033" w:rsidRDefault="00F1160F">
            <w:pPr>
              <w:pStyle w:val="PasTable1"/>
              <w:jc w:val="right"/>
              <w:rPr>
                <w:rFonts w:ascii="Verdana" w:eastAsia="Verdana" w:hAnsi="Verdana" w:cs="Verdana"/>
                <w:sz w:val="20"/>
              </w:rPr>
            </w:pPr>
          </w:p>
        </w:tc>
        <w:tc>
          <w:tcPr>
            <w:tcW w:w="1713" w:type="dxa"/>
            <w:tcBorders>
              <w:left w:val="single" w:sz="6" w:space="0" w:color="000000"/>
            </w:tcBorders>
            <w:shd w:val="clear" w:color="auto" w:fill="auto"/>
          </w:tcPr>
          <w:p w14:paraId="0B8F12E9"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0AD537DC" w14:textId="77777777" w:rsidR="00F1160F" w:rsidRPr="00F13033" w:rsidRDefault="00F1160F">
            <w:pPr>
              <w:pStyle w:val="PasTable1"/>
              <w:jc w:val="right"/>
              <w:rPr>
                <w:rFonts w:ascii="Verdana" w:eastAsia="Verdana" w:hAnsi="Verdana" w:cs="Verdana"/>
                <w:sz w:val="20"/>
              </w:rPr>
            </w:pPr>
          </w:p>
        </w:tc>
        <w:tc>
          <w:tcPr>
            <w:tcW w:w="1713" w:type="dxa"/>
            <w:shd w:val="clear" w:color="auto" w:fill="auto"/>
          </w:tcPr>
          <w:p w14:paraId="30CCA3C7" w14:textId="77777777" w:rsidR="00F1160F" w:rsidRPr="00F13033" w:rsidRDefault="00F1160F">
            <w:pPr>
              <w:pStyle w:val="PasTable1"/>
              <w:jc w:val="right"/>
              <w:rPr>
                <w:rFonts w:ascii="Verdana" w:eastAsia="Verdana" w:hAnsi="Verdana" w:cs="Verdana"/>
                <w:sz w:val="20"/>
              </w:rPr>
            </w:pPr>
          </w:p>
        </w:tc>
        <w:tc>
          <w:tcPr>
            <w:tcW w:w="1958" w:type="dxa"/>
            <w:shd w:val="clear" w:color="auto" w:fill="auto"/>
          </w:tcPr>
          <w:p w14:paraId="35B3CD41" w14:textId="77777777" w:rsidR="00F1160F" w:rsidRPr="00F13033" w:rsidRDefault="00F1160F">
            <w:pPr>
              <w:pStyle w:val="PasTable1"/>
              <w:jc w:val="right"/>
              <w:rPr>
                <w:rFonts w:ascii="Verdana" w:eastAsia="Verdana" w:hAnsi="Verdana" w:cs="Verdana"/>
                <w:sz w:val="20"/>
              </w:rPr>
            </w:pPr>
          </w:p>
        </w:tc>
      </w:tr>
      <w:tr w:rsidR="00F1160F" w:rsidRPr="00F13033" w14:paraId="1831596A" w14:textId="77777777">
        <w:tc>
          <w:tcPr>
            <w:tcW w:w="5140" w:type="dxa"/>
            <w:tcBorders>
              <w:right w:val="single" w:sz="6" w:space="0" w:color="000000"/>
            </w:tcBorders>
            <w:shd w:val="clear" w:color="auto" w:fill="auto"/>
          </w:tcPr>
          <w:p w14:paraId="26CF347F"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Additional Ratios</w:t>
            </w:r>
          </w:p>
        </w:tc>
        <w:tc>
          <w:tcPr>
            <w:tcW w:w="1713" w:type="dxa"/>
            <w:tcBorders>
              <w:left w:val="single" w:sz="6" w:space="0" w:color="000000"/>
            </w:tcBorders>
            <w:shd w:val="clear" w:color="auto" w:fill="auto"/>
          </w:tcPr>
          <w:p w14:paraId="761DC00E"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6E5DC3B5" w14:textId="77777777" w:rsidR="00F1160F" w:rsidRPr="00F13033" w:rsidRDefault="00F1160F">
            <w:pPr>
              <w:pStyle w:val="PasTable1"/>
              <w:rPr>
                <w:rFonts w:ascii="Verdana" w:eastAsia="Verdana" w:hAnsi="Verdana" w:cs="Verdana"/>
                <w:sz w:val="20"/>
              </w:rPr>
            </w:pPr>
          </w:p>
        </w:tc>
        <w:tc>
          <w:tcPr>
            <w:tcW w:w="1713" w:type="dxa"/>
            <w:shd w:val="clear" w:color="auto" w:fill="auto"/>
          </w:tcPr>
          <w:p w14:paraId="1E29E2E1" w14:textId="77777777" w:rsidR="00F1160F" w:rsidRPr="00F13033" w:rsidRDefault="00F1160F">
            <w:pPr>
              <w:pStyle w:val="PasTable1"/>
              <w:rPr>
                <w:rFonts w:ascii="Verdana" w:eastAsia="Verdana" w:hAnsi="Verdana" w:cs="Verdana"/>
                <w:sz w:val="20"/>
              </w:rPr>
            </w:pPr>
          </w:p>
        </w:tc>
        <w:tc>
          <w:tcPr>
            <w:tcW w:w="1958" w:type="dxa"/>
            <w:shd w:val="clear" w:color="auto" w:fill="auto"/>
          </w:tcPr>
          <w:p w14:paraId="47F18969" w14:textId="77777777" w:rsidR="00F1160F" w:rsidRPr="00F13033" w:rsidRDefault="00F1160F">
            <w:pPr>
              <w:pStyle w:val="PasTable1"/>
              <w:rPr>
                <w:rFonts w:ascii="Verdana" w:eastAsia="Verdana" w:hAnsi="Verdana" w:cs="Verdana"/>
                <w:sz w:val="20"/>
              </w:rPr>
            </w:pPr>
          </w:p>
        </w:tc>
      </w:tr>
      <w:tr w:rsidR="00F1160F" w:rsidRPr="00F13033" w14:paraId="1EC9E79D" w14:textId="77777777">
        <w:tc>
          <w:tcPr>
            <w:tcW w:w="5140" w:type="dxa"/>
            <w:tcBorders>
              <w:right w:val="single" w:sz="6" w:space="0" w:color="000000"/>
            </w:tcBorders>
            <w:shd w:val="clear" w:color="auto" w:fill="auto"/>
          </w:tcPr>
          <w:p w14:paraId="383FE9EF"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Assets to Sales</w:t>
            </w:r>
          </w:p>
        </w:tc>
        <w:tc>
          <w:tcPr>
            <w:tcW w:w="1713" w:type="dxa"/>
            <w:tcBorders>
              <w:left w:val="single" w:sz="6" w:space="0" w:color="000000"/>
            </w:tcBorders>
            <w:shd w:val="clear" w:color="auto" w:fill="auto"/>
          </w:tcPr>
          <w:p w14:paraId="06FE590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0.62 </w:t>
            </w:r>
          </w:p>
        </w:tc>
        <w:tc>
          <w:tcPr>
            <w:tcW w:w="1713" w:type="dxa"/>
            <w:shd w:val="clear" w:color="auto" w:fill="auto"/>
          </w:tcPr>
          <w:p w14:paraId="66AA4E43"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0.63 </w:t>
            </w:r>
          </w:p>
        </w:tc>
        <w:tc>
          <w:tcPr>
            <w:tcW w:w="1713" w:type="dxa"/>
            <w:shd w:val="clear" w:color="auto" w:fill="auto"/>
          </w:tcPr>
          <w:p w14:paraId="2E894FA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0.72 </w:t>
            </w:r>
          </w:p>
        </w:tc>
        <w:tc>
          <w:tcPr>
            <w:tcW w:w="1958" w:type="dxa"/>
            <w:shd w:val="clear" w:color="auto" w:fill="auto"/>
          </w:tcPr>
          <w:p w14:paraId="64C2C344"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05D9353A" w14:textId="77777777">
        <w:tc>
          <w:tcPr>
            <w:tcW w:w="5140" w:type="dxa"/>
            <w:tcBorders>
              <w:right w:val="single" w:sz="6" w:space="0" w:color="000000"/>
            </w:tcBorders>
            <w:shd w:val="clear" w:color="auto" w:fill="auto"/>
          </w:tcPr>
          <w:p w14:paraId="42C738B1"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Current Debt/Total Assets</w:t>
            </w:r>
          </w:p>
        </w:tc>
        <w:tc>
          <w:tcPr>
            <w:tcW w:w="1713" w:type="dxa"/>
            <w:tcBorders>
              <w:left w:val="single" w:sz="6" w:space="0" w:color="000000"/>
            </w:tcBorders>
            <w:shd w:val="clear" w:color="auto" w:fill="auto"/>
          </w:tcPr>
          <w:p w14:paraId="6FD6C32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8% </w:t>
            </w:r>
          </w:p>
        </w:tc>
        <w:tc>
          <w:tcPr>
            <w:tcW w:w="1713" w:type="dxa"/>
            <w:shd w:val="clear" w:color="auto" w:fill="auto"/>
          </w:tcPr>
          <w:p w14:paraId="1D099BB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5% </w:t>
            </w:r>
          </w:p>
        </w:tc>
        <w:tc>
          <w:tcPr>
            <w:tcW w:w="1713" w:type="dxa"/>
            <w:shd w:val="clear" w:color="auto" w:fill="auto"/>
          </w:tcPr>
          <w:p w14:paraId="14A88325"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 </w:t>
            </w:r>
          </w:p>
        </w:tc>
        <w:tc>
          <w:tcPr>
            <w:tcW w:w="1958" w:type="dxa"/>
            <w:shd w:val="clear" w:color="auto" w:fill="auto"/>
          </w:tcPr>
          <w:p w14:paraId="1FBBE1FC"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3C046682" w14:textId="77777777">
        <w:tc>
          <w:tcPr>
            <w:tcW w:w="5140" w:type="dxa"/>
            <w:tcBorders>
              <w:right w:val="single" w:sz="6" w:space="0" w:color="000000"/>
            </w:tcBorders>
            <w:shd w:val="clear" w:color="auto" w:fill="auto"/>
          </w:tcPr>
          <w:p w14:paraId="78DB99C7"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 xml:space="preserve">Acid Test </w:t>
            </w:r>
          </w:p>
        </w:tc>
        <w:tc>
          <w:tcPr>
            <w:tcW w:w="1713" w:type="dxa"/>
            <w:tcBorders>
              <w:left w:val="single" w:sz="6" w:space="0" w:color="000000"/>
            </w:tcBorders>
            <w:shd w:val="clear" w:color="auto" w:fill="auto"/>
          </w:tcPr>
          <w:p w14:paraId="1BA771D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9.96 </w:t>
            </w:r>
          </w:p>
        </w:tc>
        <w:tc>
          <w:tcPr>
            <w:tcW w:w="1713" w:type="dxa"/>
            <w:shd w:val="clear" w:color="auto" w:fill="auto"/>
          </w:tcPr>
          <w:p w14:paraId="01C6F30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15.57 </w:t>
            </w:r>
          </w:p>
        </w:tc>
        <w:tc>
          <w:tcPr>
            <w:tcW w:w="1713" w:type="dxa"/>
            <w:shd w:val="clear" w:color="auto" w:fill="auto"/>
          </w:tcPr>
          <w:p w14:paraId="4866875F"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20.39 </w:t>
            </w:r>
          </w:p>
        </w:tc>
        <w:tc>
          <w:tcPr>
            <w:tcW w:w="1958" w:type="dxa"/>
            <w:shd w:val="clear" w:color="auto" w:fill="auto"/>
          </w:tcPr>
          <w:p w14:paraId="20641EF5"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375E81AB" w14:textId="77777777">
        <w:tc>
          <w:tcPr>
            <w:tcW w:w="5140" w:type="dxa"/>
            <w:tcBorders>
              <w:bottom w:val="single" w:sz="6" w:space="0" w:color="000000"/>
              <w:right w:val="single" w:sz="6" w:space="0" w:color="000000"/>
            </w:tcBorders>
            <w:shd w:val="clear" w:color="auto" w:fill="auto"/>
          </w:tcPr>
          <w:p w14:paraId="0FDD6A56" w14:textId="77777777" w:rsidR="00F1160F" w:rsidRPr="00F13033" w:rsidRDefault="00F1160F">
            <w:pPr>
              <w:pStyle w:val="PasTable1"/>
              <w:rPr>
                <w:rFonts w:ascii="Verdana" w:eastAsia="Verdana" w:hAnsi="Verdana" w:cs="Verdana"/>
                <w:sz w:val="20"/>
              </w:rPr>
            </w:pPr>
            <w:r w:rsidRPr="00F13033">
              <w:rPr>
                <w:rFonts w:ascii="Arial" w:eastAsia="Arial" w:hAnsi="Arial" w:cs="Arial"/>
                <w:sz w:val="15"/>
              </w:rPr>
              <w:t>Sales/Net Worth</w:t>
            </w:r>
          </w:p>
        </w:tc>
        <w:tc>
          <w:tcPr>
            <w:tcW w:w="1713" w:type="dxa"/>
            <w:tcBorders>
              <w:left w:val="single" w:sz="6" w:space="0" w:color="000000"/>
              <w:bottom w:val="single" w:sz="6" w:space="0" w:color="000000"/>
            </w:tcBorders>
            <w:shd w:val="clear" w:color="auto" w:fill="auto"/>
          </w:tcPr>
          <w:p w14:paraId="3C45284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4.48 </w:t>
            </w:r>
          </w:p>
        </w:tc>
        <w:tc>
          <w:tcPr>
            <w:tcW w:w="1713" w:type="dxa"/>
            <w:tcBorders>
              <w:bottom w:val="single" w:sz="6" w:space="0" w:color="000000"/>
            </w:tcBorders>
            <w:shd w:val="clear" w:color="auto" w:fill="auto"/>
          </w:tcPr>
          <w:p w14:paraId="4428019E"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2.91 </w:t>
            </w:r>
          </w:p>
        </w:tc>
        <w:tc>
          <w:tcPr>
            <w:tcW w:w="1713" w:type="dxa"/>
            <w:tcBorders>
              <w:bottom w:val="single" w:sz="6" w:space="0" w:color="000000"/>
            </w:tcBorders>
            <w:shd w:val="clear" w:color="auto" w:fill="auto"/>
          </w:tcPr>
          <w:p w14:paraId="4DD2D69A"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2.01 </w:t>
            </w:r>
          </w:p>
        </w:tc>
        <w:tc>
          <w:tcPr>
            <w:tcW w:w="1958" w:type="dxa"/>
            <w:tcBorders>
              <w:bottom w:val="single" w:sz="6" w:space="0" w:color="000000"/>
            </w:tcBorders>
            <w:shd w:val="clear" w:color="auto" w:fill="auto"/>
          </w:tcPr>
          <w:p w14:paraId="2C7FA15F"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tr w:rsidR="00F1160F" w:rsidRPr="00F13033" w14:paraId="3A6C4774" w14:textId="77777777">
        <w:tc>
          <w:tcPr>
            <w:tcW w:w="5140" w:type="dxa"/>
            <w:tcBorders>
              <w:top w:val="single" w:sz="6" w:space="0" w:color="000000"/>
              <w:right w:val="single" w:sz="6" w:space="0" w:color="000000"/>
            </w:tcBorders>
            <w:shd w:val="clear" w:color="auto" w:fill="auto"/>
          </w:tcPr>
          <w:p w14:paraId="3FA153E3" w14:textId="77777777" w:rsidR="00F1160F" w:rsidRPr="00F13033" w:rsidRDefault="00F1160F">
            <w:pPr>
              <w:pStyle w:val="PasTable1"/>
              <w:rPr>
                <w:rFonts w:ascii="Verdana" w:eastAsia="Verdana" w:hAnsi="Verdana" w:cs="Verdana"/>
                <w:b/>
                <w:bCs/>
                <w:sz w:val="20"/>
              </w:rPr>
            </w:pPr>
            <w:r w:rsidRPr="00F13033">
              <w:rPr>
                <w:rFonts w:ascii="Arial" w:eastAsia="Arial" w:hAnsi="Arial" w:cs="Arial"/>
                <w:b/>
                <w:bCs/>
                <w:sz w:val="15"/>
              </w:rPr>
              <w:t>Dividend Payout</w:t>
            </w:r>
          </w:p>
        </w:tc>
        <w:tc>
          <w:tcPr>
            <w:tcW w:w="1713" w:type="dxa"/>
            <w:tcBorders>
              <w:top w:val="single" w:sz="6" w:space="0" w:color="000000"/>
              <w:left w:val="single" w:sz="6" w:space="0" w:color="000000"/>
            </w:tcBorders>
            <w:shd w:val="clear" w:color="auto" w:fill="auto"/>
          </w:tcPr>
          <w:p w14:paraId="2B1C1258"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 0.00 </w:t>
            </w:r>
          </w:p>
        </w:tc>
        <w:tc>
          <w:tcPr>
            <w:tcW w:w="1713" w:type="dxa"/>
            <w:tcBorders>
              <w:top w:val="single" w:sz="6" w:space="0" w:color="000000"/>
            </w:tcBorders>
            <w:shd w:val="clear" w:color="auto" w:fill="auto"/>
          </w:tcPr>
          <w:p w14:paraId="6EF87C81"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0.00 </w:t>
            </w:r>
          </w:p>
        </w:tc>
        <w:tc>
          <w:tcPr>
            <w:tcW w:w="1713" w:type="dxa"/>
            <w:tcBorders>
              <w:top w:val="single" w:sz="6" w:space="0" w:color="000000"/>
            </w:tcBorders>
            <w:shd w:val="clear" w:color="auto" w:fill="auto"/>
          </w:tcPr>
          <w:p w14:paraId="4DCD4617" w14:textId="77777777" w:rsidR="00F1160F" w:rsidRPr="00F13033" w:rsidRDefault="00F1160F">
            <w:pPr>
              <w:pStyle w:val="PasTable1"/>
              <w:jc w:val="right"/>
              <w:rPr>
                <w:rFonts w:ascii="Verdana" w:eastAsia="Verdana" w:hAnsi="Verdana" w:cs="Verdana"/>
                <w:sz w:val="20"/>
              </w:rPr>
            </w:pPr>
            <w:r w:rsidRPr="00F13033">
              <w:rPr>
                <w:rFonts w:ascii="Arial" w:eastAsia="Arial" w:hAnsi="Arial" w:cs="Arial"/>
                <w:sz w:val="15"/>
              </w:rPr>
              <w:t xml:space="preserve">0.00 </w:t>
            </w:r>
          </w:p>
        </w:tc>
        <w:tc>
          <w:tcPr>
            <w:tcW w:w="1958" w:type="dxa"/>
            <w:tcBorders>
              <w:top w:val="single" w:sz="6" w:space="0" w:color="000000"/>
            </w:tcBorders>
            <w:shd w:val="clear" w:color="auto" w:fill="auto"/>
          </w:tcPr>
          <w:p w14:paraId="5706C97B" w14:textId="77777777" w:rsidR="00F1160F" w:rsidRPr="00F13033" w:rsidRDefault="00F1160F">
            <w:pPr>
              <w:pStyle w:val="PasTable1"/>
              <w:jc w:val="right"/>
              <w:rPr>
                <w:rFonts w:ascii="Verdana" w:eastAsia="Verdana" w:hAnsi="Verdana" w:cs="Verdana"/>
                <w:sz w:val="20"/>
              </w:rPr>
            </w:pPr>
            <w:proofErr w:type="spellStart"/>
            <w:proofErr w:type="gramStart"/>
            <w:r w:rsidRPr="00F13033">
              <w:rPr>
                <w:rFonts w:ascii="Arial" w:eastAsia="Arial" w:hAnsi="Arial" w:cs="Arial"/>
                <w:sz w:val="15"/>
              </w:rPr>
              <w:t>n.a</w:t>
            </w:r>
            <w:proofErr w:type="spellEnd"/>
            <w:proofErr w:type="gramEnd"/>
          </w:p>
        </w:tc>
      </w:tr>
      <w:bookmarkEnd w:id="182"/>
      <w:bookmarkEnd w:id="183"/>
    </w:tbl>
    <w:p w14:paraId="66FE09D3" w14:textId="77777777" w:rsidR="00F1160F" w:rsidRDefault="00F1160F">
      <w:pPr>
        <w:pStyle w:val="PasTable1"/>
        <w:spacing w:afterAutospacing="1"/>
        <w:rPr>
          <w:rFonts w:ascii="Verdana" w:eastAsia="Verdana" w:hAnsi="Verdana" w:cs="Verdana"/>
          <w:sz w:val="20"/>
        </w:rPr>
        <w:sectPr w:rsidR="00F1160F">
          <w:headerReference w:type="default" r:id="rId28"/>
          <w:footerReference w:type="default" r:id="rId29"/>
          <w:pgSz w:w="12240" w:h="15840"/>
          <w:pgMar w:top="1440" w:right="720" w:bottom="720" w:left="1440" w:header="400" w:footer="708" w:gutter="0"/>
          <w:pgNumType w:start="1"/>
          <w:cols w:space="708"/>
          <w:docGrid w:linePitch="360"/>
        </w:sectPr>
      </w:pPr>
    </w:p>
    <w:p w14:paraId="3ACBD7F1" w14:textId="77777777" w:rsidR="00F1160F" w:rsidRDefault="00F1160F">
      <w:pPr>
        <w:pStyle w:val="Heading1"/>
        <w:spacing w:after="0" w:afterAutospacing="1"/>
        <w:rPr>
          <w:rFonts w:ascii="Verdana" w:eastAsia="Verdana" w:hAnsi="Verdana" w:cs="Verdana"/>
          <w:b w:val="0"/>
          <w:sz w:val="20"/>
        </w:rPr>
      </w:pPr>
      <w:bookmarkStart w:id="184" w:name="TitleTableAppendixSalesForecast"/>
      <w:bookmarkStart w:id="185" w:name="_Toc272326240"/>
      <w:r>
        <w:rPr>
          <w:rFonts w:ascii="Verdana" w:eastAsia="Verdana" w:hAnsi="Verdana" w:cs="Verdana"/>
          <w:b w:val="0"/>
          <w:sz w:val="20"/>
        </w:rPr>
        <w:lastRenderedPageBreak/>
        <w:t>Table: Sales Forecast</w:t>
      </w:r>
      <w:bookmarkEnd w:id="184"/>
      <w:bookmarkEnd w:id="185"/>
    </w:p>
    <w:p w14:paraId="39280ECB" w14:textId="77777777" w:rsidR="00F1160F" w:rsidRDefault="00F1160F">
      <w:pPr>
        <w:rPr>
          <w:rFonts w:ascii="Verdana" w:eastAsia="Verdana" w:hAnsi="Verdana" w:cs="Verdana"/>
          <w:sz w:val="20"/>
        </w:rPr>
      </w:pPr>
      <w:bookmarkStart w:id="186" w:name="TableAppendixSalesForecast"/>
      <w:bookmarkStart w:id="187" w:name="BodyTableAppendixSalesForecast"/>
    </w:p>
    <w:tbl>
      <w:tblPr>
        <w:tblW w:w="0" w:type="auto"/>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2499"/>
        <w:gridCol w:w="893"/>
        <w:gridCol w:w="909"/>
        <w:gridCol w:w="909"/>
        <w:gridCol w:w="919"/>
        <w:gridCol w:w="919"/>
        <w:gridCol w:w="919"/>
        <w:gridCol w:w="919"/>
        <w:gridCol w:w="919"/>
        <w:gridCol w:w="919"/>
        <w:gridCol w:w="919"/>
        <w:gridCol w:w="919"/>
        <w:gridCol w:w="919"/>
        <w:gridCol w:w="919"/>
      </w:tblGrid>
      <w:tr w:rsidR="00F1160F" w:rsidRPr="00F13033" w14:paraId="16A8928D" w14:textId="77777777">
        <w:tc>
          <w:tcPr>
            <w:tcW w:w="2692" w:type="dxa"/>
            <w:tcBorders>
              <w:bottom w:val="single" w:sz="6" w:space="0" w:color="000000"/>
              <w:right w:val="single" w:sz="6" w:space="0" w:color="000000"/>
            </w:tcBorders>
            <w:shd w:val="clear" w:color="auto" w:fill="auto"/>
          </w:tcPr>
          <w:p w14:paraId="50CC5E35" w14:textId="77777777" w:rsidR="00F1160F" w:rsidRPr="00F13033" w:rsidRDefault="00F1160F">
            <w:pPr>
              <w:pStyle w:val="PasTable1"/>
              <w:rPr>
                <w:rFonts w:ascii="Verdana" w:eastAsia="Verdana" w:hAnsi="Verdana" w:cs="Verdana"/>
                <w:i/>
                <w:iCs/>
                <w:sz w:val="20"/>
              </w:rPr>
            </w:pPr>
            <w:r w:rsidRPr="00F13033">
              <w:rPr>
                <w:i/>
                <w:iCs/>
              </w:rPr>
              <w:t>Sales Forecast</w:t>
            </w:r>
          </w:p>
        </w:tc>
        <w:tc>
          <w:tcPr>
            <w:tcW w:w="950" w:type="dxa"/>
            <w:tcBorders>
              <w:left w:val="single" w:sz="6" w:space="0" w:color="000000"/>
              <w:bottom w:val="single" w:sz="6" w:space="0" w:color="000000"/>
            </w:tcBorders>
            <w:shd w:val="clear" w:color="auto" w:fill="auto"/>
          </w:tcPr>
          <w:p w14:paraId="4B46F6A3"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7C70ADD1"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09C92CA1"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05C1E027"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79C0EC77"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793C8930"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2267EF4D"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08541001"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1BF69E3A"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5F20E2D2"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0BAA84A2"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27AEF55F"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7E081207" w14:textId="77777777" w:rsidR="00F1160F" w:rsidRPr="00F13033" w:rsidRDefault="00F1160F">
            <w:pPr>
              <w:pStyle w:val="PasTable1"/>
              <w:rPr>
                <w:rFonts w:ascii="Verdana" w:eastAsia="Verdana" w:hAnsi="Verdana" w:cs="Verdana"/>
                <w:b/>
                <w:bCs/>
                <w:sz w:val="20"/>
              </w:rPr>
            </w:pPr>
          </w:p>
        </w:tc>
      </w:tr>
      <w:tr w:rsidR="00F1160F" w:rsidRPr="00F13033" w14:paraId="0ECAC242" w14:textId="77777777">
        <w:tc>
          <w:tcPr>
            <w:tcW w:w="2692" w:type="dxa"/>
            <w:tcBorders>
              <w:top w:val="single" w:sz="6" w:space="0" w:color="000000"/>
              <w:right w:val="single" w:sz="6" w:space="0" w:color="000000"/>
            </w:tcBorders>
            <w:shd w:val="clear" w:color="auto" w:fill="auto"/>
          </w:tcPr>
          <w:p w14:paraId="5C0AF660" w14:textId="77777777" w:rsidR="00F1160F" w:rsidRPr="00F13033" w:rsidRDefault="00F1160F">
            <w:pPr>
              <w:pStyle w:val="PasTable1"/>
              <w:rPr>
                <w:rFonts w:ascii="Verdana" w:eastAsia="Verdana" w:hAnsi="Verdana" w:cs="Verdana"/>
                <w:sz w:val="20"/>
              </w:rPr>
            </w:pPr>
          </w:p>
        </w:tc>
        <w:tc>
          <w:tcPr>
            <w:tcW w:w="950" w:type="dxa"/>
            <w:tcBorders>
              <w:top w:val="single" w:sz="6" w:space="0" w:color="000000"/>
              <w:left w:val="single" w:sz="6" w:space="0" w:color="000000"/>
            </w:tcBorders>
            <w:shd w:val="clear" w:color="auto" w:fill="auto"/>
          </w:tcPr>
          <w:p w14:paraId="2B9AA1D5" w14:textId="77777777" w:rsidR="00F1160F" w:rsidRPr="00F13033" w:rsidRDefault="00F1160F">
            <w:pPr>
              <w:pStyle w:val="PasTable1"/>
              <w:rPr>
                <w:rFonts w:ascii="Verdana" w:eastAsia="Verdana" w:hAnsi="Verdana" w:cs="Verdana"/>
                <w:sz w:val="20"/>
              </w:rPr>
            </w:pPr>
          </w:p>
        </w:tc>
        <w:tc>
          <w:tcPr>
            <w:tcW w:w="950" w:type="dxa"/>
            <w:tcBorders>
              <w:top w:val="single" w:sz="6" w:space="0" w:color="000000"/>
            </w:tcBorders>
            <w:shd w:val="clear" w:color="auto" w:fill="auto"/>
          </w:tcPr>
          <w:p w14:paraId="663F43DD" w14:textId="77777777" w:rsidR="00F1160F" w:rsidRPr="00F13033" w:rsidRDefault="00F1160F">
            <w:pPr>
              <w:pStyle w:val="PasTable1"/>
              <w:jc w:val="right"/>
              <w:rPr>
                <w:rFonts w:ascii="Verdana" w:eastAsia="Verdana" w:hAnsi="Verdana" w:cs="Verdana"/>
                <w:sz w:val="20"/>
              </w:rPr>
            </w:pPr>
            <w:r w:rsidRPr="00F13033">
              <w:t xml:space="preserve"> Month 1</w:t>
            </w:r>
          </w:p>
        </w:tc>
        <w:tc>
          <w:tcPr>
            <w:tcW w:w="950" w:type="dxa"/>
            <w:tcBorders>
              <w:top w:val="single" w:sz="6" w:space="0" w:color="000000"/>
            </w:tcBorders>
            <w:shd w:val="clear" w:color="auto" w:fill="auto"/>
          </w:tcPr>
          <w:p w14:paraId="241B6D2C" w14:textId="77777777" w:rsidR="00F1160F" w:rsidRPr="00F13033" w:rsidRDefault="00F1160F">
            <w:pPr>
              <w:pStyle w:val="PasTable1"/>
              <w:jc w:val="right"/>
              <w:rPr>
                <w:rFonts w:ascii="Verdana" w:eastAsia="Verdana" w:hAnsi="Verdana" w:cs="Verdana"/>
                <w:sz w:val="20"/>
              </w:rPr>
            </w:pPr>
            <w:r w:rsidRPr="00F13033">
              <w:t xml:space="preserve"> Month 2</w:t>
            </w:r>
          </w:p>
        </w:tc>
        <w:tc>
          <w:tcPr>
            <w:tcW w:w="950" w:type="dxa"/>
            <w:tcBorders>
              <w:top w:val="single" w:sz="6" w:space="0" w:color="000000"/>
            </w:tcBorders>
            <w:shd w:val="clear" w:color="auto" w:fill="auto"/>
          </w:tcPr>
          <w:p w14:paraId="4B37FC70" w14:textId="77777777" w:rsidR="00F1160F" w:rsidRPr="00F13033" w:rsidRDefault="00F1160F">
            <w:pPr>
              <w:pStyle w:val="PasTable1"/>
              <w:jc w:val="right"/>
              <w:rPr>
                <w:rFonts w:ascii="Verdana" w:eastAsia="Verdana" w:hAnsi="Verdana" w:cs="Verdana"/>
                <w:sz w:val="20"/>
              </w:rPr>
            </w:pPr>
            <w:r w:rsidRPr="00F13033">
              <w:t xml:space="preserve"> Month 3</w:t>
            </w:r>
          </w:p>
        </w:tc>
        <w:tc>
          <w:tcPr>
            <w:tcW w:w="950" w:type="dxa"/>
            <w:tcBorders>
              <w:top w:val="single" w:sz="6" w:space="0" w:color="000000"/>
            </w:tcBorders>
            <w:shd w:val="clear" w:color="auto" w:fill="auto"/>
          </w:tcPr>
          <w:p w14:paraId="3DDC2B28" w14:textId="77777777" w:rsidR="00F1160F" w:rsidRPr="00F13033" w:rsidRDefault="00F1160F">
            <w:pPr>
              <w:pStyle w:val="PasTable1"/>
              <w:jc w:val="right"/>
              <w:rPr>
                <w:rFonts w:ascii="Verdana" w:eastAsia="Verdana" w:hAnsi="Verdana" w:cs="Verdana"/>
                <w:sz w:val="20"/>
              </w:rPr>
            </w:pPr>
            <w:r w:rsidRPr="00F13033">
              <w:t xml:space="preserve"> Month 4</w:t>
            </w:r>
          </w:p>
        </w:tc>
        <w:tc>
          <w:tcPr>
            <w:tcW w:w="950" w:type="dxa"/>
            <w:tcBorders>
              <w:top w:val="single" w:sz="6" w:space="0" w:color="000000"/>
            </w:tcBorders>
            <w:shd w:val="clear" w:color="auto" w:fill="auto"/>
          </w:tcPr>
          <w:p w14:paraId="42706889" w14:textId="77777777" w:rsidR="00F1160F" w:rsidRPr="00F13033" w:rsidRDefault="00F1160F">
            <w:pPr>
              <w:pStyle w:val="PasTable1"/>
              <w:jc w:val="right"/>
              <w:rPr>
                <w:rFonts w:ascii="Verdana" w:eastAsia="Verdana" w:hAnsi="Verdana" w:cs="Verdana"/>
                <w:sz w:val="20"/>
              </w:rPr>
            </w:pPr>
            <w:r w:rsidRPr="00F13033">
              <w:t xml:space="preserve"> Month 5</w:t>
            </w:r>
          </w:p>
        </w:tc>
        <w:tc>
          <w:tcPr>
            <w:tcW w:w="950" w:type="dxa"/>
            <w:tcBorders>
              <w:top w:val="single" w:sz="6" w:space="0" w:color="000000"/>
            </w:tcBorders>
            <w:shd w:val="clear" w:color="auto" w:fill="auto"/>
          </w:tcPr>
          <w:p w14:paraId="6D6722CA" w14:textId="77777777" w:rsidR="00F1160F" w:rsidRPr="00F13033" w:rsidRDefault="00F1160F">
            <w:pPr>
              <w:pStyle w:val="PasTable1"/>
              <w:jc w:val="right"/>
              <w:rPr>
                <w:rFonts w:ascii="Verdana" w:eastAsia="Verdana" w:hAnsi="Verdana" w:cs="Verdana"/>
                <w:sz w:val="20"/>
              </w:rPr>
            </w:pPr>
            <w:r w:rsidRPr="00F13033">
              <w:t xml:space="preserve"> Month 6</w:t>
            </w:r>
          </w:p>
        </w:tc>
        <w:tc>
          <w:tcPr>
            <w:tcW w:w="950" w:type="dxa"/>
            <w:tcBorders>
              <w:top w:val="single" w:sz="6" w:space="0" w:color="000000"/>
            </w:tcBorders>
            <w:shd w:val="clear" w:color="auto" w:fill="auto"/>
          </w:tcPr>
          <w:p w14:paraId="28AE831D" w14:textId="77777777" w:rsidR="00F1160F" w:rsidRPr="00F13033" w:rsidRDefault="00F1160F">
            <w:pPr>
              <w:pStyle w:val="PasTable1"/>
              <w:jc w:val="right"/>
              <w:rPr>
                <w:rFonts w:ascii="Verdana" w:eastAsia="Verdana" w:hAnsi="Verdana" w:cs="Verdana"/>
                <w:sz w:val="20"/>
              </w:rPr>
            </w:pPr>
            <w:r w:rsidRPr="00F13033">
              <w:t xml:space="preserve"> Month 7</w:t>
            </w:r>
          </w:p>
        </w:tc>
        <w:tc>
          <w:tcPr>
            <w:tcW w:w="950" w:type="dxa"/>
            <w:tcBorders>
              <w:top w:val="single" w:sz="6" w:space="0" w:color="000000"/>
            </w:tcBorders>
            <w:shd w:val="clear" w:color="auto" w:fill="auto"/>
          </w:tcPr>
          <w:p w14:paraId="49E8C062" w14:textId="77777777" w:rsidR="00F1160F" w:rsidRPr="00F13033" w:rsidRDefault="00F1160F">
            <w:pPr>
              <w:pStyle w:val="PasTable1"/>
              <w:jc w:val="right"/>
              <w:rPr>
                <w:rFonts w:ascii="Verdana" w:eastAsia="Verdana" w:hAnsi="Verdana" w:cs="Verdana"/>
                <w:sz w:val="20"/>
              </w:rPr>
            </w:pPr>
            <w:r w:rsidRPr="00F13033">
              <w:t xml:space="preserve"> Month 8</w:t>
            </w:r>
          </w:p>
        </w:tc>
        <w:tc>
          <w:tcPr>
            <w:tcW w:w="950" w:type="dxa"/>
            <w:tcBorders>
              <w:top w:val="single" w:sz="6" w:space="0" w:color="000000"/>
            </w:tcBorders>
            <w:shd w:val="clear" w:color="auto" w:fill="auto"/>
          </w:tcPr>
          <w:p w14:paraId="01294912" w14:textId="77777777" w:rsidR="00F1160F" w:rsidRPr="00F13033" w:rsidRDefault="00F1160F">
            <w:pPr>
              <w:pStyle w:val="PasTable1"/>
              <w:jc w:val="right"/>
              <w:rPr>
                <w:rFonts w:ascii="Verdana" w:eastAsia="Verdana" w:hAnsi="Verdana" w:cs="Verdana"/>
                <w:sz w:val="20"/>
              </w:rPr>
            </w:pPr>
            <w:r w:rsidRPr="00F13033">
              <w:t xml:space="preserve"> Month 9</w:t>
            </w:r>
          </w:p>
        </w:tc>
        <w:tc>
          <w:tcPr>
            <w:tcW w:w="950" w:type="dxa"/>
            <w:tcBorders>
              <w:top w:val="single" w:sz="6" w:space="0" w:color="000000"/>
            </w:tcBorders>
            <w:shd w:val="clear" w:color="auto" w:fill="auto"/>
          </w:tcPr>
          <w:p w14:paraId="27E4E65F" w14:textId="77777777" w:rsidR="00F1160F" w:rsidRPr="00F13033" w:rsidRDefault="00F1160F">
            <w:pPr>
              <w:pStyle w:val="PasTable1"/>
              <w:jc w:val="right"/>
              <w:rPr>
                <w:rFonts w:ascii="Verdana" w:eastAsia="Verdana" w:hAnsi="Verdana" w:cs="Verdana"/>
                <w:sz w:val="20"/>
              </w:rPr>
            </w:pPr>
            <w:r w:rsidRPr="00F13033">
              <w:t xml:space="preserve"> Month 10</w:t>
            </w:r>
          </w:p>
        </w:tc>
        <w:tc>
          <w:tcPr>
            <w:tcW w:w="950" w:type="dxa"/>
            <w:tcBorders>
              <w:top w:val="single" w:sz="6" w:space="0" w:color="000000"/>
            </w:tcBorders>
            <w:shd w:val="clear" w:color="auto" w:fill="auto"/>
          </w:tcPr>
          <w:p w14:paraId="13669226" w14:textId="77777777" w:rsidR="00F1160F" w:rsidRPr="00F13033" w:rsidRDefault="00F1160F">
            <w:pPr>
              <w:pStyle w:val="PasTable1"/>
              <w:jc w:val="right"/>
              <w:rPr>
                <w:rFonts w:ascii="Verdana" w:eastAsia="Verdana" w:hAnsi="Verdana" w:cs="Verdana"/>
                <w:sz w:val="20"/>
              </w:rPr>
            </w:pPr>
            <w:r w:rsidRPr="00F13033">
              <w:t xml:space="preserve"> Month 11</w:t>
            </w:r>
          </w:p>
        </w:tc>
        <w:tc>
          <w:tcPr>
            <w:tcW w:w="950" w:type="dxa"/>
            <w:tcBorders>
              <w:top w:val="single" w:sz="6" w:space="0" w:color="000000"/>
            </w:tcBorders>
            <w:shd w:val="clear" w:color="auto" w:fill="auto"/>
          </w:tcPr>
          <w:p w14:paraId="61016D4B" w14:textId="77777777" w:rsidR="00F1160F" w:rsidRPr="00F13033" w:rsidRDefault="00F1160F">
            <w:pPr>
              <w:pStyle w:val="PasTable1"/>
              <w:jc w:val="right"/>
              <w:rPr>
                <w:rFonts w:ascii="Verdana" w:eastAsia="Verdana" w:hAnsi="Verdana" w:cs="Verdana"/>
                <w:sz w:val="20"/>
              </w:rPr>
            </w:pPr>
            <w:r w:rsidRPr="00F13033">
              <w:t xml:space="preserve"> Month 12</w:t>
            </w:r>
          </w:p>
        </w:tc>
      </w:tr>
      <w:tr w:rsidR="00F1160F" w:rsidRPr="00F13033" w14:paraId="4DC74222" w14:textId="77777777">
        <w:tc>
          <w:tcPr>
            <w:tcW w:w="2692" w:type="dxa"/>
            <w:tcBorders>
              <w:right w:val="single" w:sz="6" w:space="0" w:color="000000"/>
            </w:tcBorders>
            <w:shd w:val="clear" w:color="auto" w:fill="auto"/>
          </w:tcPr>
          <w:p w14:paraId="138B1E45" w14:textId="77777777" w:rsidR="00F1160F" w:rsidRPr="00F13033" w:rsidRDefault="00F1160F">
            <w:pPr>
              <w:pStyle w:val="PasTable1"/>
              <w:rPr>
                <w:rFonts w:ascii="Verdana" w:eastAsia="Verdana" w:hAnsi="Verdana" w:cs="Verdana"/>
                <w:sz w:val="20"/>
              </w:rPr>
            </w:pPr>
            <w:r w:rsidRPr="00F13033">
              <w:t>Sales</w:t>
            </w:r>
          </w:p>
        </w:tc>
        <w:tc>
          <w:tcPr>
            <w:tcW w:w="950" w:type="dxa"/>
            <w:tcBorders>
              <w:left w:val="single" w:sz="6" w:space="0" w:color="000000"/>
            </w:tcBorders>
            <w:shd w:val="clear" w:color="auto" w:fill="auto"/>
          </w:tcPr>
          <w:p w14:paraId="5B14EAB2"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C7CA041"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41CC589"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ED31680"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312FE6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AB656F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033E9C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29C1DCE"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A304F9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A6B038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673A63D"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DBD5B9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46F52C5" w14:textId="77777777" w:rsidR="00F1160F" w:rsidRPr="00F13033" w:rsidRDefault="00F1160F">
            <w:pPr>
              <w:pStyle w:val="PasTable1"/>
              <w:rPr>
                <w:rFonts w:ascii="Verdana" w:eastAsia="Verdana" w:hAnsi="Verdana" w:cs="Verdana"/>
                <w:sz w:val="20"/>
              </w:rPr>
            </w:pPr>
          </w:p>
        </w:tc>
      </w:tr>
      <w:tr w:rsidR="00F1160F" w:rsidRPr="00F13033" w14:paraId="462EF822" w14:textId="77777777">
        <w:tc>
          <w:tcPr>
            <w:tcW w:w="2692" w:type="dxa"/>
            <w:tcBorders>
              <w:right w:val="single" w:sz="6" w:space="0" w:color="000000"/>
            </w:tcBorders>
            <w:shd w:val="clear" w:color="auto" w:fill="auto"/>
          </w:tcPr>
          <w:p w14:paraId="7040E1C6" w14:textId="77777777" w:rsidR="00F1160F" w:rsidRPr="00F13033" w:rsidRDefault="00F1160F">
            <w:pPr>
              <w:pStyle w:val="PasTable1"/>
              <w:rPr>
                <w:rFonts w:ascii="Verdana" w:eastAsia="Verdana" w:hAnsi="Verdana" w:cs="Verdana"/>
                <w:sz w:val="20"/>
              </w:rPr>
            </w:pPr>
            <w:r w:rsidRPr="00F13033">
              <w:t>Yoga Instruction</w:t>
            </w:r>
          </w:p>
        </w:tc>
        <w:tc>
          <w:tcPr>
            <w:tcW w:w="950" w:type="dxa"/>
            <w:tcBorders>
              <w:left w:val="single" w:sz="6" w:space="0" w:color="000000"/>
            </w:tcBorders>
            <w:shd w:val="clear" w:color="auto" w:fill="auto"/>
          </w:tcPr>
          <w:p w14:paraId="04225774" w14:textId="77777777" w:rsidR="00F1160F" w:rsidRPr="00F13033" w:rsidRDefault="00F1160F">
            <w:pPr>
              <w:pStyle w:val="PasTable1"/>
              <w:jc w:val="right"/>
              <w:rPr>
                <w:rFonts w:ascii="Verdana" w:eastAsia="Verdana" w:hAnsi="Verdana" w:cs="Verdana"/>
                <w:sz w:val="20"/>
              </w:rPr>
            </w:pPr>
            <w:r w:rsidRPr="00F13033">
              <w:t>0%</w:t>
            </w:r>
          </w:p>
        </w:tc>
        <w:tc>
          <w:tcPr>
            <w:tcW w:w="950" w:type="dxa"/>
            <w:shd w:val="clear" w:color="auto" w:fill="auto"/>
          </w:tcPr>
          <w:p w14:paraId="3481AD9F"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DEE743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FEE534D" w14:textId="77777777" w:rsidR="00F1160F" w:rsidRPr="00F13033" w:rsidRDefault="00F1160F">
            <w:pPr>
              <w:pStyle w:val="PasTable1"/>
              <w:jc w:val="right"/>
              <w:rPr>
                <w:rFonts w:ascii="Verdana" w:eastAsia="Verdana" w:hAnsi="Verdana" w:cs="Verdana"/>
                <w:sz w:val="20"/>
              </w:rPr>
            </w:pPr>
            <w:r w:rsidRPr="00F13033">
              <w:t xml:space="preserve">$7,000 </w:t>
            </w:r>
          </w:p>
        </w:tc>
        <w:tc>
          <w:tcPr>
            <w:tcW w:w="950" w:type="dxa"/>
            <w:shd w:val="clear" w:color="auto" w:fill="auto"/>
          </w:tcPr>
          <w:p w14:paraId="24FE96A7" w14:textId="77777777" w:rsidR="00F1160F" w:rsidRPr="00F13033" w:rsidRDefault="00F1160F">
            <w:pPr>
              <w:pStyle w:val="PasTable1"/>
              <w:jc w:val="right"/>
              <w:rPr>
                <w:rFonts w:ascii="Verdana" w:eastAsia="Verdana" w:hAnsi="Verdana" w:cs="Verdana"/>
                <w:sz w:val="20"/>
              </w:rPr>
            </w:pPr>
            <w:r w:rsidRPr="00F13033">
              <w:t xml:space="preserve">$9,000 </w:t>
            </w:r>
          </w:p>
        </w:tc>
        <w:tc>
          <w:tcPr>
            <w:tcW w:w="950" w:type="dxa"/>
            <w:shd w:val="clear" w:color="auto" w:fill="auto"/>
          </w:tcPr>
          <w:p w14:paraId="55E64AE0" w14:textId="77777777" w:rsidR="00F1160F" w:rsidRPr="00F13033" w:rsidRDefault="00F1160F">
            <w:pPr>
              <w:pStyle w:val="PasTable1"/>
              <w:jc w:val="right"/>
              <w:rPr>
                <w:rFonts w:ascii="Verdana" w:eastAsia="Verdana" w:hAnsi="Verdana" w:cs="Verdana"/>
                <w:sz w:val="20"/>
              </w:rPr>
            </w:pPr>
            <w:r w:rsidRPr="00F13033">
              <w:t xml:space="preserve">$14,000 </w:t>
            </w:r>
          </w:p>
        </w:tc>
        <w:tc>
          <w:tcPr>
            <w:tcW w:w="950" w:type="dxa"/>
            <w:shd w:val="clear" w:color="auto" w:fill="auto"/>
          </w:tcPr>
          <w:p w14:paraId="7ED354C7" w14:textId="77777777" w:rsidR="00F1160F" w:rsidRPr="00F13033" w:rsidRDefault="00F1160F">
            <w:pPr>
              <w:pStyle w:val="PasTable1"/>
              <w:jc w:val="right"/>
              <w:rPr>
                <w:rFonts w:ascii="Verdana" w:eastAsia="Verdana" w:hAnsi="Verdana" w:cs="Verdana"/>
                <w:sz w:val="20"/>
              </w:rPr>
            </w:pPr>
            <w:r w:rsidRPr="00F13033">
              <w:t xml:space="preserve">$16,000 </w:t>
            </w:r>
          </w:p>
        </w:tc>
        <w:tc>
          <w:tcPr>
            <w:tcW w:w="950" w:type="dxa"/>
            <w:shd w:val="clear" w:color="auto" w:fill="auto"/>
          </w:tcPr>
          <w:p w14:paraId="0C685B98" w14:textId="77777777" w:rsidR="00F1160F" w:rsidRPr="00F13033" w:rsidRDefault="00F1160F">
            <w:pPr>
              <w:pStyle w:val="PasTable1"/>
              <w:jc w:val="right"/>
              <w:rPr>
                <w:rFonts w:ascii="Verdana" w:eastAsia="Verdana" w:hAnsi="Verdana" w:cs="Verdana"/>
                <w:sz w:val="20"/>
              </w:rPr>
            </w:pPr>
            <w:r w:rsidRPr="00F13033">
              <w:t xml:space="preserve">$18,000 </w:t>
            </w:r>
          </w:p>
        </w:tc>
        <w:tc>
          <w:tcPr>
            <w:tcW w:w="950" w:type="dxa"/>
            <w:shd w:val="clear" w:color="auto" w:fill="auto"/>
          </w:tcPr>
          <w:p w14:paraId="1A8E8F18" w14:textId="77777777" w:rsidR="00F1160F" w:rsidRPr="00F13033" w:rsidRDefault="00F1160F">
            <w:pPr>
              <w:pStyle w:val="PasTable1"/>
              <w:jc w:val="right"/>
              <w:rPr>
                <w:rFonts w:ascii="Verdana" w:eastAsia="Verdana" w:hAnsi="Verdana" w:cs="Verdana"/>
                <w:sz w:val="20"/>
              </w:rPr>
            </w:pPr>
            <w:r w:rsidRPr="00F13033">
              <w:t xml:space="preserve">$20,000 </w:t>
            </w:r>
          </w:p>
        </w:tc>
        <w:tc>
          <w:tcPr>
            <w:tcW w:w="950" w:type="dxa"/>
            <w:shd w:val="clear" w:color="auto" w:fill="auto"/>
          </w:tcPr>
          <w:p w14:paraId="6A143A06" w14:textId="77777777" w:rsidR="00F1160F" w:rsidRPr="00F13033" w:rsidRDefault="00F1160F">
            <w:pPr>
              <w:pStyle w:val="PasTable1"/>
              <w:jc w:val="right"/>
              <w:rPr>
                <w:rFonts w:ascii="Verdana" w:eastAsia="Verdana" w:hAnsi="Verdana" w:cs="Verdana"/>
                <w:sz w:val="20"/>
              </w:rPr>
            </w:pPr>
            <w:r w:rsidRPr="00F13033">
              <w:t xml:space="preserve">$15,000 </w:t>
            </w:r>
          </w:p>
        </w:tc>
        <w:tc>
          <w:tcPr>
            <w:tcW w:w="950" w:type="dxa"/>
            <w:shd w:val="clear" w:color="auto" w:fill="auto"/>
          </w:tcPr>
          <w:p w14:paraId="2502DBC3" w14:textId="77777777" w:rsidR="00F1160F" w:rsidRPr="00F13033" w:rsidRDefault="00F1160F">
            <w:pPr>
              <w:pStyle w:val="PasTable1"/>
              <w:jc w:val="right"/>
              <w:rPr>
                <w:rFonts w:ascii="Verdana" w:eastAsia="Verdana" w:hAnsi="Verdana" w:cs="Verdana"/>
                <w:sz w:val="20"/>
              </w:rPr>
            </w:pPr>
            <w:r w:rsidRPr="00F13033">
              <w:t xml:space="preserve">$15,000 </w:t>
            </w:r>
          </w:p>
        </w:tc>
        <w:tc>
          <w:tcPr>
            <w:tcW w:w="950" w:type="dxa"/>
            <w:shd w:val="clear" w:color="auto" w:fill="auto"/>
          </w:tcPr>
          <w:p w14:paraId="79B58AAC" w14:textId="77777777" w:rsidR="00F1160F" w:rsidRPr="00F13033" w:rsidRDefault="00F1160F">
            <w:pPr>
              <w:pStyle w:val="PasTable1"/>
              <w:jc w:val="right"/>
              <w:rPr>
                <w:rFonts w:ascii="Verdana" w:eastAsia="Verdana" w:hAnsi="Verdana" w:cs="Verdana"/>
                <w:sz w:val="20"/>
              </w:rPr>
            </w:pPr>
            <w:r w:rsidRPr="00F13033">
              <w:t xml:space="preserve">$18,000 </w:t>
            </w:r>
          </w:p>
        </w:tc>
        <w:tc>
          <w:tcPr>
            <w:tcW w:w="950" w:type="dxa"/>
            <w:shd w:val="clear" w:color="auto" w:fill="auto"/>
          </w:tcPr>
          <w:p w14:paraId="4495E996" w14:textId="77777777" w:rsidR="00F1160F" w:rsidRPr="00F13033" w:rsidRDefault="00F1160F">
            <w:pPr>
              <w:pStyle w:val="PasTable1"/>
              <w:jc w:val="right"/>
              <w:rPr>
                <w:rFonts w:ascii="Verdana" w:eastAsia="Verdana" w:hAnsi="Verdana" w:cs="Verdana"/>
                <w:sz w:val="20"/>
              </w:rPr>
            </w:pPr>
            <w:r w:rsidRPr="00F13033">
              <w:t xml:space="preserve">$20,000 </w:t>
            </w:r>
          </w:p>
        </w:tc>
      </w:tr>
      <w:tr w:rsidR="00F1160F" w:rsidRPr="00F13033" w14:paraId="43EFF1B0" w14:textId="77777777">
        <w:tc>
          <w:tcPr>
            <w:tcW w:w="2692" w:type="dxa"/>
            <w:tcBorders>
              <w:right w:val="single" w:sz="6" w:space="0" w:color="000000"/>
            </w:tcBorders>
            <w:shd w:val="clear" w:color="auto" w:fill="auto"/>
          </w:tcPr>
          <w:p w14:paraId="12F2059F" w14:textId="77777777" w:rsidR="00F1160F" w:rsidRPr="00F13033" w:rsidRDefault="00F1160F">
            <w:pPr>
              <w:pStyle w:val="PasTable1"/>
              <w:rPr>
                <w:rFonts w:ascii="Verdana" w:eastAsia="Verdana" w:hAnsi="Verdana" w:cs="Verdana"/>
                <w:sz w:val="20"/>
              </w:rPr>
            </w:pPr>
            <w:r w:rsidRPr="00F13033">
              <w:t>Boutique Sales</w:t>
            </w:r>
          </w:p>
        </w:tc>
        <w:tc>
          <w:tcPr>
            <w:tcW w:w="950" w:type="dxa"/>
            <w:tcBorders>
              <w:left w:val="single" w:sz="6" w:space="0" w:color="000000"/>
            </w:tcBorders>
            <w:shd w:val="clear" w:color="auto" w:fill="auto"/>
          </w:tcPr>
          <w:p w14:paraId="69CE735C" w14:textId="77777777" w:rsidR="00F1160F" w:rsidRPr="00F13033" w:rsidRDefault="00F1160F">
            <w:pPr>
              <w:pStyle w:val="PasTable1"/>
              <w:jc w:val="right"/>
              <w:rPr>
                <w:rFonts w:ascii="Verdana" w:eastAsia="Verdana" w:hAnsi="Verdana" w:cs="Verdana"/>
                <w:sz w:val="20"/>
              </w:rPr>
            </w:pPr>
            <w:r w:rsidRPr="00F13033">
              <w:t>0%</w:t>
            </w:r>
          </w:p>
        </w:tc>
        <w:tc>
          <w:tcPr>
            <w:tcW w:w="950" w:type="dxa"/>
            <w:shd w:val="clear" w:color="auto" w:fill="auto"/>
          </w:tcPr>
          <w:p w14:paraId="302C7F0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6119A3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C550631"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44DB6F13" w14:textId="77777777" w:rsidR="00F1160F" w:rsidRPr="00F13033" w:rsidRDefault="00F1160F">
            <w:pPr>
              <w:pStyle w:val="PasTable1"/>
              <w:jc w:val="right"/>
              <w:rPr>
                <w:rFonts w:ascii="Verdana" w:eastAsia="Verdana" w:hAnsi="Verdana" w:cs="Verdana"/>
                <w:sz w:val="20"/>
              </w:rPr>
            </w:pPr>
            <w:r w:rsidRPr="00F13033">
              <w:t xml:space="preserve">$4,000 </w:t>
            </w:r>
          </w:p>
        </w:tc>
        <w:tc>
          <w:tcPr>
            <w:tcW w:w="950" w:type="dxa"/>
            <w:shd w:val="clear" w:color="auto" w:fill="auto"/>
          </w:tcPr>
          <w:p w14:paraId="31410D9C" w14:textId="77777777" w:rsidR="00F1160F" w:rsidRPr="00F13033" w:rsidRDefault="00F1160F">
            <w:pPr>
              <w:pStyle w:val="PasTable1"/>
              <w:jc w:val="right"/>
              <w:rPr>
                <w:rFonts w:ascii="Verdana" w:eastAsia="Verdana" w:hAnsi="Verdana" w:cs="Verdana"/>
                <w:sz w:val="20"/>
              </w:rPr>
            </w:pPr>
            <w:r w:rsidRPr="00F13033">
              <w:t xml:space="preserve">$5,000 </w:t>
            </w:r>
          </w:p>
        </w:tc>
        <w:tc>
          <w:tcPr>
            <w:tcW w:w="950" w:type="dxa"/>
            <w:shd w:val="clear" w:color="auto" w:fill="auto"/>
          </w:tcPr>
          <w:p w14:paraId="27B3EE1E" w14:textId="77777777" w:rsidR="00F1160F" w:rsidRPr="00F13033" w:rsidRDefault="00F1160F">
            <w:pPr>
              <w:pStyle w:val="PasTable1"/>
              <w:jc w:val="right"/>
              <w:rPr>
                <w:rFonts w:ascii="Verdana" w:eastAsia="Verdana" w:hAnsi="Verdana" w:cs="Verdana"/>
                <w:sz w:val="20"/>
              </w:rPr>
            </w:pPr>
            <w:r w:rsidRPr="00F13033">
              <w:t xml:space="preserve">$6,000 </w:t>
            </w:r>
          </w:p>
        </w:tc>
        <w:tc>
          <w:tcPr>
            <w:tcW w:w="950" w:type="dxa"/>
            <w:shd w:val="clear" w:color="auto" w:fill="auto"/>
          </w:tcPr>
          <w:p w14:paraId="3CC2C393" w14:textId="77777777" w:rsidR="00F1160F" w:rsidRPr="00F13033" w:rsidRDefault="00F1160F">
            <w:pPr>
              <w:pStyle w:val="PasTable1"/>
              <w:jc w:val="right"/>
              <w:rPr>
                <w:rFonts w:ascii="Verdana" w:eastAsia="Verdana" w:hAnsi="Verdana" w:cs="Verdana"/>
                <w:sz w:val="20"/>
              </w:rPr>
            </w:pPr>
            <w:r w:rsidRPr="00F13033">
              <w:t xml:space="preserve">$8,000 </w:t>
            </w:r>
          </w:p>
        </w:tc>
        <w:tc>
          <w:tcPr>
            <w:tcW w:w="950" w:type="dxa"/>
            <w:shd w:val="clear" w:color="auto" w:fill="auto"/>
          </w:tcPr>
          <w:p w14:paraId="16D5AD9B" w14:textId="77777777" w:rsidR="00F1160F" w:rsidRPr="00F13033" w:rsidRDefault="00F1160F">
            <w:pPr>
              <w:pStyle w:val="PasTable1"/>
              <w:jc w:val="right"/>
              <w:rPr>
                <w:rFonts w:ascii="Verdana" w:eastAsia="Verdana" w:hAnsi="Verdana" w:cs="Verdana"/>
                <w:sz w:val="20"/>
              </w:rPr>
            </w:pPr>
            <w:r w:rsidRPr="00F13033">
              <w:t xml:space="preserve">$8,000 </w:t>
            </w:r>
          </w:p>
        </w:tc>
        <w:tc>
          <w:tcPr>
            <w:tcW w:w="950" w:type="dxa"/>
            <w:shd w:val="clear" w:color="auto" w:fill="auto"/>
          </w:tcPr>
          <w:p w14:paraId="1E71C690" w14:textId="77777777" w:rsidR="00F1160F" w:rsidRPr="00F13033" w:rsidRDefault="00F1160F">
            <w:pPr>
              <w:pStyle w:val="PasTable1"/>
              <w:jc w:val="right"/>
              <w:rPr>
                <w:rFonts w:ascii="Verdana" w:eastAsia="Verdana" w:hAnsi="Verdana" w:cs="Verdana"/>
                <w:sz w:val="20"/>
              </w:rPr>
            </w:pPr>
            <w:r w:rsidRPr="00F13033">
              <w:t xml:space="preserve">$6,000 </w:t>
            </w:r>
          </w:p>
        </w:tc>
        <w:tc>
          <w:tcPr>
            <w:tcW w:w="950" w:type="dxa"/>
            <w:shd w:val="clear" w:color="auto" w:fill="auto"/>
          </w:tcPr>
          <w:p w14:paraId="0DDB3F15" w14:textId="77777777" w:rsidR="00F1160F" w:rsidRPr="00F13033" w:rsidRDefault="00F1160F">
            <w:pPr>
              <w:pStyle w:val="PasTable1"/>
              <w:jc w:val="right"/>
              <w:rPr>
                <w:rFonts w:ascii="Verdana" w:eastAsia="Verdana" w:hAnsi="Verdana" w:cs="Verdana"/>
                <w:sz w:val="20"/>
              </w:rPr>
            </w:pPr>
            <w:r w:rsidRPr="00F13033">
              <w:t xml:space="preserve">$7,000 </w:t>
            </w:r>
          </w:p>
        </w:tc>
        <w:tc>
          <w:tcPr>
            <w:tcW w:w="950" w:type="dxa"/>
            <w:shd w:val="clear" w:color="auto" w:fill="auto"/>
          </w:tcPr>
          <w:p w14:paraId="2F0FC805" w14:textId="77777777" w:rsidR="00F1160F" w:rsidRPr="00F13033" w:rsidRDefault="00F1160F">
            <w:pPr>
              <w:pStyle w:val="PasTable1"/>
              <w:jc w:val="right"/>
              <w:rPr>
                <w:rFonts w:ascii="Verdana" w:eastAsia="Verdana" w:hAnsi="Verdana" w:cs="Verdana"/>
                <w:sz w:val="20"/>
              </w:rPr>
            </w:pPr>
            <w:r w:rsidRPr="00F13033">
              <w:t xml:space="preserve">$8,000 </w:t>
            </w:r>
          </w:p>
        </w:tc>
        <w:tc>
          <w:tcPr>
            <w:tcW w:w="950" w:type="dxa"/>
            <w:shd w:val="clear" w:color="auto" w:fill="auto"/>
          </w:tcPr>
          <w:p w14:paraId="0B7934EC" w14:textId="77777777" w:rsidR="00F1160F" w:rsidRPr="00F13033" w:rsidRDefault="00F1160F">
            <w:pPr>
              <w:pStyle w:val="PasTable1"/>
              <w:jc w:val="right"/>
              <w:rPr>
                <w:rFonts w:ascii="Verdana" w:eastAsia="Verdana" w:hAnsi="Verdana" w:cs="Verdana"/>
                <w:sz w:val="20"/>
              </w:rPr>
            </w:pPr>
            <w:r w:rsidRPr="00F13033">
              <w:t xml:space="preserve">$9,000 </w:t>
            </w:r>
          </w:p>
        </w:tc>
      </w:tr>
      <w:tr w:rsidR="00F1160F" w:rsidRPr="00F13033" w14:paraId="7D136E4B" w14:textId="77777777">
        <w:tc>
          <w:tcPr>
            <w:tcW w:w="2692" w:type="dxa"/>
            <w:tcBorders>
              <w:right w:val="single" w:sz="6" w:space="0" w:color="000000"/>
            </w:tcBorders>
            <w:shd w:val="clear" w:color="auto" w:fill="auto"/>
          </w:tcPr>
          <w:p w14:paraId="6717D05E" w14:textId="77777777" w:rsidR="00F1160F" w:rsidRPr="00F13033" w:rsidRDefault="00F1160F">
            <w:pPr>
              <w:pStyle w:val="PasTable1"/>
              <w:rPr>
                <w:rFonts w:ascii="Verdana" w:eastAsia="Verdana" w:hAnsi="Verdana" w:cs="Verdana"/>
                <w:sz w:val="20"/>
              </w:rPr>
            </w:pPr>
            <w:r w:rsidRPr="00F13033">
              <w:t>Other</w:t>
            </w:r>
          </w:p>
        </w:tc>
        <w:tc>
          <w:tcPr>
            <w:tcW w:w="950" w:type="dxa"/>
            <w:tcBorders>
              <w:left w:val="single" w:sz="6" w:space="0" w:color="000000"/>
            </w:tcBorders>
            <w:shd w:val="clear" w:color="auto" w:fill="auto"/>
          </w:tcPr>
          <w:p w14:paraId="17A1816A" w14:textId="77777777" w:rsidR="00F1160F" w:rsidRPr="00F13033" w:rsidRDefault="00F1160F">
            <w:pPr>
              <w:pStyle w:val="PasTable1"/>
              <w:jc w:val="right"/>
              <w:rPr>
                <w:rFonts w:ascii="Verdana" w:eastAsia="Verdana" w:hAnsi="Verdana" w:cs="Verdana"/>
                <w:sz w:val="20"/>
              </w:rPr>
            </w:pPr>
            <w:r w:rsidRPr="00F13033">
              <w:t>0%</w:t>
            </w:r>
          </w:p>
        </w:tc>
        <w:tc>
          <w:tcPr>
            <w:tcW w:w="950" w:type="dxa"/>
            <w:shd w:val="clear" w:color="auto" w:fill="auto"/>
          </w:tcPr>
          <w:p w14:paraId="29EE7C2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D1CAF7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083576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9BC934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26A357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F915AE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65895B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F73C8C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7EA181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AABF5C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20022E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A4751A1"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03DCE790" w14:textId="77777777">
        <w:tc>
          <w:tcPr>
            <w:tcW w:w="2692" w:type="dxa"/>
            <w:tcBorders>
              <w:right w:val="single" w:sz="6" w:space="0" w:color="000000"/>
            </w:tcBorders>
            <w:shd w:val="clear" w:color="auto" w:fill="auto"/>
          </w:tcPr>
          <w:p w14:paraId="6D7B3E29" w14:textId="77777777" w:rsidR="00F1160F" w:rsidRPr="00F13033" w:rsidRDefault="00F1160F">
            <w:pPr>
              <w:pStyle w:val="PasTable1"/>
              <w:rPr>
                <w:rFonts w:ascii="Verdana" w:eastAsia="Verdana" w:hAnsi="Verdana" w:cs="Verdana"/>
                <w:sz w:val="20"/>
              </w:rPr>
            </w:pPr>
            <w:r w:rsidRPr="00F13033">
              <w:t>Total Sales</w:t>
            </w:r>
          </w:p>
        </w:tc>
        <w:tc>
          <w:tcPr>
            <w:tcW w:w="950" w:type="dxa"/>
            <w:tcBorders>
              <w:left w:val="single" w:sz="6" w:space="0" w:color="000000"/>
            </w:tcBorders>
            <w:shd w:val="clear" w:color="auto" w:fill="auto"/>
          </w:tcPr>
          <w:p w14:paraId="2C0CA21B"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BB3BF5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9C0957F"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C33ECCC" w14:textId="77777777" w:rsidR="00F1160F" w:rsidRPr="00F13033" w:rsidRDefault="00F1160F">
            <w:pPr>
              <w:pStyle w:val="PasTable1"/>
              <w:jc w:val="right"/>
              <w:rPr>
                <w:rFonts w:ascii="Verdana" w:eastAsia="Verdana" w:hAnsi="Verdana" w:cs="Verdana"/>
                <w:sz w:val="20"/>
              </w:rPr>
            </w:pPr>
            <w:r w:rsidRPr="00F13033">
              <w:t xml:space="preserve">$10,000 </w:t>
            </w:r>
          </w:p>
        </w:tc>
        <w:tc>
          <w:tcPr>
            <w:tcW w:w="950" w:type="dxa"/>
            <w:shd w:val="clear" w:color="auto" w:fill="auto"/>
          </w:tcPr>
          <w:p w14:paraId="5F1028C5" w14:textId="77777777" w:rsidR="00F1160F" w:rsidRPr="00F13033" w:rsidRDefault="00F1160F">
            <w:pPr>
              <w:pStyle w:val="PasTable1"/>
              <w:jc w:val="right"/>
              <w:rPr>
                <w:rFonts w:ascii="Verdana" w:eastAsia="Verdana" w:hAnsi="Verdana" w:cs="Verdana"/>
                <w:sz w:val="20"/>
              </w:rPr>
            </w:pPr>
            <w:r w:rsidRPr="00F13033">
              <w:t xml:space="preserve">$13,000 </w:t>
            </w:r>
          </w:p>
        </w:tc>
        <w:tc>
          <w:tcPr>
            <w:tcW w:w="950" w:type="dxa"/>
            <w:shd w:val="clear" w:color="auto" w:fill="auto"/>
          </w:tcPr>
          <w:p w14:paraId="09F90588" w14:textId="77777777" w:rsidR="00F1160F" w:rsidRPr="00F13033" w:rsidRDefault="00F1160F">
            <w:pPr>
              <w:pStyle w:val="PasTable1"/>
              <w:jc w:val="right"/>
              <w:rPr>
                <w:rFonts w:ascii="Verdana" w:eastAsia="Verdana" w:hAnsi="Verdana" w:cs="Verdana"/>
                <w:sz w:val="20"/>
              </w:rPr>
            </w:pPr>
            <w:r w:rsidRPr="00F13033">
              <w:t xml:space="preserve">$19,000 </w:t>
            </w:r>
          </w:p>
        </w:tc>
        <w:tc>
          <w:tcPr>
            <w:tcW w:w="950" w:type="dxa"/>
            <w:shd w:val="clear" w:color="auto" w:fill="auto"/>
          </w:tcPr>
          <w:p w14:paraId="3155DE77" w14:textId="77777777" w:rsidR="00F1160F" w:rsidRPr="00F13033" w:rsidRDefault="00F1160F">
            <w:pPr>
              <w:pStyle w:val="PasTable1"/>
              <w:jc w:val="right"/>
              <w:rPr>
                <w:rFonts w:ascii="Verdana" w:eastAsia="Verdana" w:hAnsi="Verdana" w:cs="Verdana"/>
                <w:sz w:val="20"/>
              </w:rPr>
            </w:pPr>
            <w:r w:rsidRPr="00F13033">
              <w:t xml:space="preserve">$22,000 </w:t>
            </w:r>
          </w:p>
        </w:tc>
        <w:tc>
          <w:tcPr>
            <w:tcW w:w="950" w:type="dxa"/>
            <w:shd w:val="clear" w:color="auto" w:fill="auto"/>
          </w:tcPr>
          <w:p w14:paraId="46444D94" w14:textId="77777777" w:rsidR="00F1160F" w:rsidRPr="00F13033" w:rsidRDefault="00F1160F">
            <w:pPr>
              <w:pStyle w:val="PasTable1"/>
              <w:jc w:val="right"/>
              <w:rPr>
                <w:rFonts w:ascii="Verdana" w:eastAsia="Verdana" w:hAnsi="Verdana" w:cs="Verdana"/>
                <w:sz w:val="20"/>
              </w:rPr>
            </w:pPr>
            <w:r w:rsidRPr="00F13033">
              <w:t xml:space="preserve">$26,000 </w:t>
            </w:r>
          </w:p>
        </w:tc>
        <w:tc>
          <w:tcPr>
            <w:tcW w:w="950" w:type="dxa"/>
            <w:shd w:val="clear" w:color="auto" w:fill="auto"/>
          </w:tcPr>
          <w:p w14:paraId="4560F225" w14:textId="77777777" w:rsidR="00F1160F" w:rsidRPr="00F13033" w:rsidRDefault="00F1160F">
            <w:pPr>
              <w:pStyle w:val="PasTable1"/>
              <w:jc w:val="right"/>
              <w:rPr>
                <w:rFonts w:ascii="Verdana" w:eastAsia="Verdana" w:hAnsi="Verdana" w:cs="Verdana"/>
                <w:sz w:val="20"/>
              </w:rPr>
            </w:pPr>
            <w:r w:rsidRPr="00F13033">
              <w:t xml:space="preserve">$28,000 </w:t>
            </w:r>
          </w:p>
        </w:tc>
        <w:tc>
          <w:tcPr>
            <w:tcW w:w="950" w:type="dxa"/>
            <w:shd w:val="clear" w:color="auto" w:fill="auto"/>
          </w:tcPr>
          <w:p w14:paraId="333644F1" w14:textId="77777777" w:rsidR="00F1160F" w:rsidRPr="00F13033" w:rsidRDefault="00F1160F">
            <w:pPr>
              <w:pStyle w:val="PasTable1"/>
              <w:jc w:val="right"/>
              <w:rPr>
                <w:rFonts w:ascii="Verdana" w:eastAsia="Verdana" w:hAnsi="Verdana" w:cs="Verdana"/>
                <w:sz w:val="20"/>
              </w:rPr>
            </w:pPr>
            <w:r w:rsidRPr="00F13033">
              <w:t xml:space="preserve">$21,000 </w:t>
            </w:r>
          </w:p>
        </w:tc>
        <w:tc>
          <w:tcPr>
            <w:tcW w:w="950" w:type="dxa"/>
            <w:shd w:val="clear" w:color="auto" w:fill="auto"/>
          </w:tcPr>
          <w:p w14:paraId="43FFA0AD" w14:textId="77777777" w:rsidR="00F1160F" w:rsidRPr="00F13033" w:rsidRDefault="00F1160F">
            <w:pPr>
              <w:pStyle w:val="PasTable1"/>
              <w:jc w:val="right"/>
              <w:rPr>
                <w:rFonts w:ascii="Verdana" w:eastAsia="Verdana" w:hAnsi="Verdana" w:cs="Verdana"/>
                <w:sz w:val="20"/>
              </w:rPr>
            </w:pPr>
            <w:r w:rsidRPr="00F13033">
              <w:t xml:space="preserve">$22,000 </w:t>
            </w:r>
          </w:p>
        </w:tc>
        <w:tc>
          <w:tcPr>
            <w:tcW w:w="950" w:type="dxa"/>
            <w:shd w:val="clear" w:color="auto" w:fill="auto"/>
          </w:tcPr>
          <w:p w14:paraId="40C3DF7E" w14:textId="77777777" w:rsidR="00F1160F" w:rsidRPr="00F13033" w:rsidRDefault="00F1160F">
            <w:pPr>
              <w:pStyle w:val="PasTable1"/>
              <w:jc w:val="right"/>
              <w:rPr>
                <w:rFonts w:ascii="Verdana" w:eastAsia="Verdana" w:hAnsi="Verdana" w:cs="Verdana"/>
                <w:sz w:val="20"/>
              </w:rPr>
            </w:pPr>
            <w:r w:rsidRPr="00F13033">
              <w:t xml:space="preserve">$26,000 </w:t>
            </w:r>
          </w:p>
        </w:tc>
        <w:tc>
          <w:tcPr>
            <w:tcW w:w="950" w:type="dxa"/>
            <w:shd w:val="clear" w:color="auto" w:fill="auto"/>
          </w:tcPr>
          <w:p w14:paraId="3561CC07" w14:textId="77777777" w:rsidR="00F1160F" w:rsidRPr="00F13033" w:rsidRDefault="00F1160F">
            <w:pPr>
              <w:pStyle w:val="PasTable1"/>
              <w:jc w:val="right"/>
              <w:rPr>
                <w:rFonts w:ascii="Verdana" w:eastAsia="Verdana" w:hAnsi="Verdana" w:cs="Verdana"/>
                <w:sz w:val="20"/>
              </w:rPr>
            </w:pPr>
            <w:r w:rsidRPr="00F13033">
              <w:t xml:space="preserve">$29,000 </w:t>
            </w:r>
          </w:p>
        </w:tc>
      </w:tr>
      <w:tr w:rsidR="00F1160F" w:rsidRPr="00F13033" w14:paraId="4F7EAC4F" w14:textId="77777777">
        <w:tc>
          <w:tcPr>
            <w:tcW w:w="2692" w:type="dxa"/>
            <w:tcBorders>
              <w:right w:val="single" w:sz="6" w:space="0" w:color="000000"/>
            </w:tcBorders>
            <w:shd w:val="clear" w:color="auto" w:fill="auto"/>
          </w:tcPr>
          <w:p w14:paraId="4CAC2992" w14:textId="77777777" w:rsidR="00F1160F" w:rsidRPr="00F13033" w:rsidRDefault="00F1160F">
            <w:pPr>
              <w:pStyle w:val="PasTable1"/>
              <w:jc w:val="right"/>
              <w:rPr>
                <w:rFonts w:ascii="Verdana" w:eastAsia="Verdana" w:hAnsi="Verdana" w:cs="Verdana"/>
                <w:sz w:val="20"/>
              </w:rPr>
            </w:pPr>
          </w:p>
        </w:tc>
        <w:tc>
          <w:tcPr>
            <w:tcW w:w="950" w:type="dxa"/>
            <w:tcBorders>
              <w:left w:val="single" w:sz="6" w:space="0" w:color="000000"/>
            </w:tcBorders>
            <w:shd w:val="clear" w:color="auto" w:fill="auto"/>
          </w:tcPr>
          <w:p w14:paraId="03C3B0F7"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568AEED"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C0B809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051913B"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43D2C85"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9E1CAFA"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634A6D1"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CF0A380"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6BD3DD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4FA40D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F973D5F"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81A2C52"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F231238" w14:textId="77777777" w:rsidR="00F1160F" w:rsidRPr="00F13033" w:rsidRDefault="00F1160F">
            <w:pPr>
              <w:pStyle w:val="PasTable1"/>
              <w:jc w:val="right"/>
              <w:rPr>
                <w:rFonts w:ascii="Verdana" w:eastAsia="Verdana" w:hAnsi="Verdana" w:cs="Verdana"/>
                <w:sz w:val="20"/>
              </w:rPr>
            </w:pPr>
          </w:p>
        </w:tc>
      </w:tr>
      <w:tr w:rsidR="00F1160F" w:rsidRPr="00F13033" w14:paraId="33C2AB4B" w14:textId="77777777">
        <w:tc>
          <w:tcPr>
            <w:tcW w:w="2692" w:type="dxa"/>
            <w:tcBorders>
              <w:right w:val="single" w:sz="6" w:space="0" w:color="000000"/>
            </w:tcBorders>
            <w:shd w:val="clear" w:color="auto" w:fill="auto"/>
          </w:tcPr>
          <w:p w14:paraId="49A534DB" w14:textId="77777777" w:rsidR="00F1160F" w:rsidRPr="00F13033" w:rsidRDefault="00F1160F">
            <w:pPr>
              <w:pStyle w:val="PasTable1"/>
              <w:rPr>
                <w:rFonts w:ascii="Verdana" w:eastAsia="Verdana" w:hAnsi="Verdana" w:cs="Verdana"/>
                <w:sz w:val="20"/>
              </w:rPr>
            </w:pPr>
            <w:r w:rsidRPr="00F13033">
              <w:t>Direct Cost of Sales</w:t>
            </w:r>
          </w:p>
        </w:tc>
        <w:tc>
          <w:tcPr>
            <w:tcW w:w="950" w:type="dxa"/>
            <w:tcBorders>
              <w:left w:val="single" w:sz="6" w:space="0" w:color="000000"/>
            </w:tcBorders>
            <w:shd w:val="clear" w:color="auto" w:fill="auto"/>
          </w:tcPr>
          <w:p w14:paraId="61E98D7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7E45116" w14:textId="77777777" w:rsidR="00F1160F" w:rsidRPr="00F13033" w:rsidRDefault="00F1160F">
            <w:pPr>
              <w:pStyle w:val="PasTable1"/>
              <w:jc w:val="right"/>
              <w:rPr>
                <w:rFonts w:ascii="Verdana" w:eastAsia="Verdana" w:hAnsi="Verdana" w:cs="Verdana"/>
                <w:sz w:val="20"/>
              </w:rPr>
            </w:pPr>
            <w:r w:rsidRPr="00F13033">
              <w:t xml:space="preserve"> Month 1</w:t>
            </w:r>
          </w:p>
        </w:tc>
        <w:tc>
          <w:tcPr>
            <w:tcW w:w="950" w:type="dxa"/>
            <w:shd w:val="clear" w:color="auto" w:fill="auto"/>
          </w:tcPr>
          <w:p w14:paraId="6D07B0CD" w14:textId="77777777" w:rsidR="00F1160F" w:rsidRPr="00F13033" w:rsidRDefault="00F1160F">
            <w:pPr>
              <w:pStyle w:val="PasTable1"/>
              <w:jc w:val="right"/>
              <w:rPr>
                <w:rFonts w:ascii="Verdana" w:eastAsia="Verdana" w:hAnsi="Verdana" w:cs="Verdana"/>
                <w:sz w:val="20"/>
              </w:rPr>
            </w:pPr>
            <w:r w:rsidRPr="00F13033">
              <w:t xml:space="preserve"> Month 2</w:t>
            </w:r>
          </w:p>
        </w:tc>
        <w:tc>
          <w:tcPr>
            <w:tcW w:w="950" w:type="dxa"/>
            <w:shd w:val="clear" w:color="auto" w:fill="auto"/>
          </w:tcPr>
          <w:p w14:paraId="5B169352" w14:textId="77777777" w:rsidR="00F1160F" w:rsidRPr="00F13033" w:rsidRDefault="00F1160F">
            <w:pPr>
              <w:pStyle w:val="PasTable1"/>
              <w:jc w:val="right"/>
              <w:rPr>
                <w:rFonts w:ascii="Verdana" w:eastAsia="Verdana" w:hAnsi="Verdana" w:cs="Verdana"/>
                <w:sz w:val="20"/>
              </w:rPr>
            </w:pPr>
            <w:r w:rsidRPr="00F13033">
              <w:t xml:space="preserve"> Month 3</w:t>
            </w:r>
          </w:p>
        </w:tc>
        <w:tc>
          <w:tcPr>
            <w:tcW w:w="950" w:type="dxa"/>
            <w:shd w:val="clear" w:color="auto" w:fill="auto"/>
          </w:tcPr>
          <w:p w14:paraId="0C1E8B88" w14:textId="77777777" w:rsidR="00F1160F" w:rsidRPr="00F13033" w:rsidRDefault="00F1160F">
            <w:pPr>
              <w:pStyle w:val="PasTable1"/>
              <w:jc w:val="right"/>
              <w:rPr>
                <w:rFonts w:ascii="Verdana" w:eastAsia="Verdana" w:hAnsi="Verdana" w:cs="Verdana"/>
                <w:sz w:val="20"/>
              </w:rPr>
            </w:pPr>
            <w:r w:rsidRPr="00F13033">
              <w:t xml:space="preserve"> Month 4</w:t>
            </w:r>
          </w:p>
        </w:tc>
        <w:tc>
          <w:tcPr>
            <w:tcW w:w="950" w:type="dxa"/>
            <w:shd w:val="clear" w:color="auto" w:fill="auto"/>
          </w:tcPr>
          <w:p w14:paraId="0ADB929D" w14:textId="77777777" w:rsidR="00F1160F" w:rsidRPr="00F13033" w:rsidRDefault="00F1160F">
            <w:pPr>
              <w:pStyle w:val="PasTable1"/>
              <w:jc w:val="right"/>
              <w:rPr>
                <w:rFonts w:ascii="Verdana" w:eastAsia="Verdana" w:hAnsi="Verdana" w:cs="Verdana"/>
                <w:sz w:val="20"/>
              </w:rPr>
            </w:pPr>
            <w:r w:rsidRPr="00F13033">
              <w:t xml:space="preserve"> Month 5</w:t>
            </w:r>
          </w:p>
        </w:tc>
        <w:tc>
          <w:tcPr>
            <w:tcW w:w="950" w:type="dxa"/>
            <w:shd w:val="clear" w:color="auto" w:fill="auto"/>
          </w:tcPr>
          <w:p w14:paraId="249438F9" w14:textId="77777777" w:rsidR="00F1160F" w:rsidRPr="00F13033" w:rsidRDefault="00F1160F">
            <w:pPr>
              <w:pStyle w:val="PasTable1"/>
              <w:jc w:val="right"/>
              <w:rPr>
                <w:rFonts w:ascii="Verdana" w:eastAsia="Verdana" w:hAnsi="Verdana" w:cs="Verdana"/>
                <w:sz w:val="20"/>
              </w:rPr>
            </w:pPr>
            <w:r w:rsidRPr="00F13033">
              <w:t xml:space="preserve"> Month 6</w:t>
            </w:r>
          </w:p>
        </w:tc>
        <w:tc>
          <w:tcPr>
            <w:tcW w:w="950" w:type="dxa"/>
            <w:shd w:val="clear" w:color="auto" w:fill="auto"/>
          </w:tcPr>
          <w:p w14:paraId="655A7B2D" w14:textId="77777777" w:rsidR="00F1160F" w:rsidRPr="00F13033" w:rsidRDefault="00F1160F">
            <w:pPr>
              <w:pStyle w:val="PasTable1"/>
              <w:jc w:val="right"/>
              <w:rPr>
                <w:rFonts w:ascii="Verdana" w:eastAsia="Verdana" w:hAnsi="Verdana" w:cs="Verdana"/>
                <w:sz w:val="20"/>
              </w:rPr>
            </w:pPr>
            <w:r w:rsidRPr="00F13033">
              <w:t xml:space="preserve"> Month 7</w:t>
            </w:r>
          </w:p>
        </w:tc>
        <w:tc>
          <w:tcPr>
            <w:tcW w:w="950" w:type="dxa"/>
            <w:shd w:val="clear" w:color="auto" w:fill="auto"/>
          </w:tcPr>
          <w:p w14:paraId="5B345B91" w14:textId="77777777" w:rsidR="00F1160F" w:rsidRPr="00F13033" w:rsidRDefault="00F1160F">
            <w:pPr>
              <w:pStyle w:val="PasTable1"/>
              <w:jc w:val="right"/>
              <w:rPr>
                <w:rFonts w:ascii="Verdana" w:eastAsia="Verdana" w:hAnsi="Verdana" w:cs="Verdana"/>
                <w:sz w:val="20"/>
              </w:rPr>
            </w:pPr>
            <w:r w:rsidRPr="00F13033">
              <w:t xml:space="preserve"> Month 8</w:t>
            </w:r>
          </w:p>
        </w:tc>
        <w:tc>
          <w:tcPr>
            <w:tcW w:w="950" w:type="dxa"/>
            <w:shd w:val="clear" w:color="auto" w:fill="auto"/>
          </w:tcPr>
          <w:p w14:paraId="02A9AAF0" w14:textId="77777777" w:rsidR="00F1160F" w:rsidRPr="00F13033" w:rsidRDefault="00F1160F">
            <w:pPr>
              <w:pStyle w:val="PasTable1"/>
              <w:jc w:val="right"/>
              <w:rPr>
                <w:rFonts w:ascii="Verdana" w:eastAsia="Verdana" w:hAnsi="Verdana" w:cs="Verdana"/>
                <w:sz w:val="20"/>
              </w:rPr>
            </w:pPr>
            <w:r w:rsidRPr="00F13033">
              <w:t xml:space="preserve"> Month 9</w:t>
            </w:r>
          </w:p>
        </w:tc>
        <w:tc>
          <w:tcPr>
            <w:tcW w:w="950" w:type="dxa"/>
            <w:shd w:val="clear" w:color="auto" w:fill="auto"/>
          </w:tcPr>
          <w:p w14:paraId="420F63D2" w14:textId="77777777" w:rsidR="00F1160F" w:rsidRPr="00F13033" w:rsidRDefault="00F1160F">
            <w:pPr>
              <w:pStyle w:val="PasTable1"/>
              <w:jc w:val="right"/>
              <w:rPr>
                <w:rFonts w:ascii="Verdana" w:eastAsia="Verdana" w:hAnsi="Verdana" w:cs="Verdana"/>
                <w:sz w:val="20"/>
              </w:rPr>
            </w:pPr>
            <w:r w:rsidRPr="00F13033">
              <w:t xml:space="preserve"> Month 10</w:t>
            </w:r>
          </w:p>
        </w:tc>
        <w:tc>
          <w:tcPr>
            <w:tcW w:w="950" w:type="dxa"/>
            <w:shd w:val="clear" w:color="auto" w:fill="auto"/>
          </w:tcPr>
          <w:p w14:paraId="637556B1" w14:textId="77777777" w:rsidR="00F1160F" w:rsidRPr="00F13033" w:rsidRDefault="00F1160F">
            <w:pPr>
              <w:pStyle w:val="PasTable1"/>
              <w:jc w:val="right"/>
              <w:rPr>
                <w:rFonts w:ascii="Verdana" w:eastAsia="Verdana" w:hAnsi="Verdana" w:cs="Verdana"/>
                <w:sz w:val="20"/>
              </w:rPr>
            </w:pPr>
            <w:r w:rsidRPr="00F13033">
              <w:t xml:space="preserve"> Month 11</w:t>
            </w:r>
          </w:p>
        </w:tc>
        <w:tc>
          <w:tcPr>
            <w:tcW w:w="950" w:type="dxa"/>
            <w:shd w:val="clear" w:color="auto" w:fill="auto"/>
          </w:tcPr>
          <w:p w14:paraId="278BA842" w14:textId="77777777" w:rsidR="00F1160F" w:rsidRPr="00F13033" w:rsidRDefault="00F1160F">
            <w:pPr>
              <w:pStyle w:val="PasTable1"/>
              <w:jc w:val="right"/>
              <w:rPr>
                <w:rFonts w:ascii="Verdana" w:eastAsia="Verdana" w:hAnsi="Verdana" w:cs="Verdana"/>
                <w:sz w:val="20"/>
              </w:rPr>
            </w:pPr>
            <w:r w:rsidRPr="00F13033">
              <w:t xml:space="preserve"> Month 12</w:t>
            </w:r>
          </w:p>
        </w:tc>
      </w:tr>
      <w:tr w:rsidR="00F1160F" w:rsidRPr="00F13033" w14:paraId="7664D17B" w14:textId="77777777">
        <w:tc>
          <w:tcPr>
            <w:tcW w:w="2692" w:type="dxa"/>
            <w:tcBorders>
              <w:right w:val="single" w:sz="6" w:space="0" w:color="000000"/>
            </w:tcBorders>
            <w:shd w:val="clear" w:color="auto" w:fill="auto"/>
          </w:tcPr>
          <w:p w14:paraId="4E322261" w14:textId="77777777" w:rsidR="00F1160F" w:rsidRPr="00F13033" w:rsidRDefault="00F1160F">
            <w:pPr>
              <w:pStyle w:val="PasTable1"/>
              <w:rPr>
                <w:rFonts w:ascii="Verdana" w:eastAsia="Verdana" w:hAnsi="Verdana" w:cs="Verdana"/>
                <w:sz w:val="20"/>
              </w:rPr>
            </w:pPr>
            <w:r w:rsidRPr="00F13033">
              <w:t>Yoga Instruction</w:t>
            </w:r>
          </w:p>
        </w:tc>
        <w:tc>
          <w:tcPr>
            <w:tcW w:w="950" w:type="dxa"/>
            <w:tcBorders>
              <w:left w:val="single" w:sz="6" w:space="0" w:color="000000"/>
            </w:tcBorders>
            <w:shd w:val="clear" w:color="auto" w:fill="auto"/>
          </w:tcPr>
          <w:p w14:paraId="745DBDAD"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B4278E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02514D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99DCE5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60246C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061682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3E66F2C"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A43C93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58C3CB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001452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BC7478F"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710F09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FEBDC07"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5EB5B1AA" w14:textId="77777777">
        <w:tc>
          <w:tcPr>
            <w:tcW w:w="2692" w:type="dxa"/>
            <w:tcBorders>
              <w:right w:val="single" w:sz="6" w:space="0" w:color="000000"/>
            </w:tcBorders>
            <w:shd w:val="clear" w:color="auto" w:fill="auto"/>
          </w:tcPr>
          <w:p w14:paraId="14C54CD4" w14:textId="77777777" w:rsidR="00F1160F" w:rsidRPr="00F13033" w:rsidRDefault="00F1160F">
            <w:pPr>
              <w:pStyle w:val="PasTable1"/>
              <w:rPr>
                <w:rFonts w:ascii="Verdana" w:eastAsia="Verdana" w:hAnsi="Verdana" w:cs="Verdana"/>
                <w:sz w:val="20"/>
              </w:rPr>
            </w:pPr>
            <w:r w:rsidRPr="00F13033">
              <w:t>Boutique Sales</w:t>
            </w:r>
          </w:p>
        </w:tc>
        <w:tc>
          <w:tcPr>
            <w:tcW w:w="950" w:type="dxa"/>
            <w:tcBorders>
              <w:left w:val="single" w:sz="6" w:space="0" w:color="000000"/>
            </w:tcBorders>
            <w:shd w:val="clear" w:color="auto" w:fill="auto"/>
          </w:tcPr>
          <w:p w14:paraId="70211F47"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1B9E4D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38C3A3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5A1EF01" w14:textId="77777777" w:rsidR="00F1160F" w:rsidRPr="00F13033" w:rsidRDefault="00F1160F">
            <w:pPr>
              <w:pStyle w:val="PasTable1"/>
              <w:jc w:val="right"/>
              <w:rPr>
                <w:rFonts w:ascii="Verdana" w:eastAsia="Verdana" w:hAnsi="Verdana" w:cs="Verdana"/>
                <w:sz w:val="20"/>
              </w:rPr>
            </w:pPr>
            <w:r w:rsidRPr="00F13033">
              <w:t xml:space="preserve">$1,000 </w:t>
            </w:r>
          </w:p>
        </w:tc>
        <w:tc>
          <w:tcPr>
            <w:tcW w:w="950" w:type="dxa"/>
            <w:shd w:val="clear" w:color="auto" w:fill="auto"/>
          </w:tcPr>
          <w:p w14:paraId="305AB47C" w14:textId="77777777" w:rsidR="00F1160F" w:rsidRPr="00F13033" w:rsidRDefault="00F1160F">
            <w:pPr>
              <w:pStyle w:val="PasTable1"/>
              <w:jc w:val="right"/>
              <w:rPr>
                <w:rFonts w:ascii="Verdana" w:eastAsia="Verdana" w:hAnsi="Verdana" w:cs="Verdana"/>
                <w:sz w:val="20"/>
              </w:rPr>
            </w:pPr>
            <w:r w:rsidRPr="00F13033">
              <w:t xml:space="preserve">$1,500 </w:t>
            </w:r>
          </w:p>
        </w:tc>
        <w:tc>
          <w:tcPr>
            <w:tcW w:w="950" w:type="dxa"/>
            <w:shd w:val="clear" w:color="auto" w:fill="auto"/>
          </w:tcPr>
          <w:p w14:paraId="22CAB897" w14:textId="77777777" w:rsidR="00F1160F" w:rsidRPr="00F13033" w:rsidRDefault="00F1160F">
            <w:pPr>
              <w:pStyle w:val="PasTable1"/>
              <w:jc w:val="right"/>
              <w:rPr>
                <w:rFonts w:ascii="Verdana" w:eastAsia="Verdana" w:hAnsi="Verdana" w:cs="Verdana"/>
                <w:sz w:val="20"/>
              </w:rPr>
            </w:pPr>
            <w:r w:rsidRPr="00F13033">
              <w:t xml:space="preserve">$1,750 </w:t>
            </w:r>
          </w:p>
        </w:tc>
        <w:tc>
          <w:tcPr>
            <w:tcW w:w="950" w:type="dxa"/>
            <w:shd w:val="clear" w:color="auto" w:fill="auto"/>
          </w:tcPr>
          <w:p w14:paraId="56182D87" w14:textId="77777777" w:rsidR="00F1160F" w:rsidRPr="00F13033" w:rsidRDefault="00F1160F">
            <w:pPr>
              <w:pStyle w:val="PasTable1"/>
              <w:jc w:val="right"/>
              <w:rPr>
                <w:rFonts w:ascii="Verdana" w:eastAsia="Verdana" w:hAnsi="Verdana" w:cs="Verdana"/>
                <w:sz w:val="20"/>
              </w:rPr>
            </w:pPr>
            <w:r w:rsidRPr="00F13033">
              <w:t xml:space="preserve">$2,000 </w:t>
            </w:r>
          </w:p>
        </w:tc>
        <w:tc>
          <w:tcPr>
            <w:tcW w:w="950" w:type="dxa"/>
            <w:shd w:val="clear" w:color="auto" w:fill="auto"/>
          </w:tcPr>
          <w:p w14:paraId="7897887A" w14:textId="77777777" w:rsidR="00F1160F" w:rsidRPr="00F13033" w:rsidRDefault="00F1160F">
            <w:pPr>
              <w:pStyle w:val="PasTable1"/>
              <w:jc w:val="right"/>
              <w:rPr>
                <w:rFonts w:ascii="Verdana" w:eastAsia="Verdana" w:hAnsi="Verdana" w:cs="Verdana"/>
                <w:sz w:val="20"/>
              </w:rPr>
            </w:pPr>
            <w:r w:rsidRPr="00F13033">
              <w:t xml:space="preserve">$2,400 </w:t>
            </w:r>
          </w:p>
        </w:tc>
        <w:tc>
          <w:tcPr>
            <w:tcW w:w="950" w:type="dxa"/>
            <w:shd w:val="clear" w:color="auto" w:fill="auto"/>
          </w:tcPr>
          <w:p w14:paraId="685BBADC" w14:textId="77777777" w:rsidR="00F1160F" w:rsidRPr="00F13033" w:rsidRDefault="00F1160F">
            <w:pPr>
              <w:pStyle w:val="PasTable1"/>
              <w:jc w:val="right"/>
              <w:rPr>
                <w:rFonts w:ascii="Verdana" w:eastAsia="Verdana" w:hAnsi="Verdana" w:cs="Verdana"/>
                <w:sz w:val="20"/>
              </w:rPr>
            </w:pPr>
            <w:r w:rsidRPr="00F13033">
              <w:t xml:space="preserve">$2,400 </w:t>
            </w:r>
          </w:p>
        </w:tc>
        <w:tc>
          <w:tcPr>
            <w:tcW w:w="950" w:type="dxa"/>
            <w:shd w:val="clear" w:color="auto" w:fill="auto"/>
          </w:tcPr>
          <w:p w14:paraId="221C8495" w14:textId="77777777" w:rsidR="00F1160F" w:rsidRPr="00F13033" w:rsidRDefault="00F1160F">
            <w:pPr>
              <w:pStyle w:val="PasTable1"/>
              <w:jc w:val="right"/>
              <w:rPr>
                <w:rFonts w:ascii="Verdana" w:eastAsia="Verdana" w:hAnsi="Verdana" w:cs="Verdana"/>
                <w:sz w:val="20"/>
              </w:rPr>
            </w:pPr>
            <w:r w:rsidRPr="00F13033">
              <w:t xml:space="preserve">$2,000 </w:t>
            </w:r>
          </w:p>
        </w:tc>
        <w:tc>
          <w:tcPr>
            <w:tcW w:w="950" w:type="dxa"/>
            <w:shd w:val="clear" w:color="auto" w:fill="auto"/>
          </w:tcPr>
          <w:p w14:paraId="3B1708DE" w14:textId="77777777" w:rsidR="00F1160F" w:rsidRPr="00F13033" w:rsidRDefault="00F1160F">
            <w:pPr>
              <w:pStyle w:val="PasTable1"/>
              <w:jc w:val="right"/>
              <w:rPr>
                <w:rFonts w:ascii="Verdana" w:eastAsia="Verdana" w:hAnsi="Verdana" w:cs="Verdana"/>
                <w:sz w:val="20"/>
              </w:rPr>
            </w:pPr>
            <w:r w:rsidRPr="00F13033">
              <w:t xml:space="preserve">$2,200 </w:t>
            </w:r>
          </w:p>
        </w:tc>
        <w:tc>
          <w:tcPr>
            <w:tcW w:w="950" w:type="dxa"/>
            <w:shd w:val="clear" w:color="auto" w:fill="auto"/>
          </w:tcPr>
          <w:p w14:paraId="7DBC0416" w14:textId="77777777" w:rsidR="00F1160F" w:rsidRPr="00F13033" w:rsidRDefault="00F1160F">
            <w:pPr>
              <w:pStyle w:val="PasTable1"/>
              <w:jc w:val="right"/>
              <w:rPr>
                <w:rFonts w:ascii="Verdana" w:eastAsia="Verdana" w:hAnsi="Verdana" w:cs="Verdana"/>
                <w:sz w:val="20"/>
              </w:rPr>
            </w:pPr>
            <w:r w:rsidRPr="00F13033">
              <w:t xml:space="preserve">$2,400 </w:t>
            </w:r>
          </w:p>
        </w:tc>
        <w:tc>
          <w:tcPr>
            <w:tcW w:w="950" w:type="dxa"/>
            <w:shd w:val="clear" w:color="auto" w:fill="auto"/>
          </w:tcPr>
          <w:p w14:paraId="30F5BF39" w14:textId="77777777" w:rsidR="00F1160F" w:rsidRPr="00F13033" w:rsidRDefault="00F1160F">
            <w:pPr>
              <w:pStyle w:val="PasTable1"/>
              <w:jc w:val="right"/>
              <w:rPr>
                <w:rFonts w:ascii="Verdana" w:eastAsia="Verdana" w:hAnsi="Verdana" w:cs="Verdana"/>
                <w:sz w:val="20"/>
              </w:rPr>
            </w:pPr>
            <w:r w:rsidRPr="00F13033">
              <w:t xml:space="preserve">$2,500 </w:t>
            </w:r>
          </w:p>
        </w:tc>
      </w:tr>
      <w:tr w:rsidR="00F1160F" w:rsidRPr="00F13033" w14:paraId="66FB7582" w14:textId="77777777">
        <w:tc>
          <w:tcPr>
            <w:tcW w:w="2692" w:type="dxa"/>
            <w:tcBorders>
              <w:bottom w:val="single" w:sz="6" w:space="0" w:color="000000"/>
              <w:right w:val="single" w:sz="6" w:space="0" w:color="000000"/>
            </w:tcBorders>
            <w:shd w:val="clear" w:color="auto" w:fill="auto"/>
          </w:tcPr>
          <w:p w14:paraId="7B6DBD4B" w14:textId="77777777" w:rsidR="00F1160F" w:rsidRPr="00F13033" w:rsidRDefault="00F1160F">
            <w:pPr>
              <w:pStyle w:val="PasTable1"/>
              <w:rPr>
                <w:rFonts w:ascii="Verdana" w:eastAsia="Verdana" w:hAnsi="Verdana" w:cs="Verdana"/>
                <w:sz w:val="20"/>
              </w:rPr>
            </w:pPr>
            <w:r w:rsidRPr="00F13033">
              <w:t>Other</w:t>
            </w:r>
          </w:p>
        </w:tc>
        <w:tc>
          <w:tcPr>
            <w:tcW w:w="950" w:type="dxa"/>
            <w:tcBorders>
              <w:left w:val="single" w:sz="6" w:space="0" w:color="000000"/>
              <w:bottom w:val="single" w:sz="6" w:space="0" w:color="000000"/>
            </w:tcBorders>
            <w:shd w:val="clear" w:color="auto" w:fill="auto"/>
          </w:tcPr>
          <w:p w14:paraId="3C03CDB9" w14:textId="77777777" w:rsidR="00F1160F" w:rsidRPr="00F13033" w:rsidRDefault="00F1160F">
            <w:pPr>
              <w:pStyle w:val="PasTable1"/>
              <w:rPr>
                <w:rFonts w:ascii="Verdana" w:eastAsia="Verdana" w:hAnsi="Verdana" w:cs="Verdana"/>
                <w:sz w:val="20"/>
              </w:rPr>
            </w:pPr>
          </w:p>
        </w:tc>
        <w:tc>
          <w:tcPr>
            <w:tcW w:w="950" w:type="dxa"/>
            <w:tcBorders>
              <w:bottom w:val="single" w:sz="6" w:space="0" w:color="000000"/>
            </w:tcBorders>
            <w:shd w:val="clear" w:color="auto" w:fill="auto"/>
          </w:tcPr>
          <w:p w14:paraId="78F8063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bottom w:val="single" w:sz="6" w:space="0" w:color="000000"/>
            </w:tcBorders>
            <w:shd w:val="clear" w:color="auto" w:fill="auto"/>
          </w:tcPr>
          <w:p w14:paraId="5E12C41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bottom w:val="single" w:sz="6" w:space="0" w:color="000000"/>
            </w:tcBorders>
            <w:shd w:val="clear" w:color="auto" w:fill="auto"/>
          </w:tcPr>
          <w:p w14:paraId="10FA9AD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bottom w:val="single" w:sz="6" w:space="0" w:color="000000"/>
            </w:tcBorders>
            <w:shd w:val="clear" w:color="auto" w:fill="auto"/>
          </w:tcPr>
          <w:p w14:paraId="7912680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bottom w:val="single" w:sz="6" w:space="0" w:color="000000"/>
            </w:tcBorders>
            <w:shd w:val="clear" w:color="auto" w:fill="auto"/>
          </w:tcPr>
          <w:p w14:paraId="522D59B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bottom w:val="single" w:sz="6" w:space="0" w:color="000000"/>
            </w:tcBorders>
            <w:shd w:val="clear" w:color="auto" w:fill="auto"/>
          </w:tcPr>
          <w:p w14:paraId="30D7897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bottom w:val="single" w:sz="6" w:space="0" w:color="000000"/>
            </w:tcBorders>
            <w:shd w:val="clear" w:color="auto" w:fill="auto"/>
          </w:tcPr>
          <w:p w14:paraId="57C2493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bottom w:val="single" w:sz="6" w:space="0" w:color="000000"/>
            </w:tcBorders>
            <w:shd w:val="clear" w:color="auto" w:fill="auto"/>
          </w:tcPr>
          <w:p w14:paraId="5380984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bottom w:val="single" w:sz="6" w:space="0" w:color="000000"/>
            </w:tcBorders>
            <w:shd w:val="clear" w:color="auto" w:fill="auto"/>
          </w:tcPr>
          <w:p w14:paraId="075EC3F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bottom w:val="single" w:sz="6" w:space="0" w:color="000000"/>
            </w:tcBorders>
            <w:shd w:val="clear" w:color="auto" w:fill="auto"/>
          </w:tcPr>
          <w:p w14:paraId="598FE0D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bottom w:val="single" w:sz="6" w:space="0" w:color="000000"/>
            </w:tcBorders>
            <w:shd w:val="clear" w:color="auto" w:fill="auto"/>
          </w:tcPr>
          <w:p w14:paraId="7FB0C42F"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bottom w:val="single" w:sz="6" w:space="0" w:color="000000"/>
            </w:tcBorders>
            <w:shd w:val="clear" w:color="auto" w:fill="auto"/>
          </w:tcPr>
          <w:p w14:paraId="3B632E7E"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2059DD33" w14:textId="77777777">
        <w:tc>
          <w:tcPr>
            <w:tcW w:w="2692" w:type="dxa"/>
            <w:tcBorders>
              <w:top w:val="single" w:sz="6" w:space="0" w:color="000000"/>
              <w:right w:val="single" w:sz="6" w:space="0" w:color="000000"/>
            </w:tcBorders>
            <w:shd w:val="clear" w:color="auto" w:fill="auto"/>
          </w:tcPr>
          <w:p w14:paraId="57D7DEFB" w14:textId="77777777" w:rsidR="00F1160F" w:rsidRPr="00F13033" w:rsidRDefault="00F1160F">
            <w:pPr>
              <w:pStyle w:val="PasTable1"/>
              <w:rPr>
                <w:rFonts w:ascii="Verdana" w:eastAsia="Verdana" w:hAnsi="Verdana" w:cs="Verdana"/>
                <w:b/>
                <w:bCs/>
                <w:sz w:val="20"/>
              </w:rPr>
            </w:pPr>
            <w:r w:rsidRPr="00F13033">
              <w:rPr>
                <w:b/>
                <w:bCs/>
              </w:rPr>
              <w:t>Subtotal Direct Cost of Sales</w:t>
            </w:r>
          </w:p>
        </w:tc>
        <w:tc>
          <w:tcPr>
            <w:tcW w:w="950" w:type="dxa"/>
            <w:tcBorders>
              <w:top w:val="single" w:sz="6" w:space="0" w:color="000000"/>
              <w:left w:val="single" w:sz="6" w:space="0" w:color="000000"/>
            </w:tcBorders>
            <w:shd w:val="clear" w:color="auto" w:fill="auto"/>
          </w:tcPr>
          <w:p w14:paraId="0F922C76" w14:textId="77777777" w:rsidR="00F1160F" w:rsidRPr="00F13033" w:rsidRDefault="00F1160F">
            <w:pPr>
              <w:pStyle w:val="PasTable1"/>
              <w:rPr>
                <w:rFonts w:ascii="Verdana" w:eastAsia="Verdana" w:hAnsi="Verdana" w:cs="Verdana"/>
                <w:sz w:val="20"/>
              </w:rPr>
            </w:pPr>
          </w:p>
        </w:tc>
        <w:tc>
          <w:tcPr>
            <w:tcW w:w="950" w:type="dxa"/>
            <w:tcBorders>
              <w:top w:val="single" w:sz="6" w:space="0" w:color="000000"/>
            </w:tcBorders>
            <w:shd w:val="clear" w:color="auto" w:fill="auto"/>
          </w:tcPr>
          <w:p w14:paraId="75C0663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top w:val="single" w:sz="6" w:space="0" w:color="000000"/>
            </w:tcBorders>
            <w:shd w:val="clear" w:color="auto" w:fill="auto"/>
          </w:tcPr>
          <w:p w14:paraId="711DFA0F"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tcBorders>
              <w:top w:val="single" w:sz="6" w:space="0" w:color="000000"/>
            </w:tcBorders>
            <w:shd w:val="clear" w:color="auto" w:fill="auto"/>
          </w:tcPr>
          <w:p w14:paraId="260F0690" w14:textId="77777777" w:rsidR="00F1160F" w:rsidRPr="00F13033" w:rsidRDefault="00F1160F">
            <w:pPr>
              <w:pStyle w:val="PasTable1"/>
              <w:jc w:val="right"/>
              <w:rPr>
                <w:rFonts w:ascii="Verdana" w:eastAsia="Verdana" w:hAnsi="Verdana" w:cs="Verdana"/>
                <w:sz w:val="20"/>
              </w:rPr>
            </w:pPr>
            <w:r w:rsidRPr="00F13033">
              <w:t xml:space="preserve">$1,000 </w:t>
            </w:r>
          </w:p>
        </w:tc>
        <w:tc>
          <w:tcPr>
            <w:tcW w:w="950" w:type="dxa"/>
            <w:tcBorders>
              <w:top w:val="single" w:sz="6" w:space="0" w:color="000000"/>
            </w:tcBorders>
            <w:shd w:val="clear" w:color="auto" w:fill="auto"/>
          </w:tcPr>
          <w:p w14:paraId="297B988F" w14:textId="77777777" w:rsidR="00F1160F" w:rsidRPr="00F13033" w:rsidRDefault="00F1160F">
            <w:pPr>
              <w:pStyle w:val="PasTable1"/>
              <w:jc w:val="right"/>
              <w:rPr>
                <w:rFonts w:ascii="Verdana" w:eastAsia="Verdana" w:hAnsi="Verdana" w:cs="Verdana"/>
                <w:sz w:val="20"/>
              </w:rPr>
            </w:pPr>
            <w:r w:rsidRPr="00F13033">
              <w:t xml:space="preserve">$1,500 </w:t>
            </w:r>
          </w:p>
        </w:tc>
        <w:tc>
          <w:tcPr>
            <w:tcW w:w="950" w:type="dxa"/>
            <w:tcBorders>
              <w:top w:val="single" w:sz="6" w:space="0" w:color="000000"/>
            </w:tcBorders>
            <w:shd w:val="clear" w:color="auto" w:fill="auto"/>
          </w:tcPr>
          <w:p w14:paraId="05985C0D" w14:textId="77777777" w:rsidR="00F1160F" w:rsidRPr="00F13033" w:rsidRDefault="00F1160F">
            <w:pPr>
              <w:pStyle w:val="PasTable1"/>
              <w:jc w:val="right"/>
              <w:rPr>
                <w:rFonts w:ascii="Verdana" w:eastAsia="Verdana" w:hAnsi="Verdana" w:cs="Verdana"/>
                <w:sz w:val="20"/>
              </w:rPr>
            </w:pPr>
            <w:r w:rsidRPr="00F13033">
              <w:t xml:space="preserve">$1,750 </w:t>
            </w:r>
          </w:p>
        </w:tc>
        <w:tc>
          <w:tcPr>
            <w:tcW w:w="950" w:type="dxa"/>
            <w:tcBorders>
              <w:top w:val="single" w:sz="6" w:space="0" w:color="000000"/>
            </w:tcBorders>
            <w:shd w:val="clear" w:color="auto" w:fill="auto"/>
          </w:tcPr>
          <w:p w14:paraId="411017BE" w14:textId="77777777" w:rsidR="00F1160F" w:rsidRPr="00F13033" w:rsidRDefault="00F1160F">
            <w:pPr>
              <w:pStyle w:val="PasTable1"/>
              <w:jc w:val="right"/>
              <w:rPr>
                <w:rFonts w:ascii="Verdana" w:eastAsia="Verdana" w:hAnsi="Verdana" w:cs="Verdana"/>
                <w:sz w:val="20"/>
              </w:rPr>
            </w:pPr>
            <w:r w:rsidRPr="00F13033">
              <w:t xml:space="preserve">$2,000 </w:t>
            </w:r>
          </w:p>
        </w:tc>
        <w:tc>
          <w:tcPr>
            <w:tcW w:w="950" w:type="dxa"/>
            <w:tcBorders>
              <w:top w:val="single" w:sz="6" w:space="0" w:color="000000"/>
            </w:tcBorders>
            <w:shd w:val="clear" w:color="auto" w:fill="auto"/>
          </w:tcPr>
          <w:p w14:paraId="216BB6A2" w14:textId="77777777" w:rsidR="00F1160F" w:rsidRPr="00F13033" w:rsidRDefault="00F1160F">
            <w:pPr>
              <w:pStyle w:val="PasTable1"/>
              <w:jc w:val="right"/>
              <w:rPr>
                <w:rFonts w:ascii="Verdana" w:eastAsia="Verdana" w:hAnsi="Verdana" w:cs="Verdana"/>
                <w:sz w:val="20"/>
              </w:rPr>
            </w:pPr>
            <w:r w:rsidRPr="00F13033">
              <w:t xml:space="preserve">$2,400 </w:t>
            </w:r>
          </w:p>
        </w:tc>
        <w:tc>
          <w:tcPr>
            <w:tcW w:w="950" w:type="dxa"/>
            <w:tcBorders>
              <w:top w:val="single" w:sz="6" w:space="0" w:color="000000"/>
            </w:tcBorders>
            <w:shd w:val="clear" w:color="auto" w:fill="auto"/>
          </w:tcPr>
          <w:p w14:paraId="3C4A19D4" w14:textId="77777777" w:rsidR="00F1160F" w:rsidRPr="00F13033" w:rsidRDefault="00F1160F">
            <w:pPr>
              <w:pStyle w:val="PasTable1"/>
              <w:jc w:val="right"/>
              <w:rPr>
                <w:rFonts w:ascii="Verdana" w:eastAsia="Verdana" w:hAnsi="Verdana" w:cs="Verdana"/>
                <w:sz w:val="20"/>
              </w:rPr>
            </w:pPr>
            <w:r w:rsidRPr="00F13033">
              <w:t xml:space="preserve">$2,400 </w:t>
            </w:r>
          </w:p>
        </w:tc>
        <w:tc>
          <w:tcPr>
            <w:tcW w:w="950" w:type="dxa"/>
            <w:tcBorders>
              <w:top w:val="single" w:sz="6" w:space="0" w:color="000000"/>
            </w:tcBorders>
            <w:shd w:val="clear" w:color="auto" w:fill="auto"/>
          </w:tcPr>
          <w:p w14:paraId="01CD9D9B" w14:textId="77777777" w:rsidR="00F1160F" w:rsidRPr="00F13033" w:rsidRDefault="00F1160F">
            <w:pPr>
              <w:pStyle w:val="PasTable1"/>
              <w:jc w:val="right"/>
              <w:rPr>
                <w:rFonts w:ascii="Verdana" w:eastAsia="Verdana" w:hAnsi="Verdana" w:cs="Verdana"/>
                <w:sz w:val="20"/>
              </w:rPr>
            </w:pPr>
            <w:r w:rsidRPr="00F13033">
              <w:t xml:space="preserve">$2,000 </w:t>
            </w:r>
          </w:p>
        </w:tc>
        <w:tc>
          <w:tcPr>
            <w:tcW w:w="950" w:type="dxa"/>
            <w:tcBorders>
              <w:top w:val="single" w:sz="6" w:space="0" w:color="000000"/>
            </w:tcBorders>
            <w:shd w:val="clear" w:color="auto" w:fill="auto"/>
          </w:tcPr>
          <w:p w14:paraId="4823F0A4" w14:textId="77777777" w:rsidR="00F1160F" w:rsidRPr="00F13033" w:rsidRDefault="00F1160F">
            <w:pPr>
              <w:pStyle w:val="PasTable1"/>
              <w:jc w:val="right"/>
              <w:rPr>
                <w:rFonts w:ascii="Verdana" w:eastAsia="Verdana" w:hAnsi="Verdana" w:cs="Verdana"/>
                <w:sz w:val="20"/>
              </w:rPr>
            </w:pPr>
            <w:r w:rsidRPr="00F13033">
              <w:t xml:space="preserve">$2,200 </w:t>
            </w:r>
          </w:p>
        </w:tc>
        <w:tc>
          <w:tcPr>
            <w:tcW w:w="950" w:type="dxa"/>
            <w:tcBorders>
              <w:top w:val="single" w:sz="6" w:space="0" w:color="000000"/>
            </w:tcBorders>
            <w:shd w:val="clear" w:color="auto" w:fill="auto"/>
          </w:tcPr>
          <w:p w14:paraId="25D3994D" w14:textId="77777777" w:rsidR="00F1160F" w:rsidRPr="00F13033" w:rsidRDefault="00F1160F">
            <w:pPr>
              <w:pStyle w:val="PasTable1"/>
              <w:jc w:val="right"/>
              <w:rPr>
                <w:rFonts w:ascii="Verdana" w:eastAsia="Verdana" w:hAnsi="Verdana" w:cs="Verdana"/>
                <w:sz w:val="20"/>
              </w:rPr>
            </w:pPr>
            <w:r w:rsidRPr="00F13033">
              <w:t xml:space="preserve">$2,400 </w:t>
            </w:r>
          </w:p>
        </w:tc>
        <w:tc>
          <w:tcPr>
            <w:tcW w:w="950" w:type="dxa"/>
            <w:tcBorders>
              <w:top w:val="single" w:sz="6" w:space="0" w:color="000000"/>
            </w:tcBorders>
            <w:shd w:val="clear" w:color="auto" w:fill="auto"/>
          </w:tcPr>
          <w:p w14:paraId="41ACE1A9" w14:textId="77777777" w:rsidR="00F1160F" w:rsidRPr="00F13033" w:rsidRDefault="00F1160F">
            <w:pPr>
              <w:pStyle w:val="PasTable1"/>
              <w:jc w:val="right"/>
              <w:rPr>
                <w:rFonts w:ascii="Verdana" w:eastAsia="Verdana" w:hAnsi="Verdana" w:cs="Verdana"/>
                <w:sz w:val="20"/>
              </w:rPr>
            </w:pPr>
            <w:r w:rsidRPr="00F13033">
              <w:t xml:space="preserve">$2,500 </w:t>
            </w:r>
          </w:p>
        </w:tc>
      </w:tr>
    </w:tbl>
    <w:bookmarkEnd w:id="186"/>
    <w:bookmarkEnd w:id="187"/>
    <w:p w14:paraId="3287A7F9" w14:textId="77777777" w:rsidR="00F1160F" w:rsidRDefault="00F1160F">
      <w:pPr>
        <w:pStyle w:val="Heading1"/>
        <w:spacing w:after="0" w:afterAutospacing="1"/>
        <w:rPr>
          <w:rFonts w:ascii="Verdana" w:eastAsia="Verdana" w:hAnsi="Verdana" w:cs="Verdana"/>
          <w:b w:val="0"/>
          <w:sz w:val="20"/>
        </w:rPr>
      </w:pPr>
      <w:r>
        <w:rPr>
          <w:rFonts w:ascii="Verdana" w:eastAsia="Verdana" w:hAnsi="Verdana" w:cs="Verdana"/>
          <w:b w:val="0"/>
          <w:sz w:val="20"/>
        </w:rPr>
        <w:br/>
      </w:r>
      <w:r>
        <w:rPr>
          <w:rFonts w:ascii="Verdana" w:eastAsia="Verdana" w:hAnsi="Verdana" w:cs="Verdana"/>
          <w:b w:val="0"/>
          <w:sz w:val="20"/>
        </w:rPr>
        <w:br w:type="page"/>
      </w:r>
      <w:bookmarkStart w:id="188" w:name="TitleTableAppendixPersonnel"/>
      <w:bookmarkStart w:id="189" w:name="_Toc272326241"/>
      <w:bookmarkStart w:id="190" w:name="_Toc272326242"/>
      <w:r>
        <w:rPr>
          <w:rFonts w:ascii="Verdana" w:eastAsia="Verdana" w:hAnsi="Verdana" w:cs="Verdana"/>
          <w:b w:val="0"/>
          <w:sz w:val="20"/>
        </w:rPr>
        <w:lastRenderedPageBreak/>
        <w:t>Table: Personnel</w:t>
      </w:r>
      <w:bookmarkEnd w:id="188"/>
      <w:bookmarkEnd w:id="189"/>
      <w:bookmarkEnd w:id="190"/>
    </w:p>
    <w:p w14:paraId="1943C903" w14:textId="77777777" w:rsidR="00F1160F" w:rsidRDefault="00F1160F">
      <w:pPr>
        <w:rPr>
          <w:rFonts w:ascii="Verdana" w:eastAsia="Verdana" w:hAnsi="Verdana" w:cs="Verdana"/>
          <w:sz w:val="20"/>
        </w:rPr>
      </w:pPr>
      <w:bookmarkStart w:id="191" w:name="TableAppendixPersonnel"/>
      <w:bookmarkStart w:id="192" w:name="BodyTableAppendixPersonnel"/>
    </w:p>
    <w:tbl>
      <w:tblPr>
        <w:tblW w:w="0" w:type="auto"/>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2714"/>
        <w:gridCol w:w="876"/>
        <w:gridCol w:w="900"/>
        <w:gridCol w:w="900"/>
        <w:gridCol w:w="901"/>
        <w:gridCol w:w="901"/>
        <w:gridCol w:w="901"/>
        <w:gridCol w:w="901"/>
        <w:gridCol w:w="901"/>
        <w:gridCol w:w="901"/>
        <w:gridCol w:w="901"/>
        <w:gridCol w:w="901"/>
        <w:gridCol w:w="901"/>
        <w:gridCol w:w="901"/>
      </w:tblGrid>
      <w:tr w:rsidR="00F1160F" w:rsidRPr="00F13033" w14:paraId="0C7983B0" w14:textId="77777777">
        <w:tc>
          <w:tcPr>
            <w:tcW w:w="3009" w:type="dxa"/>
            <w:tcBorders>
              <w:bottom w:val="single" w:sz="6" w:space="0" w:color="000000"/>
              <w:right w:val="single" w:sz="6" w:space="0" w:color="000000"/>
            </w:tcBorders>
            <w:shd w:val="clear" w:color="auto" w:fill="auto"/>
          </w:tcPr>
          <w:p w14:paraId="58832B7D" w14:textId="77777777" w:rsidR="00F1160F" w:rsidRPr="00F13033" w:rsidRDefault="00F1160F">
            <w:pPr>
              <w:pStyle w:val="PasTable1"/>
              <w:rPr>
                <w:rFonts w:ascii="Verdana" w:eastAsia="Verdana" w:hAnsi="Verdana" w:cs="Verdana"/>
                <w:i/>
                <w:iCs/>
                <w:sz w:val="20"/>
              </w:rPr>
            </w:pPr>
            <w:r w:rsidRPr="00F13033">
              <w:rPr>
                <w:i/>
                <w:iCs/>
              </w:rPr>
              <w:t>Personnel Plan</w:t>
            </w:r>
          </w:p>
        </w:tc>
        <w:tc>
          <w:tcPr>
            <w:tcW w:w="950" w:type="dxa"/>
            <w:tcBorders>
              <w:left w:val="single" w:sz="6" w:space="0" w:color="000000"/>
              <w:bottom w:val="single" w:sz="6" w:space="0" w:color="000000"/>
            </w:tcBorders>
            <w:shd w:val="clear" w:color="auto" w:fill="auto"/>
          </w:tcPr>
          <w:p w14:paraId="3B284B7A"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13E464D5"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3BFD0D3B"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75F15FB4"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47F18356"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17485954"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4D97B23F"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4F9E06B5"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7C743633"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11504AAD"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504D83F9"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48CCB8FB"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70E140A2" w14:textId="77777777" w:rsidR="00F1160F" w:rsidRPr="00F13033" w:rsidRDefault="00F1160F">
            <w:pPr>
              <w:pStyle w:val="PasTable1"/>
              <w:rPr>
                <w:rFonts w:ascii="Verdana" w:eastAsia="Verdana" w:hAnsi="Verdana" w:cs="Verdana"/>
                <w:b/>
                <w:bCs/>
                <w:sz w:val="20"/>
              </w:rPr>
            </w:pPr>
          </w:p>
        </w:tc>
      </w:tr>
      <w:tr w:rsidR="00F1160F" w:rsidRPr="00F13033" w14:paraId="04F1A08D" w14:textId="77777777">
        <w:tc>
          <w:tcPr>
            <w:tcW w:w="3009" w:type="dxa"/>
            <w:tcBorders>
              <w:top w:val="single" w:sz="6" w:space="0" w:color="000000"/>
              <w:right w:val="single" w:sz="6" w:space="0" w:color="000000"/>
            </w:tcBorders>
            <w:shd w:val="clear" w:color="auto" w:fill="auto"/>
          </w:tcPr>
          <w:p w14:paraId="2CBD9BBB" w14:textId="77777777" w:rsidR="00F1160F" w:rsidRPr="00F13033" w:rsidRDefault="00F1160F">
            <w:pPr>
              <w:pStyle w:val="PasTable1"/>
              <w:rPr>
                <w:rFonts w:ascii="Verdana" w:eastAsia="Verdana" w:hAnsi="Verdana" w:cs="Verdana"/>
                <w:sz w:val="20"/>
              </w:rPr>
            </w:pPr>
          </w:p>
        </w:tc>
        <w:tc>
          <w:tcPr>
            <w:tcW w:w="950" w:type="dxa"/>
            <w:tcBorders>
              <w:top w:val="single" w:sz="6" w:space="0" w:color="000000"/>
              <w:left w:val="single" w:sz="6" w:space="0" w:color="000000"/>
            </w:tcBorders>
            <w:shd w:val="clear" w:color="auto" w:fill="auto"/>
          </w:tcPr>
          <w:p w14:paraId="010C0F88" w14:textId="77777777" w:rsidR="00F1160F" w:rsidRPr="00F13033" w:rsidRDefault="00F1160F">
            <w:pPr>
              <w:pStyle w:val="PasTable1"/>
              <w:rPr>
                <w:rFonts w:ascii="Verdana" w:eastAsia="Verdana" w:hAnsi="Verdana" w:cs="Verdana"/>
                <w:sz w:val="20"/>
              </w:rPr>
            </w:pPr>
          </w:p>
        </w:tc>
        <w:tc>
          <w:tcPr>
            <w:tcW w:w="950" w:type="dxa"/>
            <w:tcBorders>
              <w:top w:val="single" w:sz="6" w:space="0" w:color="000000"/>
            </w:tcBorders>
            <w:shd w:val="clear" w:color="auto" w:fill="auto"/>
          </w:tcPr>
          <w:p w14:paraId="46BC8988" w14:textId="77777777" w:rsidR="00F1160F" w:rsidRPr="00F13033" w:rsidRDefault="00F1160F">
            <w:pPr>
              <w:pStyle w:val="PasTable1"/>
              <w:jc w:val="right"/>
              <w:rPr>
                <w:rFonts w:ascii="Verdana" w:eastAsia="Verdana" w:hAnsi="Verdana" w:cs="Verdana"/>
                <w:sz w:val="20"/>
              </w:rPr>
            </w:pPr>
            <w:r w:rsidRPr="00F13033">
              <w:t xml:space="preserve"> Month 1</w:t>
            </w:r>
          </w:p>
        </w:tc>
        <w:tc>
          <w:tcPr>
            <w:tcW w:w="950" w:type="dxa"/>
            <w:tcBorders>
              <w:top w:val="single" w:sz="6" w:space="0" w:color="000000"/>
            </w:tcBorders>
            <w:shd w:val="clear" w:color="auto" w:fill="auto"/>
          </w:tcPr>
          <w:p w14:paraId="49F4F7EE" w14:textId="77777777" w:rsidR="00F1160F" w:rsidRPr="00F13033" w:rsidRDefault="00F1160F">
            <w:pPr>
              <w:pStyle w:val="PasTable1"/>
              <w:jc w:val="right"/>
              <w:rPr>
                <w:rFonts w:ascii="Verdana" w:eastAsia="Verdana" w:hAnsi="Verdana" w:cs="Verdana"/>
                <w:sz w:val="20"/>
              </w:rPr>
            </w:pPr>
            <w:r w:rsidRPr="00F13033">
              <w:t xml:space="preserve"> Month 2</w:t>
            </w:r>
          </w:p>
        </w:tc>
        <w:tc>
          <w:tcPr>
            <w:tcW w:w="950" w:type="dxa"/>
            <w:tcBorders>
              <w:top w:val="single" w:sz="6" w:space="0" w:color="000000"/>
            </w:tcBorders>
            <w:shd w:val="clear" w:color="auto" w:fill="auto"/>
          </w:tcPr>
          <w:p w14:paraId="55D83C60" w14:textId="77777777" w:rsidR="00F1160F" w:rsidRPr="00F13033" w:rsidRDefault="00F1160F">
            <w:pPr>
              <w:pStyle w:val="PasTable1"/>
              <w:jc w:val="right"/>
              <w:rPr>
                <w:rFonts w:ascii="Verdana" w:eastAsia="Verdana" w:hAnsi="Verdana" w:cs="Verdana"/>
                <w:sz w:val="20"/>
              </w:rPr>
            </w:pPr>
            <w:r w:rsidRPr="00F13033">
              <w:t xml:space="preserve"> Month 3</w:t>
            </w:r>
          </w:p>
        </w:tc>
        <w:tc>
          <w:tcPr>
            <w:tcW w:w="950" w:type="dxa"/>
            <w:tcBorders>
              <w:top w:val="single" w:sz="6" w:space="0" w:color="000000"/>
            </w:tcBorders>
            <w:shd w:val="clear" w:color="auto" w:fill="auto"/>
          </w:tcPr>
          <w:p w14:paraId="639123B0" w14:textId="77777777" w:rsidR="00F1160F" w:rsidRPr="00F13033" w:rsidRDefault="00F1160F">
            <w:pPr>
              <w:pStyle w:val="PasTable1"/>
              <w:jc w:val="right"/>
              <w:rPr>
                <w:rFonts w:ascii="Verdana" w:eastAsia="Verdana" w:hAnsi="Verdana" w:cs="Verdana"/>
                <w:sz w:val="20"/>
              </w:rPr>
            </w:pPr>
            <w:r w:rsidRPr="00F13033">
              <w:t xml:space="preserve"> Month 4</w:t>
            </w:r>
          </w:p>
        </w:tc>
        <w:tc>
          <w:tcPr>
            <w:tcW w:w="950" w:type="dxa"/>
            <w:tcBorders>
              <w:top w:val="single" w:sz="6" w:space="0" w:color="000000"/>
            </w:tcBorders>
            <w:shd w:val="clear" w:color="auto" w:fill="auto"/>
          </w:tcPr>
          <w:p w14:paraId="5212F798" w14:textId="77777777" w:rsidR="00F1160F" w:rsidRPr="00F13033" w:rsidRDefault="00F1160F">
            <w:pPr>
              <w:pStyle w:val="PasTable1"/>
              <w:jc w:val="right"/>
              <w:rPr>
                <w:rFonts w:ascii="Verdana" w:eastAsia="Verdana" w:hAnsi="Verdana" w:cs="Verdana"/>
                <w:sz w:val="20"/>
              </w:rPr>
            </w:pPr>
            <w:r w:rsidRPr="00F13033">
              <w:t xml:space="preserve"> Month 5</w:t>
            </w:r>
          </w:p>
        </w:tc>
        <w:tc>
          <w:tcPr>
            <w:tcW w:w="950" w:type="dxa"/>
            <w:tcBorders>
              <w:top w:val="single" w:sz="6" w:space="0" w:color="000000"/>
            </w:tcBorders>
            <w:shd w:val="clear" w:color="auto" w:fill="auto"/>
          </w:tcPr>
          <w:p w14:paraId="3CB16832" w14:textId="77777777" w:rsidR="00F1160F" w:rsidRPr="00F13033" w:rsidRDefault="00F1160F">
            <w:pPr>
              <w:pStyle w:val="PasTable1"/>
              <w:jc w:val="right"/>
              <w:rPr>
                <w:rFonts w:ascii="Verdana" w:eastAsia="Verdana" w:hAnsi="Verdana" w:cs="Verdana"/>
                <w:sz w:val="20"/>
              </w:rPr>
            </w:pPr>
            <w:r w:rsidRPr="00F13033">
              <w:t xml:space="preserve"> Month 6</w:t>
            </w:r>
          </w:p>
        </w:tc>
        <w:tc>
          <w:tcPr>
            <w:tcW w:w="950" w:type="dxa"/>
            <w:tcBorders>
              <w:top w:val="single" w:sz="6" w:space="0" w:color="000000"/>
            </w:tcBorders>
            <w:shd w:val="clear" w:color="auto" w:fill="auto"/>
          </w:tcPr>
          <w:p w14:paraId="7CF7282B" w14:textId="77777777" w:rsidR="00F1160F" w:rsidRPr="00F13033" w:rsidRDefault="00F1160F">
            <w:pPr>
              <w:pStyle w:val="PasTable1"/>
              <w:jc w:val="right"/>
              <w:rPr>
                <w:rFonts w:ascii="Verdana" w:eastAsia="Verdana" w:hAnsi="Verdana" w:cs="Verdana"/>
                <w:sz w:val="20"/>
              </w:rPr>
            </w:pPr>
            <w:r w:rsidRPr="00F13033">
              <w:t xml:space="preserve"> Month 7</w:t>
            </w:r>
          </w:p>
        </w:tc>
        <w:tc>
          <w:tcPr>
            <w:tcW w:w="950" w:type="dxa"/>
            <w:tcBorders>
              <w:top w:val="single" w:sz="6" w:space="0" w:color="000000"/>
            </w:tcBorders>
            <w:shd w:val="clear" w:color="auto" w:fill="auto"/>
          </w:tcPr>
          <w:p w14:paraId="30CCE9F1" w14:textId="77777777" w:rsidR="00F1160F" w:rsidRPr="00F13033" w:rsidRDefault="00F1160F">
            <w:pPr>
              <w:pStyle w:val="PasTable1"/>
              <w:jc w:val="right"/>
              <w:rPr>
                <w:rFonts w:ascii="Verdana" w:eastAsia="Verdana" w:hAnsi="Verdana" w:cs="Verdana"/>
                <w:sz w:val="20"/>
              </w:rPr>
            </w:pPr>
            <w:r w:rsidRPr="00F13033">
              <w:t xml:space="preserve"> Month 8</w:t>
            </w:r>
          </w:p>
        </w:tc>
        <w:tc>
          <w:tcPr>
            <w:tcW w:w="950" w:type="dxa"/>
            <w:tcBorders>
              <w:top w:val="single" w:sz="6" w:space="0" w:color="000000"/>
            </w:tcBorders>
            <w:shd w:val="clear" w:color="auto" w:fill="auto"/>
          </w:tcPr>
          <w:p w14:paraId="403780D1" w14:textId="77777777" w:rsidR="00F1160F" w:rsidRPr="00F13033" w:rsidRDefault="00F1160F">
            <w:pPr>
              <w:pStyle w:val="PasTable1"/>
              <w:jc w:val="right"/>
              <w:rPr>
                <w:rFonts w:ascii="Verdana" w:eastAsia="Verdana" w:hAnsi="Verdana" w:cs="Verdana"/>
                <w:sz w:val="20"/>
              </w:rPr>
            </w:pPr>
            <w:r w:rsidRPr="00F13033">
              <w:t xml:space="preserve"> Month 9</w:t>
            </w:r>
          </w:p>
        </w:tc>
        <w:tc>
          <w:tcPr>
            <w:tcW w:w="950" w:type="dxa"/>
            <w:tcBorders>
              <w:top w:val="single" w:sz="6" w:space="0" w:color="000000"/>
            </w:tcBorders>
            <w:shd w:val="clear" w:color="auto" w:fill="auto"/>
          </w:tcPr>
          <w:p w14:paraId="2C55A998" w14:textId="77777777" w:rsidR="00F1160F" w:rsidRPr="00F13033" w:rsidRDefault="00F1160F">
            <w:pPr>
              <w:pStyle w:val="PasTable1"/>
              <w:jc w:val="right"/>
              <w:rPr>
                <w:rFonts w:ascii="Verdana" w:eastAsia="Verdana" w:hAnsi="Verdana" w:cs="Verdana"/>
                <w:sz w:val="20"/>
              </w:rPr>
            </w:pPr>
            <w:r w:rsidRPr="00F13033">
              <w:t xml:space="preserve"> Month 10</w:t>
            </w:r>
          </w:p>
        </w:tc>
        <w:tc>
          <w:tcPr>
            <w:tcW w:w="950" w:type="dxa"/>
            <w:tcBorders>
              <w:top w:val="single" w:sz="6" w:space="0" w:color="000000"/>
            </w:tcBorders>
            <w:shd w:val="clear" w:color="auto" w:fill="auto"/>
          </w:tcPr>
          <w:p w14:paraId="6D57F39F" w14:textId="77777777" w:rsidR="00F1160F" w:rsidRPr="00F13033" w:rsidRDefault="00F1160F">
            <w:pPr>
              <w:pStyle w:val="PasTable1"/>
              <w:jc w:val="right"/>
              <w:rPr>
                <w:rFonts w:ascii="Verdana" w:eastAsia="Verdana" w:hAnsi="Verdana" w:cs="Verdana"/>
                <w:sz w:val="20"/>
              </w:rPr>
            </w:pPr>
            <w:r w:rsidRPr="00F13033">
              <w:t xml:space="preserve"> Month 11</w:t>
            </w:r>
          </w:p>
        </w:tc>
        <w:tc>
          <w:tcPr>
            <w:tcW w:w="950" w:type="dxa"/>
            <w:tcBorders>
              <w:top w:val="single" w:sz="6" w:space="0" w:color="000000"/>
            </w:tcBorders>
            <w:shd w:val="clear" w:color="auto" w:fill="auto"/>
          </w:tcPr>
          <w:p w14:paraId="622A1EEF" w14:textId="77777777" w:rsidR="00F1160F" w:rsidRPr="00F13033" w:rsidRDefault="00F1160F">
            <w:pPr>
              <w:pStyle w:val="PasTable1"/>
              <w:jc w:val="right"/>
              <w:rPr>
                <w:rFonts w:ascii="Verdana" w:eastAsia="Verdana" w:hAnsi="Verdana" w:cs="Verdana"/>
                <w:sz w:val="20"/>
              </w:rPr>
            </w:pPr>
            <w:r w:rsidRPr="00F13033">
              <w:t xml:space="preserve"> Month 12</w:t>
            </w:r>
          </w:p>
        </w:tc>
      </w:tr>
      <w:tr w:rsidR="00F1160F" w:rsidRPr="00F13033" w14:paraId="08DB37C1" w14:textId="77777777">
        <w:tc>
          <w:tcPr>
            <w:tcW w:w="3009" w:type="dxa"/>
            <w:tcBorders>
              <w:right w:val="single" w:sz="6" w:space="0" w:color="000000"/>
            </w:tcBorders>
            <w:shd w:val="clear" w:color="auto" w:fill="auto"/>
          </w:tcPr>
          <w:p w14:paraId="44A90003" w14:textId="77777777" w:rsidR="00F1160F" w:rsidRPr="00F13033" w:rsidRDefault="00F1160F">
            <w:pPr>
              <w:pStyle w:val="PasTable1"/>
              <w:rPr>
                <w:rFonts w:ascii="Verdana" w:eastAsia="Verdana" w:hAnsi="Verdana" w:cs="Verdana"/>
                <w:sz w:val="20"/>
              </w:rPr>
            </w:pPr>
            <w:r w:rsidRPr="00F13033">
              <w:t>Jill Gordon</w:t>
            </w:r>
          </w:p>
        </w:tc>
        <w:tc>
          <w:tcPr>
            <w:tcW w:w="950" w:type="dxa"/>
            <w:tcBorders>
              <w:left w:val="single" w:sz="6" w:space="0" w:color="000000"/>
            </w:tcBorders>
            <w:shd w:val="clear" w:color="auto" w:fill="auto"/>
          </w:tcPr>
          <w:p w14:paraId="2272552C" w14:textId="77777777" w:rsidR="00F1160F" w:rsidRPr="00F13033" w:rsidRDefault="00F1160F">
            <w:pPr>
              <w:pStyle w:val="PasTable1"/>
              <w:jc w:val="right"/>
              <w:rPr>
                <w:rFonts w:ascii="Verdana" w:eastAsia="Verdana" w:hAnsi="Verdana" w:cs="Verdana"/>
                <w:sz w:val="20"/>
              </w:rPr>
            </w:pPr>
            <w:r w:rsidRPr="00F13033">
              <w:t>0%</w:t>
            </w:r>
          </w:p>
        </w:tc>
        <w:tc>
          <w:tcPr>
            <w:tcW w:w="950" w:type="dxa"/>
            <w:shd w:val="clear" w:color="auto" w:fill="auto"/>
          </w:tcPr>
          <w:p w14:paraId="173A49E9"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323229B7"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4977228D"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7A756997"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0560B50E"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6A0E7C7A"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48CA3C78"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117EB3DE"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44C7112F"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23EB0122"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09972CA7" w14:textId="77777777" w:rsidR="00F1160F" w:rsidRPr="00F13033" w:rsidRDefault="00F1160F">
            <w:pPr>
              <w:pStyle w:val="PasTable1"/>
              <w:jc w:val="right"/>
              <w:rPr>
                <w:rFonts w:ascii="Verdana" w:eastAsia="Verdana" w:hAnsi="Verdana" w:cs="Verdana"/>
                <w:sz w:val="20"/>
              </w:rPr>
            </w:pPr>
            <w:r w:rsidRPr="00F13033">
              <w:t xml:space="preserve">$3,000 </w:t>
            </w:r>
          </w:p>
        </w:tc>
        <w:tc>
          <w:tcPr>
            <w:tcW w:w="950" w:type="dxa"/>
            <w:shd w:val="clear" w:color="auto" w:fill="auto"/>
          </w:tcPr>
          <w:p w14:paraId="0798B818" w14:textId="77777777" w:rsidR="00F1160F" w:rsidRPr="00F13033" w:rsidRDefault="00F1160F">
            <w:pPr>
              <w:pStyle w:val="PasTable1"/>
              <w:jc w:val="right"/>
              <w:rPr>
                <w:rFonts w:ascii="Verdana" w:eastAsia="Verdana" w:hAnsi="Verdana" w:cs="Verdana"/>
                <w:sz w:val="20"/>
              </w:rPr>
            </w:pPr>
            <w:r w:rsidRPr="00F13033">
              <w:t xml:space="preserve">$3,000 </w:t>
            </w:r>
          </w:p>
        </w:tc>
      </w:tr>
      <w:tr w:rsidR="00F1160F" w:rsidRPr="00F13033" w14:paraId="2356C743" w14:textId="77777777">
        <w:tc>
          <w:tcPr>
            <w:tcW w:w="3009" w:type="dxa"/>
            <w:tcBorders>
              <w:right w:val="single" w:sz="6" w:space="0" w:color="000000"/>
            </w:tcBorders>
            <w:shd w:val="clear" w:color="auto" w:fill="auto"/>
          </w:tcPr>
          <w:p w14:paraId="5CF6A215" w14:textId="77777777" w:rsidR="00F1160F" w:rsidRPr="00F13033" w:rsidRDefault="00F1160F">
            <w:pPr>
              <w:pStyle w:val="PasTable1"/>
              <w:rPr>
                <w:rFonts w:ascii="Verdana" w:eastAsia="Verdana" w:hAnsi="Verdana" w:cs="Verdana"/>
                <w:sz w:val="20"/>
              </w:rPr>
            </w:pPr>
            <w:r w:rsidRPr="00F13033">
              <w:t>Teachers (5)</w:t>
            </w:r>
          </w:p>
        </w:tc>
        <w:tc>
          <w:tcPr>
            <w:tcW w:w="950" w:type="dxa"/>
            <w:tcBorders>
              <w:left w:val="single" w:sz="6" w:space="0" w:color="000000"/>
            </w:tcBorders>
            <w:shd w:val="clear" w:color="auto" w:fill="auto"/>
          </w:tcPr>
          <w:p w14:paraId="7CB4D797" w14:textId="77777777" w:rsidR="00F1160F" w:rsidRPr="00F13033" w:rsidRDefault="00F1160F">
            <w:pPr>
              <w:pStyle w:val="PasTable1"/>
              <w:jc w:val="right"/>
              <w:rPr>
                <w:rFonts w:ascii="Verdana" w:eastAsia="Verdana" w:hAnsi="Verdana" w:cs="Verdana"/>
                <w:sz w:val="20"/>
              </w:rPr>
            </w:pPr>
            <w:r w:rsidRPr="00F13033">
              <w:t>0%</w:t>
            </w:r>
          </w:p>
        </w:tc>
        <w:tc>
          <w:tcPr>
            <w:tcW w:w="950" w:type="dxa"/>
            <w:shd w:val="clear" w:color="auto" w:fill="auto"/>
          </w:tcPr>
          <w:p w14:paraId="40BFC580" w14:textId="77777777" w:rsidR="00F1160F" w:rsidRPr="00F13033" w:rsidRDefault="00F1160F">
            <w:pPr>
              <w:pStyle w:val="PasTable1"/>
              <w:jc w:val="right"/>
              <w:rPr>
                <w:rFonts w:ascii="Verdana" w:eastAsia="Verdana" w:hAnsi="Verdana" w:cs="Verdana"/>
                <w:sz w:val="20"/>
              </w:rPr>
            </w:pPr>
            <w:r w:rsidRPr="00F13033">
              <w:t xml:space="preserve">$4,500 </w:t>
            </w:r>
          </w:p>
        </w:tc>
        <w:tc>
          <w:tcPr>
            <w:tcW w:w="950" w:type="dxa"/>
            <w:shd w:val="clear" w:color="auto" w:fill="auto"/>
          </w:tcPr>
          <w:p w14:paraId="18088CE7" w14:textId="77777777" w:rsidR="00F1160F" w:rsidRPr="00F13033" w:rsidRDefault="00F1160F">
            <w:pPr>
              <w:pStyle w:val="PasTable1"/>
              <w:jc w:val="right"/>
              <w:rPr>
                <w:rFonts w:ascii="Verdana" w:eastAsia="Verdana" w:hAnsi="Verdana" w:cs="Verdana"/>
                <w:sz w:val="20"/>
              </w:rPr>
            </w:pPr>
            <w:r w:rsidRPr="00F13033">
              <w:t xml:space="preserve">$4,500 </w:t>
            </w:r>
          </w:p>
        </w:tc>
        <w:tc>
          <w:tcPr>
            <w:tcW w:w="950" w:type="dxa"/>
            <w:shd w:val="clear" w:color="auto" w:fill="auto"/>
          </w:tcPr>
          <w:p w14:paraId="1B1245BF" w14:textId="77777777" w:rsidR="00F1160F" w:rsidRPr="00F13033" w:rsidRDefault="00F1160F">
            <w:pPr>
              <w:pStyle w:val="PasTable1"/>
              <w:jc w:val="right"/>
              <w:rPr>
                <w:rFonts w:ascii="Verdana" w:eastAsia="Verdana" w:hAnsi="Verdana" w:cs="Verdana"/>
                <w:sz w:val="20"/>
              </w:rPr>
            </w:pPr>
            <w:r w:rsidRPr="00F13033">
              <w:t xml:space="preserve">$4,500 </w:t>
            </w:r>
          </w:p>
        </w:tc>
        <w:tc>
          <w:tcPr>
            <w:tcW w:w="950" w:type="dxa"/>
            <w:shd w:val="clear" w:color="auto" w:fill="auto"/>
          </w:tcPr>
          <w:p w14:paraId="270A8356" w14:textId="77777777" w:rsidR="00F1160F" w:rsidRPr="00F13033" w:rsidRDefault="00F1160F">
            <w:pPr>
              <w:pStyle w:val="PasTable1"/>
              <w:jc w:val="right"/>
              <w:rPr>
                <w:rFonts w:ascii="Verdana" w:eastAsia="Verdana" w:hAnsi="Verdana" w:cs="Verdana"/>
                <w:sz w:val="20"/>
              </w:rPr>
            </w:pPr>
            <w:r w:rsidRPr="00F13033">
              <w:t xml:space="preserve">$4,500 </w:t>
            </w:r>
          </w:p>
        </w:tc>
        <w:tc>
          <w:tcPr>
            <w:tcW w:w="950" w:type="dxa"/>
            <w:shd w:val="clear" w:color="auto" w:fill="auto"/>
          </w:tcPr>
          <w:p w14:paraId="595D30A4" w14:textId="77777777" w:rsidR="00F1160F" w:rsidRPr="00F13033" w:rsidRDefault="00F1160F">
            <w:pPr>
              <w:pStyle w:val="PasTable1"/>
              <w:jc w:val="right"/>
              <w:rPr>
                <w:rFonts w:ascii="Verdana" w:eastAsia="Verdana" w:hAnsi="Verdana" w:cs="Verdana"/>
                <w:sz w:val="20"/>
              </w:rPr>
            </w:pPr>
            <w:r w:rsidRPr="00F13033">
              <w:t xml:space="preserve">$4,500 </w:t>
            </w:r>
          </w:p>
        </w:tc>
        <w:tc>
          <w:tcPr>
            <w:tcW w:w="950" w:type="dxa"/>
            <w:shd w:val="clear" w:color="auto" w:fill="auto"/>
          </w:tcPr>
          <w:p w14:paraId="671FD878" w14:textId="77777777" w:rsidR="00F1160F" w:rsidRPr="00F13033" w:rsidRDefault="00F1160F">
            <w:pPr>
              <w:pStyle w:val="PasTable1"/>
              <w:jc w:val="right"/>
              <w:rPr>
                <w:rFonts w:ascii="Verdana" w:eastAsia="Verdana" w:hAnsi="Verdana" w:cs="Verdana"/>
                <w:sz w:val="20"/>
              </w:rPr>
            </w:pPr>
            <w:r w:rsidRPr="00F13033">
              <w:t xml:space="preserve">$4,500 </w:t>
            </w:r>
          </w:p>
        </w:tc>
        <w:tc>
          <w:tcPr>
            <w:tcW w:w="950" w:type="dxa"/>
            <w:shd w:val="clear" w:color="auto" w:fill="auto"/>
          </w:tcPr>
          <w:p w14:paraId="4BC06C14" w14:textId="77777777" w:rsidR="00F1160F" w:rsidRPr="00F13033" w:rsidRDefault="00F1160F">
            <w:pPr>
              <w:pStyle w:val="PasTable1"/>
              <w:jc w:val="right"/>
              <w:rPr>
                <w:rFonts w:ascii="Verdana" w:eastAsia="Verdana" w:hAnsi="Verdana" w:cs="Verdana"/>
                <w:sz w:val="20"/>
              </w:rPr>
            </w:pPr>
            <w:r w:rsidRPr="00F13033">
              <w:t xml:space="preserve">$4,500 </w:t>
            </w:r>
          </w:p>
        </w:tc>
        <w:tc>
          <w:tcPr>
            <w:tcW w:w="950" w:type="dxa"/>
            <w:shd w:val="clear" w:color="auto" w:fill="auto"/>
          </w:tcPr>
          <w:p w14:paraId="2FFF181A" w14:textId="77777777" w:rsidR="00F1160F" w:rsidRPr="00F13033" w:rsidRDefault="00F1160F">
            <w:pPr>
              <w:pStyle w:val="PasTable1"/>
              <w:jc w:val="right"/>
              <w:rPr>
                <w:rFonts w:ascii="Verdana" w:eastAsia="Verdana" w:hAnsi="Verdana" w:cs="Verdana"/>
                <w:sz w:val="20"/>
              </w:rPr>
            </w:pPr>
            <w:r w:rsidRPr="00F13033">
              <w:t xml:space="preserve">$4,500 </w:t>
            </w:r>
          </w:p>
        </w:tc>
        <w:tc>
          <w:tcPr>
            <w:tcW w:w="950" w:type="dxa"/>
            <w:shd w:val="clear" w:color="auto" w:fill="auto"/>
          </w:tcPr>
          <w:p w14:paraId="684C794E" w14:textId="77777777" w:rsidR="00F1160F" w:rsidRPr="00F13033" w:rsidRDefault="00F1160F">
            <w:pPr>
              <w:pStyle w:val="PasTable1"/>
              <w:jc w:val="right"/>
              <w:rPr>
                <w:rFonts w:ascii="Verdana" w:eastAsia="Verdana" w:hAnsi="Verdana" w:cs="Verdana"/>
                <w:sz w:val="20"/>
              </w:rPr>
            </w:pPr>
            <w:r w:rsidRPr="00F13033">
              <w:t xml:space="preserve">$4,500 </w:t>
            </w:r>
          </w:p>
        </w:tc>
        <w:tc>
          <w:tcPr>
            <w:tcW w:w="950" w:type="dxa"/>
            <w:shd w:val="clear" w:color="auto" w:fill="auto"/>
          </w:tcPr>
          <w:p w14:paraId="58D699B3" w14:textId="77777777" w:rsidR="00F1160F" w:rsidRPr="00F13033" w:rsidRDefault="00F1160F">
            <w:pPr>
              <w:pStyle w:val="PasTable1"/>
              <w:jc w:val="right"/>
              <w:rPr>
                <w:rFonts w:ascii="Verdana" w:eastAsia="Verdana" w:hAnsi="Verdana" w:cs="Verdana"/>
                <w:sz w:val="20"/>
              </w:rPr>
            </w:pPr>
            <w:r w:rsidRPr="00F13033">
              <w:t xml:space="preserve">$4,500 </w:t>
            </w:r>
          </w:p>
        </w:tc>
        <w:tc>
          <w:tcPr>
            <w:tcW w:w="950" w:type="dxa"/>
            <w:shd w:val="clear" w:color="auto" w:fill="auto"/>
          </w:tcPr>
          <w:p w14:paraId="3BD3453D" w14:textId="77777777" w:rsidR="00F1160F" w:rsidRPr="00F13033" w:rsidRDefault="00F1160F">
            <w:pPr>
              <w:pStyle w:val="PasTable1"/>
              <w:jc w:val="right"/>
              <w:rPr>
                <w:rFonts w:ascii="Verdana" w:eastAsia="Verdana" w:hAnsi="Verdana" w:cs="Verdana"/>
                <w:sz w:val="20"/>
              </w:rPr>
            </w:pPr>
            <w:r w:rsidRPr="00F13033">
              <w:t xml:space="preserve">$4,500 </w:t>
            </w:r>
          </w:p>
        </w:tc>
        <w:tc>
          <w:tcPr>
            <w:tcW w:w="950" w:type="dxa"/>
            <w:shd w:val="clear" w:color="auto" w:fill="auto"/>
          </w:tcPr>
          <w:p w14:paraId="33140D80" w14:textId="77777777" w:rsidR="00F1160F" w:rsidRPr="00F13033" w:rsidRDefault="00F1160F">
            <w:pPr>
              <w:pStyle w:val="PasTable1"/>
              <w:jc w:val="right"/>
              <w:rPr>
                <w:rFonts w:ascii="Verdana" w:eastAsia="Verdana" w:hAnsi="Verdana" w:cs="Verdana"/>
                <w:sz w:val="20"/>
              </w:rPr>
            </w:pPr>
            <w:r w:rsidRPr="00F13033">
              <w:t xml:space="preserve">$4,500 </w:t>
            </w:r>
          </w:p>
        </w:tc>
      </w:tr>
      <w:tr w:rsidR="00F1160F" w:rsidRPr="00F13033" w14:paraId="0D6AD19A" w14:textId="77777777">
        <w:tc>
          <w:tcPr>
            <w:tcW w:w="3009" w:type="dxa"/>
            <w:tcBorders>
              <w:right w:val="single" w:sz="6" w:space="0" w:color="000000"/>
            </w:tcBorders>
            <w:shd w:val="clear" w:color="auto" w:fill="auto"/>
          </w:tcPr>
          <w:p w14:paraId="53270E0F" w14:textId="77777777" w:rsidR="00F1160F" w:rsidRPr="00F13033" w:rsidRDefault="00F1160F">
            <w:pPr>
              <w:pStyle w:val="PasTable1"/>
              <w:rPr>
                <w:rFonts w:ascii="Verdana" w:eastAsia="Verdana" w:hAnsi="Verdana" w:cs="Verdana"/>
                <w:sz w:val="20"/>
              </w:rPr>
            </w:pPr>
            <w:r w:rsidRPr="00F13033">
              <w:t>Boutique Staff</w:t>
            </w:r>
          </w:p>
        </w:tc>
        <w:tc>
          <w:tcPr>
            <w:tcW w:w="950" w:type="dxa"/>
            <w:tcBorders>
              <w:left w:val="single" w:sz="6" w:space="0" w:color="000000"/>
            </w:tcBorders>
            <w:shd w:val="clear" w:color="auto" w:fill="auto"/>
          </w:tcPr>
          <w:p w14:paraId="1C53428C" w14:textId="77777777" w:rsidR="00F1160F" w:rsidRPr="00F13033" w:rsidRDefault="00F1160F">
            <w:pPr>
              <w:pStyle w:val="PasTable1"/>
              <w:jc w:val="right"/>
              <w:rPr>
                <w:rFonts w:ascii="Verdana" w:eastAsia="Verdana" w:hAnsi="Verdana" w:cs="Verdana"/>
                <w:sz w:val="20"/>
              </w:rPr>
            </w:pPr>
            <w:r w:rsidRPr="00F13033">
              <w:t>0%</w:t>
            </w:r>
          </w:p>
        </w:tc>
        <w:tc>
          <w:tcPr>
            <w:tcW w:w="950" w:type="dxa"/>
            <w:shd w:val="clear" w:color="auto" w:fill="auto"/>
          </w:tcPr>
          <w:p w14:paraId="412CBA51"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6BF49DE0"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22597C29"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5DFCE604"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4A111F57"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0DEC1810"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3563CDEB"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50DF7B60"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288CE4E6"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403608EC"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74011681"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68C94BB8" w14:textId="77777777" w:rsidR="00F1160F" w:rsidRPr="00F13033" w:rsidRDefault="00F1160F">
            <w:pPr>
              <w:pStyle w:val="PasTable1"/>
              <w:jc w:val="right"/>
              <w:rPr>
                <w:rFonts w:ascii="Verdana" w:eastAsia="Verdana" w:hAnsi="Verdana" w:cs="Verdana"/>
                <w:sz w:val="20"/>
              </w:rPr>
            </w:pPr>
            <w:r w:rsidRPr="00F13033">
              <w:t xml:space="preserve">$1,600 </w:t>
            </w:r>
          </w:p>
        </w:tc>
      </w:tr>
      <w:tr w:rsidR="00F1160F" w:rsidRPr="00F13033" w14:paraId="70B905FD" w14:textId="77777777">
        <w:tc>
          <w:tcPr>
            <w:tcW w:w="3009" w:type="dxa"/>
            <w:tcBorders>
              <w:right w:val="single" w:sz="6" w:space="0" w:color="000000"/>
            </w:tcBorders>
            <w:shd w:val="clear" w:color="auto" w:fill="auto"/>
          </w:tcPr>
          <w:p w14:paraId="55F7A8CE" w14:textId="77777777" w:rsidR="00F1160F" w:rsidRPr="00F13033" w:rsidRDefault="00F1160F">
            <w:pPr>
              <w:pStyle w:val="PasTable1"/>
              <w:rPr>
                <w:rFonts w:ascii="Verdana" w:eastAsia="Verdana" w:hAnsi="Verdana" w:cs="Verdana"/>
                <w:sz w:val="20"/>
              </w:rPr>
            </w:pPr>
            <w:r w:rsidRPr="00F13033">
              <w:t>Total People</w:t>
            </w:r>
          </w:p>
        </w:tc>
        <w:tc>
          <w:tcPr>
            <w:tcW w:w="950" w:type="dxa"/>
            <w:tcBorders>
              <w:left w:val="single" w:sz="6" w:space="0" w:color="000000"/>
            </w:tcBorders>
            <w:shd w:val="clear" w:color="auto" w:fill="auto"/>
          </w:tcPr>
          <w:p w14:paraId="1913D8F4"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976D49F" w14:textId="77777777" w:rsidR="00F1160F" w:rsidRPr="00F13033" w:rsidRDefault="00F1160F">
            <w:pPr>
              <w:pStyle w:val="PasTable1"/>
              <w:jc w:val="right"/>
              <w:rPr>
                <w:rFonts w:ascii="Verdana" w:eastAsia="Verdana" w:hAnsi="Verdana" w:cs="Verdana"/>
                <w:sz w:val="20"/>
              </w:rPr>
            </w:pPr>
            <w:r w:rsidRPr="00F13033">
              <w:t xml:space="preserve">7 </w:t>
            </w:r>
          </w:p>
        </w:tc>
        <w:tc>
          <w:tcPr>
            <w:tcW w:w="950" w:type="dxa"/>
            <w:shd w:val="clear" w:color="auto" w:fill="auto"/>
          </w:tcPr>
          <w:p w14:paraId="4EC79248" w14:textId="77777777" w:rsidR="00F1160F" w:rsidRPr="00F13033" w:rsidRDefault="00F1160F">
            <w:pPr>
              <w:pStyle w:val="PasTable1"/>
              <w:jc w:val="right"/>
              <w:rPr>
                <w:rFonts w:ascii="Verdana" w:eastAsia="Verdana" w:hAnsi="Verdana" w:cs="Verdana"/>
                <w:sz w:val="20"/>
              </w:rPr>
            </w:pPr>
            <w:r w:rsidRPr="00F13033">
              <w:t xml:space="preserve">7 </w:t>
            </w:r>
          </w:p>
        </w:tc>
        <w:tc>
          <w:tcPr>
            <w:tcW w:w="950" w:type="dxa"/>
            <w:shd w:val="clear" w:color="auto" w:fill="auto"/>
          </w:tcPr>
          <w:p w14:paraId="5943A8AD" w14:textId="77777777" w:rsidR="00F1160F" w:rsidRPr="00F13033" w:rsidRDefault="00F1160F">
            <w:pPr>
              <w:pStyle w:val="PasTable1"/>
              <w:jc w:val="right"/>
              <w:rPr>
                <w:rFonts w:ascii="Verdana" w:eastAsia="Verdana" w:hAnsi="Verdana" w:cs="Verdana"/>
                <w:sz w:val="20"/>
              </w:rPr>
            </w:pPr>
            <w:r w:rsidRPr="00F13033">
              <w:t xml:space="preserve">7 </w:t>
            </w:r>
          </w:p>
        </w:tc>
        <w:tc>
          <w:tcPr>
            <w:tcW w:w="950" w:type="dxa"/>
            <w:shd w:val="clear" w:color="auto" w:fill="auto"/>
          </w:tcPr>
          <w:p w14:paraId="13AACA7E" w14:textId="77777777" w:rsidR="00F1160F" w:rsidRPr="00F13033" w:rsidRDefault="00F1160F">
            <w:pPr>
              <w:pStyle w:val="PasTable1"/>
              <w:jc w:val="right"/>
              <w:rPr>
                <w:rFonts w:ascii="Verdana" w:eastAsia="Verdana" w:hAnsi="Verdana" w:cs="Verdana"/>
                <w:sz w:val="20"/>
              </w:rPr>
            </w:pPr>
            <w:r w:rsidRPr="00F13033">
              <w:t xml:space="preserve">7 </w:t>
            </w:r>
          </w:p>
        </w:tc>
        <w:tc>
          <w:tcPr>
            <w:tcW w:w="950" w:type="dxa"/>
            <w:shd w:val="clear" w:color="auto" w:fill="auto"/>
          </w:tcPr>
          <w:p w14:paraId="1A270EDB" w14:textId="77777777" w:rsidR="00F1160F" w:rsidRPr="00F13033" w:rsidRDefault="00F1160F">
            <w:pPr>
              <w:pStyle w:val="PasTable1"/>
              <w:jc w:val="right"/>
              <w:rPr>
                <w:rFonts w:ascii="Verdana" w:eastAsia="Verdana" w:hAnsi="Verdana" w:cs="Verdana"/>
                <w:sz w:val="20"/>
              </w:rPr>
            </w:pPr>
            <w:r w:rsidRPr="00F13033">
              <w:t xml:space="preserve">7 </w:t>
            </w:r>
          </w:p>
        </w:tc>
        <w:tc>
          <w:tcPr>
            <w:tcW w:w="950" w:type="dxa"/>
            <w:shd w:val="clear" w:color="auto" w:fill="auto"/>
          </w:tcPr>
          <w:p w14:paraId="67719B2F" w14:textId="77777777" w:rsidR="00F1160F" w:rsidRPr="00F13033" w:rsidRDefault="00F1160F">
            <w:pPr>
              <w:pStyle w:val="PasTable1"/>
              <w:jc w:val="right"/>
              <w:rPr>
                <w:rFonts w:ascii="Verdana" w:eastAsia="Verdana" w:hAnsi="Verdana" w:cs="Verdana"/>
                <w:sz w:val="20"/>
              </w:rPr>
            </w:pPr>
            <w:r w:rsidRPr="00F13033">
              <w:t xml:space="preserve">7 </w:t>
            </w:r>
          </w:p>
        </w:tc>
        <w:tc>
          <w:tcPr>
            <w:tcW w:w="950" w:type="dxa"/>
            <w:shd w:val="clear" w:color="auto" w:fill="auto"/>
          </w:tcPr>
          <w:p w14:paraId="0C5B39B0" w14:textId="77777777" w:rsidR="00F1160F" w:rsidRPr="00F13033" w:rsidRDefault="00F1160F">
            <w:pPr>
              <w:pStyle w:val="PasTable1"/>
              <w:jc w:val="right"/>
              <w:rPr>
                <w:rFonts w:ascii="Verdana" w:eastAsia="Verdana" w:hAnsi="Verdana" w:cs="Verdana"/>
                <w:sz w:val="20"/>
              </w:rPr>
            </w:pPr>
            <w:r w:rsidRPr="00F13033">
              <w:t xml:space="preserve">7 </w:t>
            </w:r>
          </w:p>
        </w:tc>
        <w:tc>
          <w:tcPr>
            <w:tcW w:w="950" w:type="dxa"/>
            <w:shd w:val="clear" w:color="auto" w:fill="auto"/>
          </w:tcPr>
          <w:p w14:paraId="22C0BFB9" w14:textId="77777777" w:rsidR="00F1160F" w:rsidRPr="00F13033" w:rsidRDefault="00F1160F">
            <w:pPr>
              <w:pStyle w:val="PasTable1"/>
              <w:jc w:val="right"/>
              <w:rPr>
                <w:rFonts w:ascii="Verdana" w:eastAsia="Verdana" w:hAnsi="Verdana" w:cs="Verdana"/>
                <w:sz w:val="20"/>
              </w:rPr>
            </w:pPr>
            <w:r w:rsidRPr="00F13033">
              <w:t xml:space="preserve">7 </w:t>
            </w:r>
          </w:p>
        </w:tc>
        <w:tc>
          <w:tcPr>
            <w:tcW w:w="950" w:type="dxa"/>
            <w:shd w:val="clear" w:color="auto" w:fill="auto"/>
          </w:tcPr>
          <w:p w14:paraId="5787EB2E" w14:textId="77777777" w:rsidR="00F1160F" w:rsidRPr="00F13033" w:rsidRDefault="00F1160F">
            <w:pPr>
              <w:pStyle w:val="PasTable1"/>
              <w:jc w:val="right"/>
              <w:rPr>
                <w:rFonts w:ascii="Verdana" w:eastAsia="Verdana" w:hAnsi="Verdana" w:cs="Verdana"/>
                <w:sz w:val="20"/>
              </w:rPr>
            </w:pPr>
            <w:r w:rsidRPr="00F13033">
              <w:t xml:space="preserve">7 </w:t>
            </w:r>
          </w:p>
        </w:tc>
        <w:tc>
          <w:tcPr>
            <w:tcW w:w="950" w:type="dxa"/>
            <w:shd w:val="clear" w:color="auto" w:fill="auto"/>
          </w:tcPr>
          <w:p w14:paraId="14562EC9" w14:textId="77777777" w:rsidR="00F1160F" w:rsidRPr="00F13033" w:rsidRDefault="00F1160F">
            <w:pPr>
              <w:pStyle w:val="PasTable1"/>
              <w:jc w:val="right"/>
              <w:rPr>
                <w:rFonts w:ascii="Verdana" w:eastAsia="Verdana" w:hAnsi="Verdana" w:cs="Verdana"/>
                <w:sz w:val="20"/>
              </w:rPr>
            </w:pPr>
            <w:r w:rsidRPr="00F13033">
              <w:t xml:space="preserve">7 </w:t>
            </w:r>
          </w:p>
        </w:tc>
        <w:tc>
          <w:tcPr>
            <w:tcW w:w="950" w:type="dxa"/>
            <w:shd w:val="clear" w:color="auto" w:fill="auto"/>
          </w:tcPr>
          <w:p w14:paraId="494D9E26" w14:textId="77777777" w:rsidR="00F1160F" w:rsidRPr="00F13033" w:rsidRDefault="00F1160F">
            <w:pPr>
              <w:pStyle w:val="PasTable1"/>
              <w:jc w:val="right"/>
              <w:rPr>
                <w:rFonts w:ascii="Verdana" w:eastAsia="Verdana" w:hAnsi="Verdana" w:cs="Verdana"/>
                <w:sz w:val="20"/>
              </w:rPr>
            </w:pPr>
            <w:r w:rsidRPr="00F13033">
              <w:t xml:space="preserve">7 </w:t>
            </w:r>
          </w:p>
        </w:tc>
        <w:tc>
          <w:tcPr>
            <w:tcW w:w="950" w:type="dxa"/>
            <w:shd w:val="clear" w:color="auto" w:fill="auto"/>
          </w:tcPr>
          <w:p w14:paraId="41B8FC6F" w14:textId="77777777" w:rsidR="00F1160F" w:rsidRPr="00F13033" w:rsidRDefault="00F1160F">
            <w:pPr>
              <w:pStyle w:val="PasTable1"/>
              <w:jc w:val="right"/>
              <w:rPr>
                <w:rFonts w:ascii="Verdana" w:eastAsia="Verdana" w:hAnsi="Verdana" w:cs="Verdana"/>
                <w:sz w:val="20"/>
              </w:rPr>
            </w:pPr>
            <w:r w:rsidRPr="00F13033">
              <w:t xml:space="preserve">7 </w:t>
            </w:r>
          </w:p>
        </w:tc>
      </w:tr>
      <w:tr w:rsidR="00F1160F" w:rsidRPr="00F13033" w14:paraId="20D26A3D" w14:textId="77777777">
        <w:tc>
          <w:tcPr>
            <w:tcW w:w="3009" w:type="dxa"/>
            <w:tcBorders>
              <w:bottom w:val="single" w:sz="6" w:space="0" w:color="000000"/>
              <w:right w:val="single" w:sz="6" w:space="0" w:color="000000"/>
            </w:tcBorders>
            <w:shd w:val="clear" w:color="auto" w:fill="auto"/>
          </w:tcPr>
          <w:p w14:paraId="0527A8AF" w14:textId="77777777" w:rsidR="00F1160F" w:rsidRPr="00F13033" w:rsidRDefault="00F1160F">
            <w:pPr>
              <w:pStyle w:val="PasTable1"/>
              <w:jc w:val="right"/>
              <w:rPr>
                <w:rFonts w:ascii="Verdana" w:eastAsia="Verdana" w:hAnsi="Verdana" w:cs="Verdana"/>
                <w:sz w:val="20"/>
              </w:rPr>
            </w:pPr>
          </w:p>
        </w:tc>
        <w:tc>
          <w:tcPr>
            <w:tcW w:w="950" w:type="dxa"/>
            <w:tcBorders>
              <w:left w:val="single" w:sz="6" w:space="0" w:color="000000"/>
              <w:bottom w:val="single" w:sz="6" w:space="0" w:color="000000"/>
            </w:tcBorders>
            <w:shd w:val="clear" w:color="auto" w:fill="auto"/>
          </w:tcPr>
          <w:p w14:paraId="5D7EF918"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6B26FE69"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51FAE32D"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20EA17E1"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4FA2E71B"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3788E4E1"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19C15F10"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2A689BB1"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0A299598"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785C95D9"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12ED976D"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3FD6F229"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3414E643" w14:textId="77777777" w:rsidR="00F1160F" w:rsidRPr="00F13033" w:rsidRDefault="00F1160F">
            <w:pPr>
              <w:pStyle w:val="PasTable1"/>
              <w:jc w:val="right"/>
              <w:rPr>
                <w:rFonts w:ascii="Verdana" w:eastAsia="Verdana" w:hAnsi="Verdana" w:cs="Verdana"/>
                <w:sz w:val="20"/>
              </w:rPr>
            </w:pPr>
          </w:p>
        </w:tc>
      </w:tr>
      <w:tr w:rsidR="00F1160F" w:rsidRPr="00F13033" w14:paraId="63CC16C4" w14:textId="77777777">
        <w:tc>
          <w:tcPr>
            <w:tcW w:w="3009" w:type="dxa"/>
            <w:tcBorders>
              <w:top w:val="single" w:sz="6" w:space="0" w:color="000000"/>
              <w:right w:val="single" w:sz="6" w:space="0" w:color="000000"/>
            </w:tcBorders>
            <w:shd w:val="clear" w:color="auto" w:fill="auto"/>
          </w:tcPr>
          <w:p w14:paraId="43426E17" w14:textId="77777777" w:rsidR="00F1160F" w:rsidRPr="00F13033" w:rsidRDefault="00F1160F">
            <w:pPr>
              <w:pStyle w:val="PasTable1"/>
              <w:rPr>
                <w:rFonts w:ascii="Verdana" w:eastAsia="Verdana" w:hAnsi="Verdana" w:cs="Verdana"/>
                <w:b/>
                <w:bCs/>
                <w:sz w:val="20"/>
              </w:rPr>
            </w:pPr>
            <w:r w:rsidRPr="00F13033">
              <w:rPr>
                <w:b/>
                <w:bCs/>
              </w:rPr>
              <w:t>Total Payroll</w:t>
            </w:r>
          </w:p>
        </w:tc>
        <w:tc>
          <w:tcPr>
            <w:tcW w:w="950" w:type="dxa"/>
            <w:tcBorders>
              <w:top w:val="single" w:sz="6" w:space="0" w:color="000000"/>
              <w:left w:val="single" w:sz="6" w:space="0" w:color="000000"/>
            </w:tcBorders>
            <w:shd w:val="clear" w:color="auto" w:fill="auto"/>
          </w:tcPr>
          <w:p w14:paraId="66865094" w14:textId="77777777" w:rsidR="00F1160F" w:rsidRPr="00F13033" w:rsidRDefault="00F1160F">
            <w:pPr>
              <w:pStyle w:val="PasTable1"/>
              <w:rPr>
                <w:rFonts w:ascii="Verdana" w:eastAsia="Verdana" w:hAnsi="Verdana" w:cs="Verdana"/>
                <w:sz w:val="20"/>
              </w:rPr>
            </w:pPr>
          </w:p>
        </w:tc>
        <w:tc>
          <w:tcPr>
            <w:tcW w:w="950" w:type="dxa"/>
            <w:tcBorders>
              <w:top w:val="single" w:sz="6" w:space="0" w:color="000000"/>
            </w:tcBorders>
            <w:shd w:val="clear" w:color="auto" w:fill="auto"/>
          </w:tcPr>
          <w:p w14:paraId="49CE3101"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tcBorders>
              <w:top w:val="single" w:sz="6" w:space="0" w:color="000000"/>
            </w:tcBorders>
            <w:shd w:val="clear" w:color="auto" w:fill="auto"/>
          </w:tcPr>
          <w:p w14:paraId="063ADB25"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tcBorders>
              <w:top w:val="single" w:sz="6" w:space="0" w:color="000000"/>
            </w:tcBorders>
            <w:shd w:val="clear" w:color="auto" w:fill="auto"/>
          </w:tcPr>
          <w:p w14:paraId="1AF5BD83"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tcBorders>
              <w:top w:val="single" w:sz="6" w:space="0" w:color="000000"/>
            </w:tcBorders>
            <w:shd w:val="clear" w:color="auto" w:fill="auto"/>
          </w:tcPr>
          <w:p w14:paraId="6073FE5D"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tcBorders>
              <w:top w:val="single" w:sz="6" w:space="0" w:color="000000"/>
            </w:tcBorders>
            <w:shd w:val="clear" w:color="auto" w:fill="auto"/>
          </w:tcPr>
          <w:p w14:paraId="5CF22354"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tcBorders>
              <w:top w:val="single" w:sz="6" w:space="0" w:color="000000"/>
            </w:tcBorders>
            <w:shd w:val="clear" w:color="auto" w:fill="auto"/>
          </w:tcPr>
          <w:p w14:paraId="50423CC9"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tcBorders>
              <w:top w:val="single" w:sz="6" w:space="0" w:color="000000"/>
            </w:tcBorders>
            <w:shd w:val="clear" w:color="auto" w:fill="auto"/>
          </w:tcPr>
          <w:p w14:paraId="1822BABF"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tcBorders>
              <w:top w:val="single" w:sz="6" w:space="0" w:color="000000"/>
            </w:tcBorders>
            <w:shd w:val="clear" w:color="auto" w:fill="auto"/>
          </w:tcPr>
          <w:p w14:paraId="0762EF0E"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tcBorders>
              <w:top w:val="single" w:sz="6" w:space="0" w:color="000000"/>
            </w:tcBorders>
            <w:shd w:val="clear" w:color="auto" w:fill="auto"/>
          </w:tcPr>
          <w:p w14:paraId="7979B25E"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tcBorders>
              <w:top w:val="single" w:sz="6" w:space="0" w:color="000000"/>
            </w:tcBorders>
            <w:shd w:val="clear" w:color="auto" w:fill="auto"/>
          </w:tcPr>
          <w:p w14:paraId="4CBCA886"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tcBorders>
              <w:top w:val="single" w:sz="6" w:space="0" w:color="000000"/>
            </w:tcBorders>
            <w:shd w:val="clear" w:color="auto" w:fill="auto"/>
          </w:tcPr>
          <w:p w14:paraId="7C99F790"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tcBorders>
              <w:top w:val="single" w:sz="6" w:space="0" w:color="000000"/>
            </w:tcBorders>
            <w:shd w:val="clear" w:color="auto" w:fill="auto"/>
          </w:tcPr>
          <w:p w14:paraId="39BB5C2E" w14:textId="77777777" w:rsidR="00F1160F" w:rsidRPr="00F13033" w:rsidRDefault="00F1160F">
            <w:pPr>
              <w:pStyle w:val="PasTable1"/>
              <w:jc w:val="right"/>
              <w:rPr>
                <w:rFonts w:ascii="Verdana" w:eastAsia="Verdana" w:hAnsi="Verdana" w:cs="Verdana"/>
                <w:sz w:val="20"/>
              </w:rPr>
            </w:pPr>
            <w:r w:rsidRPr="00F13033">
              <w:t xml:space="preserve">$9,100 </w:t>
            </w:r>
          </w:p>
        </w:tc>
      </w:tr>
    </w:tbl>
    <w:bookmarkEnd w:id="191"/>
    <w:bookmarkEnd w:id="192"/>
    <w:p w14:paraId="2792570A" w14:textId="77777777" w:rsidR="00F1160F" w:rsidRDefault="00F1160F">
      <w:pPr>
        <w:pStyle w:val="Heading1"/>
        <w:spacing w:after="0" w:afterAutospacing="1"/>
        <w:rPr>
          <w:rFonts w:ascii="Verdana" w:eastAsia="Verdana" w:hAnsi="Verdana" w:cs="Verdana"/>
          <w:b w:val="0"/>
          <w:sz w:val="20"/>
        </w:rPr>
      </w:pPr>
      <w:r>
        <w:rPr>
          <w:rFonts w:ascii="Verdana" w:eastAsia="Verdana" w:hAnsi="Verdana" w:cs="Verdana"/>
          <w:b w:val="0"/>
          <w:sz w:val="20"/>
        </w:rPr>
        <w:br/>
      </w:r>
      <w:r>
        <w:rPr>
          <w:rFonts w:ascii="Verdana" w:eastAsia="Verdana" w:hAnsi="Verdana" w:cs="Verdana"/>
          <w:b w:val="0"/>
          <w:sz w:val="20"/>
        </w:rPr>
        <w:br w:type="page"/>
      </w:r>
      <w:bookmarkStart w:id="193" w:name="TitleTableAppendixGeneralAssumptions"/>
      <w:bookmarkStart w:id="194" w:name="_Toc272326243"/>
      <w:bookmarkStart w:id="195" w:name="_Toc272326244"/>
      <w:r>
        <w:rPr>
          <w:rFonts w:ascii="Verdana" w:eastAsia="Verdana" w:hAnsi="Verdana" w:cs="Verdana"/>
          <w:b w:val="0"/>
          <w:sz w:val="20"/>
        </w:rPr>
        <w:lastRenderedPageBreak/>
        <w:t>Table: General Assumptions</w:t>
      </w:r>
      <w:bookmarkEnd w:id="193"/>
      <w:bookmarkEnd w:id="194"/>
      <w:bookmarkEnd w:id="195"/>
    </w:p>
    <w:p w14:paraId="3421DB72" w14:textId="77777777" w:rsidR="00F1160F" w:rsidRDefault="00F1160F">
      <w:pPr>
        <w:rPr>
          <w:rFonts w:ascii="Verdana" w:eastAsia="Verdana" w:hAnsi="Verdana" w:cs="Verdana"/>
          <w:sz w:val="20"/>
        </w:rPr>
      </w:pPr>
      <w:bookmarkStart w:id="196" w:name="TableAppendixGeneralAssumptions"/>
      <w:bookmarkStart w:id="197" w:name="BodyTableAppendixGeneralAssumptions"/>
    </w:p>
    <w:tbl>
      <w:tblPr>
        <w:tblW w:w="0" w:type="auto"/>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1769"/>
        <w:gridCol w:w="907"/>
        <w:gridCol w:w="977"/>
        <w:gridCol w:w="977"/>
        <w:gridCol w:w="977"/>
        <w:gridCol w:w="977"/>
        <w:gridCol w:w="977"/>
        <w:gridCol w:w="977"/>
        <w:gridCol w:w="977"/>
        <w:gridCol w:w="977"/>
        <w:gridCol w:w="977"/>
        <w:gridCol w:w="977"/>
        <w:gridCol w:w="977"/>
        <w:gridCol w:w="977"/>
      </w:tblGrid>
      <w:tr w:rsidR="00F1160F" w:rsidRPr="00F13033" w14:paraId="76E8B4B3" w14:textId="77777777">
        <w:tc>
          <w:tcPr>
            <w:tcW w:w="1970" w:type="dxa"/>
            <w:tcBorders>
              <w:bottom w:val="single" w:sz="6" w:space="0" w:color="000000"/>
              <w:right w:val="single" w:sz="6" w:space="0" w:color="000000"/>
            </w:tcBorders>
            <w:shd w:val="clear" w:color="auto" w:fill="auto"/>
          </w:tcPr>
          <w:p w14:paraId="11EC82D4" w14:textId="77777777" w:rsidR="00F1160F" w:rsidRPr="00F13033" w:rsidRDefault="00F1160F">
            <w:pPr>
              <w:pStyle w:val="PasTable1"/>
              <w:rPr>
                <w:rFonts w:ascii="Verdana" w:eastAsia="Verdana" w:hAnsi="Verdana" w:cs="Verdana"/>
                <w:i/>
                <w:iCs/>
                <w:sz w:val="20"/>
              </w:rPr>
            </w:pPr>
            <w:r w:rsidRPr="00F13033">
              <w:rPr>
                <w:i/>
                <w:iCs/>
              </w:rPr>
              <w:t>General Assumptions</w:t>
            </w:r>
          </w:p>
        </w:tc>
        <w:tc>
          <w:tcPr>
            <w:tcW w:w="1061" w:type="dxa"/>
            <w:tcBorders>
              <w:left w:val="single" w:sz="6" w:space="0" w:color="000000"/>
              <w:bottom w:val="single" w:sz="6" w:space="0" w:color="000000"/>
            </w:tcBorders>
            <w:shd w:val="clear" w:color="auto" w:fill="auto"/>
          </w:tcPr>
          <w:p w14:paraId="3963AD66"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3FFFE63D"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5730973D"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7E26DA45"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33908479"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4A36F617"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398BABEB"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3E4F2EDD"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7EC59B9D"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7DEFD33D"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7487B914"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15D42017" w14:textId="77777777" w:rsidR="00F1160F" w:rsidRPr="00F13033" w:rsidRDefault="00F1160F">
            <w:pPr>
              <w:pStyle w:val="PasTable1"/>
              <w:rPr>
                <w:rFonts w:ascii="Verdana" w:eastAsia="Verdana" w:hAnsi="Verdana" w:cs="Verdana"/>
                <w:i/>
                <w:iCs/>
                <w:sz w:val="20"/>
              </w:rPr>
            </w:pPr>
          </w:p>
        </w:tc>
        <w:tc>
          <w:tcPr>
            <w:tcW w:w="1061" w:type="dxa"/>
            <w:tcBorders>
              <w:bottom w:val="single" w:sz="6" w:space="0" w:color="000000"/>
            </w:tcBorders>
            <w:shd w:val="clear" w:color="auto" w:fill="auto"/>
          </w:tcPr>
          <w:p w14:paraId="05DFD485" w14:textId="77777777" w:rsidR="00F1160F" w:rsidRPr="00F13033" w:rsidRDefault="00F1160F">
            <w:pPr>
              <w:pStyle w:val="PasTable1"/>
              <w:rPr>
                <w:rFonts w:ascii="Verdana" w:eastAsia="Verdana" w:hAnsi="Verdana" w:cs="Verdana"/>
                <w:b/>
                <w:bCs/>
                <w:sz w:val="20"/>
              </w:rPr>
            </w:pPr>
          </w:p>
        </w:tc>
      </w:tr>
      <w:tr w:rsidR="00F1160F" w:rsidRPr="00F13033" w14:paraId="6CABD52E" w14:textId="77777777">
        <w:tc>
          <w:tcPr>
            <w:tcW w:w="1970" w:type="dxa"/>
            <w:tcBorders>
              <w:top w:val="single" w:sz="6" w:space="0" w:color="000000"/>
              <w:right w:val="single" w:sz="6" w:space="0" w:color="000000"/>
            </w:tcBorders>
            <w:shd w:val="clear" w:color="auto" w:fill="auto"/>
          </w:tcPr>
          <w:p w14:paraId="586934AE" w14:textId="77777777" w:rsidR="00F1160F" w:rsidRPr="00F13033" w:rsidRDefault="00F1160F">
            <w:pPr>
              <w:pStyle w:val="PasTable1"/>
              <w:rPr>
                <w:rFonts w:ascii="Verdana" w:eastAsia="Verdana" w:hAnsi="Verdana" w:cs="Verdana"/>
                <w:sz w:val="20"/>
              </w:rPr>
            </w:pPr>
          </w:p>
        </w:tc>
        <w:tc>
          <w:tcPr>
            <w:tcW w:w="1061" w:type="dxa"/>
            <w:tcBorders>
              <w:top w:val="single" w:sz="6" w:space="0" w:color="000000"/>
              <w:left w:val="single" w:sz="6" w:space="0" w:color="000000"/>
            </w:tcBorders>
            <w:shd w:val="clear" w:color="auto" w:fill="auto"/>
          </w:tcPr>
          <w:p w14:paraId="5716E894" w14:textId="77777777" w:rsidR="00F1160F" w:rsidRPr="00F13033" w:rsidRDefault="00F1160F">
            <w:pPr>
              <w:pStyle w:val="PasTable1"/>
              <w:rPr>
                <w:rFonts w:ascii="Verdana" w:eastAsia="Verdana" w:hAnsi="Verdana" w:cs="Verdana"/>
                <w:sz w:val="20"/>
              </w:rPr>
            </w:pPr>
          </w:p>
        </w:tc>
        <w:tc>
          <w:tcPr>
            <w:tcW w:w="1061" w:type="dxa"/>
            <w:tcBorders>
              <w:top w:val="single" w:sz="6" w:space="0" w:color="000000"/>
            </w:tcBorders>
            <w:shd w:val="clear" w:color="auto" w:fill="auto"/>
          </w:tcPr>
          <w:p w14:paraId="24E548CA" w14:textId="77777777" w:rsidR="00F1160F" w:rsidRPr="00F13033" w:rsidRDefault="00F1160F">
            <w:pPr>
              <w:pStyle w:val="PasTable1"/>
              <w:jc w:val="right"/>
              <w:rPr>
                <w:rFonts w:ascii="Verdana" w:eastAsia="Verdana" w:hAnsi="Verdana" w:cs="Verdana"/>
                <w:sz w:val="20"/>
              </w:rPr>
            </w:pPr>
            <w:r w:rsidRPr="00F13033">
              <w:t xml:space="preserve"> Month 1</w:t>
            </w:r>
          </w:p>
        </w:tc>
        <w:tc>
          <w:tcPr>
            <w:tcW w:w="1061" w:type="dxa"/>
            <w:tcBorders>
              <w:top w:val="single" w:sz="6" w:space="0" w:color="000000"/>
            </w:tcBorders>
            <w:shd w:val="clear" w:color="auto" w:fill="auto"/>
          </w:tcPr>
          <w:p w14:paraId="0B262AC1" w14:textId="77777777" w:rsidR="00F1160F" w:rsidRPr="00F13033" w:rsidRDefault="00F1160F">
            <w:pPr>
              <w:pStyle w:val="PasTable1"/>
              <w:jc w:val="right"/>
              <w:rPr>
                <w:rFonts w:ascii="Verdana" w:eastAsia="Verdana" w:hAnsi="Verdana" w:cs="Verdana"/>
                <w:sz w:val="20"/>
              </w:rPr>
            </w:pPr>
            <w:r w:rsidRPr="00F13033">
              <w:t xml:space="preserve"> Month 2</w:t>
            </w:r>
          </w:p>
        </w:tc>
        <w:tc>
          <w:tcPr>
            <w:tcW w:w="1061" w:type="dxa"/>
            <w:tcBorders>
              <w:top w:val="single" w:sz="6" w:space="0" w:color="000000"/>
            </w:tcBorders>
            <w:shd w:val="clear" w:color="auto" w:fill="auto"/>
          </w:tcPr>
          <w:p w14:paraId="5242D886" w14:textId="77777777" w:rsidR="00F1160F" w:rsidRPr="00F13033" w:rsidRDefault="00F1160F">
            <w:pPr>
              <w:pStyle w:val="PasTable1"/>
              <w:jc w:val="right"/>
              <w:rPr>
                <w:rFonts w:ascii="Verdana" w:eastAsia="Verdana" w:hAnsi="Verdana" w:cs="Verdana"/>
                <w:sz w:val="20"/>
              </w:rPr>
            </w:pPr>
            <w:r w:rsidRPr="00F13033">
              <w:t xml:space="preserve"> Month 3</w:t>
            </w:r>
          </w:p>
        </w:tc>
        <w:tc>
          <w:tcPr>
            <w:tcW w:w="1061" w:type="dxa"/>
            <w:tcBorders>
              <w:top w:val="single" w:sz="6" w:space="0" w:color="000000"/>
            </w:tcBorders>
            <w:shd w:val="clear" w:color="auto" w:fill="auto"/>
          </w:tcPr>
          <w:p w14:paraId="69795F2C" w14:textId="77777777" w:rsidR="00F1160F" w:rsidRPr="00F13033" w:rsidRDefault="00F1160F">
            <w:pPr>
              <w:pStyle w:val="PasTable1"/>
              <w:jc w:val="right"/>
              <w:rPr>
                <w:rFonts w:ascii="Verdana" w:eastAsia="Verdana" w:hAnsi="Verdana" w:cs="Verdana"/>
                <w:sz w:val="20"/>
              </w:rPr>
            </w:pPr>
            <w:r w:rsidRPr="00F13033">
              <w:t xml:space="preserve"> Month 4</w:t>
            </w:r>
          </w:p>
        </w:tc>
        <w:tc>
          <w:tcPr>
            <w:tcW w:w="1061" w:type="dxa"/>
            <w:tcBorders>
              <w:top w:val="single" w:sz="6" w:space="0" w:color="000000"/>
            </w:tcBorders>
            <w:shd w:val="clear" w:color="auto" w:fill="auto"/>
          </w:tcPr>
          <w:p w14:paraId="70451AA9" w14:textId="77777777" w:rsidR="00F1160F" w:rsidRPr="00F13033" w:rsidRDefault="00F1160F">
            <w:pPr>
              <w:pStyle w:val="PasTable1"/>
              <w:jc w:val="right"/>
              <w:rPr>
                <w:rFonts w:ascii="Verdana" w:eastAsia="Verdana" w:hAnsi="Verdana" w:cs="Verdana"/>
                <w:sz w:val="20"/>
              </w:rPr>
            </w:pPr>
            <w:r w:rsidRPr="00F13033">
              <w:t xml:space="preserve"> Month 5</w:t>
            </w:r>
          </w:p>
        </w:tc>
        <w:tc>
          <w:tcPr>
            <w:tcW w:w="1061" w:type="dxa"/>
            <w:tcBorders>
              <w:top w:val="single" w:sz="6" w:space="0" w:color="000000"/>
            </w:tcBorders>
            <w:shd w:val="clear" w:color="auto" w:fill="auto"/>
          </w:tcPr>
          <w:p w14:paraId="261CB304" w14:textId="77777777" w:rsidR="00F1160F" w:rsidRPr="00F13033" w:rsidRDefault="00F1160F">
            <w:pPr>
              <w:pStyle w:val="PasTable1"/>
              <w:jc w:val="right"/>
              <w:rPr>
                <w:rFonts w:ascii="Verdana" w:eastAsia="Verdana" w:hAnsi="Verdana" w:cs="Verdana"/>
                <w:sz w:val="20"/>
              </w:rPr>
            </w:pPr>
            <w:r w:rsidRPr="00F13033">
              <w:t xml:space="preserve"> Month 6</w:t>
            </w:r>
          </w:p>
        </w:tc>
        <w:tc>
          <w:tcPr>
            <w:tcW w:w="1061" w:type="dxa"/>
            <w:tcBorders>
              <w:top w:val="single" w:sz="6" w:space="0" w:color="000000"/>
            </w:tcBorders>
            <w:shd w:val="clear" w:color="auto" w:fill="auto"/>
          </w:tcPr>
          <w:p w14:paraId="360C7067" w14:textId="77777777" w:rsidR="00F1160F" w:rsidRPr="00F13033" w:rsidRDefault="00F1160F">
            <w:pPr>
              <w:pStyle w:val="PasTable1"/>
              <w:jc w:val="right"/>
              <w:rPr>
                <w:rFonts w:ascii="Verdana" w:eastAsia="Verdana" w:hAnsi="Verdana" w:cs="Verdana"/>
                <w:sz w:val="20"/>
              </w:rPr>
            </w:pPr>
            <w:r w:rsidRPr="00F13033">
              <w:t xml:space="preserve"> Month 7</w:t>
            </w:r>
          </w:p>
        </w:tc>
        <w:tc>
          <w:tcPr>
            <w:tcW w:w="1061" w:type="dxa"/>
            <w:tcBorders>
              <w:top w:val="single" w:sz="6" w:space="0" w:color="000000"/>
            </w:tcBorders>
            <w:shd w:val="clear" w:color="auto" w:fill="auto"/>
          </w:tcPr>
          <w:p w14:paraId="1640F1FE" w14:textId="77777777" w:rsidR="00F1160F" w:rsidRPr="00F13033" w:rsidRDefault="00F1160F">
            <w:pPr>
              <w:pStyle w:val="PasTable1"/>
              <w:jc w:val="right"/>
              <w:rPr>
                <w:rFonts w:ascii="Verdana" w:eastAsia="Verdana" w:hAnsi="Verdana" w:cs="Verdana"/>
                <w:sz w:val="20"/>
              </w:rPr>
            </w:pPr>
            <w:r w:rsidRPr="00F13033">
              <w:t xml:space="preserve"> Month 8</w:t>
            </w:r>
          </w:p>
        </w:tc>
        <w:tc>
          <w:tcPr>
            <w:tcW w:w="1061" w:type="dxa"/>
            <w:tcBorders>
              <w:top w:val="single" w:sz="6" w:space="0" w:color="000000"/>
            </w:tcBorders>
            <w:shd w:val="clear" w:color="auto" w:fill="auto"/>
          </w:tcPr>
          <w:p w14:paraId="54905731" w14:textId="77777777" w:rsidR="00F1160F" w:rsidRPr="00F13033" w:rsidRDefault="00F1160F">
            <w:pPr>
              <w:pStyle w:val="PasTable1"/>
              <w:jc w:val="right"/>
              <w:rPr>
                <w:rFonts w:ascii="Verdana" w:eastAsia="Verdana" w:hAnsi="Verdana" w:cs="Verdana"/>
                <w:sz w:val="20"/>
              </w:rPr>
            </w:pPr>
            <w:r w:rsidRPr="00F13033">
              <w:t xml:space="preserve"> Month 9</w:t>
            </w:r>
          </w:p>
        </w:tc>
        <w:tc>
          <w:tcPr>
            <w:tcW w:w="1061" w:type="dxa"/>
            <w:tcBorders>
              <w:top w:val="single" w:sz="6" w:space="0" w:color="000000"/>
            </w:tcBorders>
            <w:shd w:val="clear" w:color="auto" w:fill="auto"/>
          </w:tcPr>
          <w:p w14:paraId="406DDC4D" w14:textId="77777777" w:rsidR="00F1160F" w:rsidRPr="00F13033" w:rsidRDefault="00F1160F">
            <w:pPr>
              <w:pStyle w:val="PasTable1"/>
              <w:jc w:val="right"/>
              <w:rPr>
                <w:rFonts w:ascii="Verdana" w:eastAsia="Verdana" w:hAnsi="Verdana" w:cs="Verdana"/>
                <w:sz w:val="20"/>
              </w:rPr>
            </w:pPr>
            <w:r w:rsidRPr="00F13033">
              <w:t xml:space="preserve"> Month 10</w:t>
            </w:r>
          </w:p>
        </w:tc>
        <w:tc>
          <w:tcPr>
            <w:tcW w:w="1061" w:type="dxa"/>
            <w:tcBorders>
              <w:top w:val="single" w:sz="6" w:space="0" w:color="000000"/>
            </w:tcBorders>
            <w:shd w:val="clear" w:color="auto" w:fill="auto"/>
          </w:tcPr>
          <w:p w14:paraId="51A94638" w14:textId="77777777" w:rsidR="00F1160F" w:rsidRPr="00F13033" w:rsidRDefault="00F1160F">
            <w:pPr>
              <w:pStyle w:val="PasTable1"/>
              <w:jc w:val="right"/>
              <w:rPr>
                <w:rFonts w:ascii="Verdana" w:eastAsia="Verdana" w:hAnsi="Verdana" w:cs="Verdana"/>
                <w:sz w:val="20"/>
              </w:rPr>
            </w:pPr>
            <w:r w:rsidRPr="00F13033">
              <w:t xml:space="preserve"> Month 11</w:t>
            </w:r>
          </w:p>
        </w:tc>
        <w:tc>
          <w:tcPr>
            <w:tcW w:w="1061" w:type="dxa"/>
            <w:tcBorders>
              <w:top w:val="single" w:sz="6" w:space="0" w:color="000000"/>
            </w:tcBorders>
            <w:shd w:val="clear" w:color="auto" w:fill="auto"/>
          </w:tcPr>
          <w:p w14:paraId="65F7C0C9" w14:textId="77777777" w:rsidR="00F1160F" w:rsidRPr="00F13033" w:rsidRDefault="00F1160F">
            <w:pPr>
              <w:pStyle w:val="PasTable1"/>
              <w:jc w:val="right"/>
              <w:rPr>
                <w:rFonts w:ascii="Verdana" w:eastAsia="Verdana" w:hAnsi="Verdana" w:cs="Verdana"/>
                <w:sz w:val="20"/>
              </w:rPr>
            </w:pPr>
            <w:r w:rsidRPr="00F13033">
              <w:t xml:space="preserve"> Month 12</w:t>
            </w:r>
          </w:p>
        </w:tc>
      </w:tr>
      <w:tr w:rsidR="00F1160F" w:rsidRPr="00F13033" w14:paraId="5948A76D" w14:textId="77777777">
        <w:tc>
          <w:tcPr>
            <w:tcW w:w="1970" w:type="dxa"/>
            <w:tcBorders>
              <w:right w:val="single" w:sz="6" w:space="0" w:color="000000"/>
            </w:tcBorders>
            <w:shd w:val="clear" w:color="auto" w:fill="auto"/>
          </w:tcPr>
          <w:p w14:paraId="171E30B6" w14:textId="77777777" w:rsidR="00F1160F" w:rsidRPr="00F13033" w:rsidRDefault="00F1160F">
            <w:pPr>
              <w:pStyle w:val="PasTable1"/>
              <w:rPr>
                <w:rFonts w:ascii="Verdana" w:eastAsia="Verdana" w:hAnsi="Verdana" w:cs="Verdana"/>
                <w:sz w:val="20"/>
              </w:rPr>
            </w:pPr>
            <w:r w:rsidRPr="00F13033">
              <w:t>Plan Month</w:t>
            </w:r>
          </w:p>
        </w:tc>
        <w:tc>
          <w:tcPr>
            <w:tcW w:w="1061" w:type="dxa"/>
            <w:tcBorders>
              <w:left w:val="single" w:sz="6" w:space="0" w:color="000000"/>
            </w:tcBorders>
            <w:shd w:val="clear" w:color="auto" w:fill="auto"/>
          </w:tcPr>
          <w:p w14:paraId="7C3F7847" w14:textId="77777777" w:rsidR="00F1160F" w:rsidRPr="00F13033" w:rsidRDefault="00F1160F">
            <w:pPr>
              <w:pStyle w:val="PasTable1"/>
              <w:rPr>
                <w:rFonts w:ascii="Verdana" w:eastAsia="Verdana" w:hAnsi="Verdana" w:cs="Verdana"/>
                <w:sz w:val="20"/>
              </w:rPr>
            </w:pPr>
          </w:p>
        </w:tc>
        <w:tc>
          <w:tcPr>
            <w:tcW w:w="1061" w:type="dxa"/>
            <w:shd w:val="clear" w:color="auto" w:fill="auto"/>
          </w:tcPr>
          <w:p w14:paraId="29F6248B" w14:textId="77777777" w:rsidR="00F1160F" w:rsidRPr="00F13033" w:rsidRDefault="00F1160F">
            <w:pPr>
              <w:pStyle w:val="PasTable1"/>
              <w:jc w:val="right"/>
              <w:rPr>
                <w:rFonts w:ascii="Verdana" w:eastAsia="Verdana" w:hAnsi="Verdana" w:cs="Verdana"/>
                <w:sz w:val="20"/>
              </w:rPr>
            </w:pPr>
            <w:r w:rsidRPr="00F13033">
              <w:t>1</w:t>
            </w:r>
          </w:p>
        </w:tc>
        <w:tc>
          <w:tcPr>
            <w:tcW w:w="1061" w:type="dxa"/>
            <w:shd w:val="clear" w:color="auto" w:fill="auto"/>
          </w:tcPr>
          <w:p w14:paraId="62E4BFF0" w14:textId="77777777" w:rsidR="00F1160F" w:rsidRPr="00F13033" w:rsidRDefault="00F1160F">
            <w:pPr>
              <w:pStyle w:val="PasTable1"/>
              <w:jc w:val="right"/>
              <w:rPr>
                <w:rFonts w:ascii="Verdana" w:eastAsia="Verdana" w:hAnsi="Verdana" w:cs="Verdana"/>
                <w:sz w:val="20"/>
              </w:rPr>
            </w:pPr>
            <w:r w:rsidRPr="00F13033">
              <w:t>2</w:t>
            </w:r>
          </w:p>
        </w:tc>
        <w:tc>
          <w:tcPr>
            <w:tcW w:w="1061" w:type="dxa"/>
            <w:shd w:val="clear" w:color="auto" w:fill="auto"/>
          </w:tcPr>
          <w:p w14:paraId="7CA4330D" w14:textId="77777777" w:rsidR="00F1160F" w:rsidRPr="00F13033" w:rsidRDefault="00F1160F">
            <w:pPr>
              <w:pStyle w:val="PasTable1"/>
              <w:jc w:val="right"/>
              <w:rPr>
                <w:rFonts w:ascii="Verdana" w:eastAsia="Verdana" w:hAnsi="Verdana" w:cs="Verdana"/>
                <w:sz w:val="20"/>
              </w:rPr>
            </w:pPr>
            <w:r w:rsidRPr="00F13033">
              <w:t>3</w:t>
            </w:r>
          </w:p>
        </w:tc>
        <w:tc>
          <w:tcPr>
            <w:tcW w:w="1061" w:type="dxa"/>
            <w:shd w:val="clear" w:color="auto" w:fill="auto"/>
          </w:tcPr>
          <w:p w14:paraId="424763E5" w14:textId="77777777" w:rsidR="00F1160F" w:rsidRPr="00F13033" w:rsidRDefault="00F1160F">
            <w:pPr>
              <w:pStyle w:val="PasTable1"/>
              <w:jc w:val="right"/>
              <w:rPr>
                <w:rFonts w:ascii="Verdana" w:eastAsia="Verdana" w:hAnsi="Verdana" w:cs="Verdana"/>
                <w:sz w:val="20"/>
              </w:rPr>
            </w:pPr>
            <w:r w:rsidRPr="00F13033">
              <w:t>4</w:t>
            </w:r>
          </w:p>
        </w:tc>
        <w:tc>
          <w:tcPr>
            <w:tcW w:w="1061" w:type="dxa"/>
            <w:shd w:val="clear" w:color="auto" w:fill="auto"/>
          </w:tcPr>
          <w:p w14:paraId="47D030DE" w14:textId="77777777" w:rsidR="00F1160F" w:rsidRPr="00F13033" w:rsidRDefault="00F1160F">
            <w:pPr>
              <w:pStyle w:val="PasTable1"/>
              <w:jc w:val="right"/>
              <w:rPr>
                <w:rFonts w:ascii="Verdana" w:eastAsia="Verdana" w:hAnsi="Verdana" w:cs="Verdana"/>
                <w:sz w:val="20"/>
              </w:rPr>
            </w:pPr>
            <w:r w:rsidRPr="00F13033">
              <w:t>5</w:t>
            </w:r>
          </w:p>
        </w:tc>
        <w:tc>
          <w:tcPr>
            <w:tcW w:w="1061" w:type="dxa"/>
            <w:shd w:val="clear" w:color="auto" w:fill="auto"/>
          </w:tcPr>
          <w:p w14:paraId="18EF84F9" w14:textId="77777777" w:rsidR="00F1160F" w:rsidRPr="00F13033" w:rsidRDefault="00F1160F">
            <w:pPr>
              <w:pStyle w:val="PasTable1"/>
              <w:jc w:val="right"/>
              <w:rPr>
                <w:rFonts w:ascii="Verdana" w:eastAsia="Verdana" w:hAnsi="Verdana" w:cs="Verdana"/>
                <w:sz w:val="20"/>
              </w:rPr>
            </w:pPr>
            <w:r w:rsidRPr="00F13033">
              <w:t>6</w:t>
            </w:r>
          </w:p>
        </w:tc>
        <w:tc>
          <w:tcPr>
            <w:tcW w:w="1061" w:type="dxa"/>
            <w:shd w:val="clear" w:color="auto" w:fill="auto"/>
          </w:tcPr>
          <w:p w14:paraId="37CD1382" w14:textId="77777777" w:rsidR="00F1160F" w:rsidRPr="00F13033" w:rsidRDefault="00F1160F">
            <w:pPr>
              <w:pStyle w:val="PasTable1"/>
              <w:jc w:val="right"/>
              <w:rPr>
                <w:rFonts w:ascii="Verdana" w:eastAsia="Verdana" w:hAnsi="Verdana" w:cs="Verdana"/>
                <w:sz w:val="20"/>
              </w:rPr>
            </w:pPr>
            <w:r w:rsidRPr="00F13033">
              <w:t>7</w:t>
            </w:r>
          </w:p>
        </w:tc>
        <w:tc>
          <w:tcPr>
            <w:tcW w:w="1061" w:type="dxa"/>
            <w:shd w:val="clear" w:color="auto" w:fill="auto"/>
          </w:tcPr>
          <w:p w14:paraId="51722DE7" w14:textId="77777777" w:rsidR="00F1160F" w:rsidRPr="00F13033" w:rsidRDefault="00F1160F">
            <w:pPr>
              <w:pStyle w:val="PasTable1"/>
              <w:jc w:val="right"/>
              <w:rPr>
                <w:rFonts w:ascii="Verdana" w:eastAsia="Verdana" w:hAnsi="Verdana" w:cs="Verdana"/>
                <w:sz w:val="20"/>
              </w:rPr>
            </w:pPr>
            <w:r w:rsidRPr="00F13033">
              <w:t>8</w:t>
            </w:r>
          </w:p>
        </w:tc>
        <w:tc>
          <w:tcPr>
            <w:tcW w:w="1061" w:type="dxa"/>
            <w:shd w:val="clear" w:color="auto" w:fill="auto"/>
          </w:tcPr>
          <w:p w14:paraId="2457E24B" w14:textId="77777777" w:rsidR="00F1160F" w:rsidRPr="00F13033" w:rsidRDefault="00F1160F">
            <w:pPr>
              <w:pStyle w:val="PasTable1"/>
              <w:jc w:val="right"/>
              <w:rPr>
                <w:rFonts w:ascii="Verdana" w:eastAsia="Verdana" w:hAnsi="Verdana" w:cs="Verdana"/>
                <w:sz w:val="20"/>
              </w:rPr>
            </w:pPr>
            <w:r w:rsidRPr="00F13033">
              <w:t>9</w:t>
            </w:r>
          </w:p>
        </w:tc>
        <w:tc>
          <w:tcPr>
            <w:tcW w:w="1061" w:type="dxa"/>
            <w:shd w:val="clear" w:color="auto" w:fill="auto"/>
          </w:tcPr>
          <w:p w14:paraId="5A9115E3" w14:textId="77777777" w:rsidR="00F1160F" w:rsidRPr="00F13033" w:rsidRDefault="00F1160F">
            <w:pPr>
              <w:pStyle w:val="PasTable1"/>
              <w:jc w:val="right"/>
              <w:rPr>
                <w:rFonts w:ascii="Verdana" w:eastAsia="Verdana" w:hAnsi="Verdana" w:cs="Verdana"/>
                <w:sz w:val="20"/>
              </w:rPr>
            </w:pPr>
            <w:r w:rsidRPr="00F13033">
              <w:t>10</w:t>
            </w:r>
          </w:p>
        </w:tc>
        <w:tc>
          <w:tcPr>
            <w:tcW w:w="1061" w:type="dxa"/>
            <w:shd w:val="clear" w:color="auto" w:fill="auto"/>
          </w:tcPr>
          <w:p w14:paraId="0B01799D" w14:textId="77777777" w:rsidR="00F1160F" w:rsidRPr="00F13033" w:rsidRDefault="00F1160F">
            <w:pPr>
              <w:pStyle w:val="PasTable1"/>
              <w:jc w:val="right"/>
              <w:rPr>
                <w:rFonts w:ascii="Verdana" w:eastAsia="Verdana" w:hAnsi="Verdana" w:cs="Verdana"/>
                <w:sz w:val="20"/>
              </w:rPr>
            </w:pPr>
            <w:r w:rsidRPr="00F13033">
              <w:t>11</w:t>
            </w:r>
          </w:p>
        </w:tc>
        <w:tc>
          <w:tcPr>
            <w:tcW w:w="1061" w:type="dxa"/>
            <w:shd w:val="clear" w:color="auto" w:fill="auto"/>
          </w:tcPr>
          <w:p w14:paraId="52A32ED6" w14:textId="77777777" w:rsidR="00F1160F" w:rsidRPr="00F13033" w:rsidRDefault="00F1160F">
            <w:pPr>
              <w:pStyle w:val="PasTable1"/>
              <w:jc w:val="right"/>
              <w:rPr>
                <w:rFonts w:ascii="Verdana" w:eastAsia="Verdana" w:hAnsi="Verdana" w:cs="Verdana"/>
                <w:sz w:val="20"/>
              </w:rPr>
            </w:pPr>
            <w:r w:rsidRPr="00F13033">
              <w:t>12</w:t>
            </w:r>
          </w:p>
        </w:tc>
      </w:tr>
      <w:tr w:rsidR="00F1160F" w:rsidRPr="00F13033" w14:paraId="225741D9" w14:textId="77777777">
        <w:tc>
          <w:tcPr>
            <w:tcW w:w="1970" w:type="dxa"/>
            <w:tcBorders>
              <w:right w:val="single" w:sz="6" w:space="0" w:color="000000"/>
            </w:tcBorders>
            <w:shd w:val="clear" w:color="auto" w:fill="auto"/>
          </w:tcPr>
          <w:p w14:paraId="534BD8B6" w14:textId="77777777" w:rsidR="00F1160F" w:rsidRPr="00F13033" w:rsidRDefault="00F1160F">
            <w:pPr>
              <w:pStyle w:val="PasTable1"/>
              <w:rPr>
                <w:rFonts w:ascii="Verdana" w:eastAsia="Verdana" w:hAnsi="Verdana" w:cs="Verdana"/>
                <w:sz w:val="20"/>
              </w:rPr>
            </w:pPr>
            <w:r w:rsidRPr="00F13033">
              <w:t>Current Interest Rate</w:t>
            </w:r>
          </w:p>
        </w:tc>
        <w:tc>
          <w:tcPr>
            <w:tcW w:w="1061" w:type="dxa"/>
            <w:tcBorders>
              <w:left w:val="single" w:sz="6" w:space="0" w:color="000000"/>
            </w:tcBorders>
            <w:shd w:val="clear" w:color="auto" w:fill="auto"/>
          </w:tcPr>
          <w:p w14:paraId="1FC5AF56" w14:textId="77777777" w:rsidR="00F1160F" w:rsidRPr="00F13033" w:rsidRDefault="00F1160F">
            <w:pPr>
              <w:pStyle w:val="PasTable1"/>
              <w:rPr>
                <w:rFonts w:ascii="Verdana" w:eastAsia="Verdana" w:hAnsi="Verdana" w:cs="Verdana"/>
                <w:sz w:val="20"/>
              </w:rPr>
            </w:pPr>
          </w:p>
        </w:tc>
        <w:tc>
          <w:tcPr>
            <w:tcW w:w="1061" w:type="dxa"/>
            <w:shd w:val="clear" w:color="auto" w:fill="auto"/>
          </w:tcPr>
          <w:p w14:paraId="7DE43B53"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37C4CB20"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13B15ABA"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15F24BB8"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0B4F8386"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04756F92"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2845D6E2"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1A516157"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3F0FF3CA"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6208542A"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7491A98B"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132234FB" w14:textId="77777777" w:rsidR="00F1160F" w:rsidRPr="00F13033" w:rsidRDefault="00F1160F">
            <w:pPr>
              <w:pStyle w:val="PasTable1"/>
              <w:jc w:val="right"/>
              <w:rPr>
                <w:rFonts w:ascii="Verdana" w:eastAsia="Verdana" w:hAnsi="Verdana" w:cs="Verdana"/>
                <w:sz w:val="20"/>
              </w:rPr>
            </w:pPr>
            <w:r w:rsidRPr="00F13033">
              <w:t xml:space="preserve">10.00% </w:t>
            </w:r>
          </w:p>
        </w:tc>
      </w:tr>
      <w:tr w:rsidR="00F1160F" w:rsidRPr="00F13033" w14:paraId="1B84D1CB" w14:textId="77777777">
        <w:tc>
          <w:tcPr>
            <w:tcW w:w="1970" w:type="dxa"/>
            <w:tcBorders>
              <w:right w:val="single" w:sz="6" w:space="0" w:color="000000"/>
            </w:tcBorders>
            <w:shd w:val="clear" w:color="auto" w:fill="auto"/>
          </w:tcPr>
          <w:p w14:paraId="0885F24F" w14:textId="77777777" w:rsidR="00F1160F" w:rsidRPr="00F13033" w:rsidRDefault="00F1160F">
            <w:pPr>
              <w:pStyle w:val="PasTable1"/>
              <w:rPr>
                <w:rFonts w:ascii="Verdana" w:eastAsia="Verdana" w:hAnsi="Verdana" w:cs="Verdana"/>
                <w:sz w:val="20"/>
              </w:rPr>
            </w:pPr>
            <w:r w:rsidRPr="00F13033">
              <w:t>Long-term Interest Rate</w:t>
            </w:r>
          </w:p>
        </w:tc>
        <w:tc>
          <w:tcPr>
            <w:tcW w:w="1061" w:type="dxa"/>
            <w:tcBorders>
              <w:left w:val="single" w:sz="6" w:space="0" w:color="000000"/>
            </w:tcBorders>
            <w:shd w:val="clear" w:color="auto" w:fill="auto"/>
          </w:tcPr>
          <w:p w14:paraId="15AD7753" w14:textId="77777777" w:rsidR="00F1160F" w:rsidRPr="00F13033" w:rsidRDefault="00F1160F">
            <w:pPr>
              <w:pStyle w:val="PasTable1"/>
              <w:rPr>
                <w:rFonts w:ascii="Verdana" w:eastAsia="Verdana" w:hAnsi="Verdana" w:cs="Verdana"/>
                <w:sz w:val="20"/>
              </w:rPr>
            </w:pPr>
          </w:p>
        </w:tc>
        <w:tc>
          <w:tcPr>
            <w:tcW w:w="1061" w:type="dxa"/>
            <w:shd w:val="clear" w:color="auto" w:fill="auto"/>
          </w:tcPr>
          <w:p w14:paraId="3AC76E97"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0FEA5C9E"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2CEFD0FF"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073197F0"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149E88BD"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20F07721"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4416F6DE"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4009803C"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4789529E"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7A33428C"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1B8CFC2F"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61" w:type="dxa"/>
            <w:shd w:val="clear" w:color="auto" w:fill="auto"/>
          </w:tcPr>
          <w:p w14:paraId="0AB34C5A" w14:textId="77777777" w:rsidR="00F1160F" w:rsidRPr="00F13033" w:rsidRDefault="00F1160F">
            <w:pPr>
              <w:pStyle w:val="PasTable1"/>
              <w:jc w:val="right"/>
              <w:rPr>
                <w:rFonts w:ascii="Verdana" w:eastAsia="Verdana" w:hAnsi="Verdana" w:cs="Verdana"/>
                <w:sz w:val="20"/>
              </w:rPr>
            </w:pPr>
            <w:r w:rsidRPr="00F13033">
              <w:t xml:space="preserve">10.00% </w:t>
            </w:r>
          </w:p>
        </w:tc>
      </w:tr>
      <w:tr w:rsidR="00F1160F" w:rsidRPr="00F13033" w14:paraId="38325456" w14:textId="77777777">
        <w:tc>
          <w:tcPr>
            <w:tcW w:w="1970" w:type="dxa"/>
            <w:tcBorders>
              <w:bottom w:val="single" w:sz="6" w:space="0" w:color="000000"/>
              <w:right w:val="single" w:sz="6" w:space="0" w:color="000000"/>
            </w:tcBorders>
            <w:shd w:val="clear" w:color="auto" w:fill="auto"/>
          </w:tcPr>
          <w:p w14:paraId="51711BF5" w14:textId="77777777" w:rsidR="00F1160F" w:rsidRPr="00F13033" w:rsidRDefault="00F1160F">
            <w:pPr>
              <w:pStyle w:val="PasTable1"/>
              <w:rPr>
                <w:rFonts w:ascii="Verdana" w:eastAsia="Verdana" w:hAnsi="Verdana" w:cs="Verdana"/>
                <w:sz w:val="20"/>
              </w:rPr>
            </w:pPr>
            <w:r w:rsidRPr="00F13033">
              <w:t>Tax Rate</w:t>
            </w:r>
          </w:p>
        </w:tc>
        <w:tc>
          <w:tcPr>
            <w:tcW w:w="1061" w:type="dxa"/>
            <w:tcBorders>
              <w:left w:val="single" w:sz="6" w:space="0" w:color="000000"/>
              <w:bottom w:val="single" w:sz="6" w:space="0" w:color="000000"/>
            </w:tcBorders>
            <w:shd w:val="clear" w:color="auto" w:fill="auto"/>
          </w:tcPr>
          <w:p w14:paraId="7B4A5D38" w14:textId="77777777" w:rsidR="00F1160F" w:rsidRPr="00F13033" w:rsidRDefault="00F1160F">
            <w:pPr>
              <w:pStyle w:val="PasTable1"/>
              <w:rPr>
                <w:rFonts w:ascii="Verdana" w:eastAsia="Verdana" w:hAnsi="Verdana" w:cs="Verdana"/>
                <w:sz w:val="20"/>
              </w:rPr>
            </w:pPr>
          </w:p>
        </w:tc>
        <w:tc>
          <w:tcPr>
            <w:tcW w:w="1061" w:type="dxa"/>
            <w:tcBorders>
              <w:bottom w:val="single" w:sz="6" w:space="0" w:color="000000"/>
            </w:tcBorders>
            <w:shd w:val="clear" w:color="auto" w:fill="auto"/>
          </w:tcPr>
          <w:p w14:paraId="6EE717AA" w14:textId="77777777" w:rsidR="00F1160F" w:rsidRPr="00F13033" w:rsidRDefault="00F1160F">
            <w:pPr>
              <w:pStyle w:val="PasTable1"/>
              <w:jc w:val="right"/>
              <w:rPr>
                <w:rFonts w:ascii="Verdana" w:eastAsia="Verdana" w:hAnsi="Verdana" w:cs="Verdana"/>
                <w:sz w:val="20"/>
              </w:rPr>
            </w:pPr>
            <w:r w:rsidRPr="00F13033">
              <w:t xml:space="preserve">30.00% </w:t>
            </w:r>
          </w:p>
        </w:tc>
        <w:tc>
          <w:tcPr>
            <w:tcW w:w="1061" w:type="dxa"/>
            <w:tcBorders>
              <w:bottom w:val="single" w:sz="6" w:space="0" w:color="000000"/>
            </w:tcBorders>
            <w:shd w:val="clear" w:color="auto" w:fill="auto"/>
          </w:tcPr>
          <w:p w14:paraId="3283CB5F" w14:textId="77777777" w:rsidR="00F1160F" w:rsidRPr="00F13033" w:rsidRDefault="00F1160F">
            <w:pPr>
              <w:pStyle w:val="PasTable1"/>
              <w:jc w:val="right"/>
              <w:rPr>
                <w:rFonts w:ascii="Verdana" w:eastAsia="Verdana" w:hAnsi="Verdana" w:cs="Verdana"/>
                <w:sz w:val="20"/>
              </w:rPr>
            </w:pPr>
            <w:r w:rsidRPr="00F13033">
              <w:t xml:space="preserve">30.00% </w:t>
            </w:r>
          </w:p>
        </w:tc>
        <w:tc>
          <w:tcPr>
            <w:tcW w:w="1061" w:type="dxa"/>
            <w:tcBorders>
              <w:bottom w:val="single" w:sz="6" w:space="0" w:color="000000"/>
            </w:tcBorders>
            <w:shd w:val="clear" w:color="auto" w:fill="auto"/>
          </w:tcPr>
          <w:p w14:paraId="051DC3AC" w14:textId="77777777" w:rsidR="00F1160F" w:rsidRPr="00F13033" w:rsidRDefault="00F1160F">
            <w:pPr>
              <w:pStyle w:val="PasTable1"/>
              <w:jc w:val="right"/>
              <w:rPr>
                <w:rFonts w:ascii="Verdana" w:eastAsia="Verdana" w:hAnsi="Verdana" w:cs="Verdana"/>
                <w:sz w:val="20"/>
              </w:rPr>
            </w:pPr>
            <w:r w:rsidRPr="00F13033">
              <w:t xml:space="preserve">30.00% </w:t>
            </w:r>
          </w:p>
        </w:tc>
        <w:tc>
          <w:tcPr>
            <w:tcW w:w="1061" w:type="dxa"/>
            <w:tcBorders>
              <w:bottom w:val="single" w:sz="6" w:space="0" w:color="000000"/>
            </w:tcBorders>
            <w:shd w:val="clear" w:color="auto" w:fill="auto"/>
          </w:tcPr>
          <w:p w14:paraId="61E84DE3" w14:textId="77777777" w:rsidR="00F1160F" w:rsidRPr="00F13033" w:rsidRDefault="00F1160F">
            <w:pPr>
              <w:pStyle w:val="PasTable1"/>
              <w:jc w:val="right"/>
              <w:rPr>
                <w:rFonts w:ascii="Verdana" w:eastAsia="Verdana" w:hAnsi="Verdana" w:cs="Verdana"/>
                <w:sz w:val="20"/>
              </w:rPr>
            </w:pPr>
            <w:r w:rsidRPr="00F13033">
              <w:t xml:space="preserve">30.00% </w:t>
            </w:r>
          </w:p>
        </w:tc>
        <w:tc>
          <w:tcPr>
            <w:tcW w:w="1061" w:type="dxa"/>
            <w:tcBorders>
              <w:bottom w:val="single" w:sz="6" w:space="0" w:color="000000"/>
            </w:tcBorders>
            <w:shd w:val="clear" w:color="auto" w:fill="auto"/>
          </w:tcPr>
          <w:p w14:paraId="2800E458" w14:textId="77777777" w:rsidR="00F1160F" w:rsidRPr="00F13033" w:rsidRDefault="00F1160F">
            <w:pPr>
              <w:pStyle w:val="PasTable1"/>
              <w:jc w:val="right"/>
              <w:rPr>
                <w:rFonts w:ascii="Verdana" w:eastAsia="Verdana" w:hAnsi="Verdana" w:cs="Verdana"/>
                <w:sz w:val="20"/>
              </w:rPr>
            </w:pPr>
            <w:r w:rsidRPr="00F13033">
              <w:t xml:space="preserve">30.00% </w:t>
            </w:r>
          </w:p>
        </w:tc>
        <w:tc>
          <w:tcPr>
            <w:tcW w:w="1061" w:type="dxa"/>
            <w:tcBorders>
              <w:bottom w:val="single" w:sz="6" w:space="0" w:color="000000"/>
            </w:tcBorders>
            <w:shd w:val="clear" w:color="auto" w:fill="auto"/>
          </w:tcPr>
          <w:p w14:paraId="4544C681" w14:textId="77777777" w:rsidR="00F1160F" w:rsidRPr="00F13033" w:rsidRDefault="00F1160F">
            <w:pPr>
              <w:pStyle w:val="PasTable1"/>
              <w:jc w:val="right"/>
              <w:rPr>
                <w:rFonts w:ascii="Verdana" w:eastAsia="Verdana" w:hAnsi="Verdana" w:cs="Verdana"/>
                <w:sz w:val="20"/>
              </w:rPr>
            </w:pPr>
            <w:r w:rsidRPr="00F13033">
              <w:t xml:space="preserve">30.00% </w:t>
            </w:r>
          </w:p>
        </w:tc>
        <w:tc>
          <w:tcPr>
            <w:tcW w:w="1061" w:type="dxa"/>
            <w:tcBorders>
              <w:bottom w:val="single" w:sz="6" w:space="0" w:color="000000"/>
            </w:tcBorders>
            <w:shd w:val="clear" w:color="auto" w:fill="auto"/>
          </w:tcPr>
          <w:p w14:paraId="7A802817" w14:textId="77777777" w:rsidR="00F1160F" w:rsidRPr="00F13033" w:rsidRDefault="00F1160F">
            <w:pPr>
              <w:pStyle w:val="PasTable1"/>
              <w:jc w:val="right"/>
              <w:rPr>
                <w:rFonts w:ascii="Verdana" w:eastAsia="Verdana" w:hAnsi="Verdana" w:cs="Verdana"/>
                <w:sz w:val="20"/>
              </w:rPr>
            </w:pPr>
            <w:r w:rsidRPr="00F13033">
              <w:t xml:space="preserve">30.00% </w:t>
            </w:r>
          </w:p>
        </w:tc>
        <w:tc>
          <w:tcPr>
            <w:tcW w:w="1061" w:type="dxa"/>
            <w:tcBorders>
              <w:bottom w:val="single" w:sz="6" w:space="0" w:color="000000"/>
            </w:tcBorders>
            <w:shd w:val="clear" w:color="auto" w:fill="auto"/>
          </w:tcPr>
          <w:p w14:paraId="218EE368" w14:textId="77777777" w:rsidR="00F1160F" w:rsidRPr="00F13033" w:rsidRDefault="00F1160F">
            <w:pPr>
              <w:pStyle w:val="PasTable1"/>
              <w:jc w:val="right"/>
              <w:rPr>
                <w:rFonts w:ascii="Verdana" w:eastAsia="Verdana" w:hAnsi="Verdana" w:cs="Verdana"/>
                <w:sz w:val="20"/>
              </w:rPr>
            </w:pPr>
            <w:r w:rsidRPr="00F13033">
              <w:t xml:space="preserve">30.00% </w:t>
            </w:r>
          </w:p>
        </w:tc>
        <w:tc>
          <w:tcPr>
            <w:tcW w:w="1061" w:type="dxa"/>
            <w:tcBorders>
              <w:bottom w:val="single" w:sz="6" w:space="0" w:color="000000"/>
            </w:tcBorders>
            <w:shd w:val="clear" w:color="auto" w:fill="auto"/>
          </w:tcPr>
          <w:p w14:paraId="01B6D9BD" w14:textId="77777777" w:rsidR="00F1160F" w:rsidRPr="00F13033" w:rsidRDefault="00F1160F">
            <w:pPr>
              <w:pStyle w:val="PasTable1"/>
              <w:jc w:val="right"/>
              <w:rPr>
                <w:rFonts w:ascii="Verdana" w:eastAsia="Verdana" w:hAnsi="Verdana" w:cs="Verdana"/>
                <w:sz w:val="20"/>
              </w:rPr>
            </w:pPr>
            <w:r w:rsidRPr="00F13033">
              <w:t xml:space="preserve">30.00% </w:t>
            </w:r>
          </w:p>
        </w:tc>
        <w:tc>
          <w:tcPr>
            <w:tcW w:w="1061" w:type="dxa"/>
            <w:tcBorders>
              <w:bottom w:val="single" w:sz="6" w:space="0" w:color="000000"/>
            </w:tcBorders>
            <w:shd w:val="clear" w:color="auto" w:fill="auto"/>
          </w:tcPr>
          <w:p w14:paraId="5ECBC9AD" w14:textId="77777777" w:rsidR="00F1160F" w:rsidRPr="00F13033" w:rsidRDefault="00F1160F">
            <w:pPr>
              <w:pStyle w:val="PasTable1"/>
              <w:jc w:val="right"/>
              <w:rPr>
                <w:rFonts w:ascii="Verdana" w:eastAsia="Verdana" w:hAnsi="Verdana" w:cs="Verdana"/>
                <w:sz w:val="20"/>
              </w:rPr>
            </w:pPr>
            <w:r w:rsidRPr="00F13033">
              <w:t xml:space="preserve">30.00% </w:t>
            </w:r>
          </w:p>
        </w:tc>
        <w:tc>
          <w:tcPr>
            <w:tcW w:w="1061" w:type="dxa"/>
            <w:tcBorders>
              <w:bottom w:val="single" w:sz="6" w:space="0" w:color="000000"/>
            </w:tcBorders>
            <w:shd w:val="clear" w:color="auto" w:fill="auto"/>
          </w:tcPr>
          <w:p w14:paraId="4B04DD86" w14:textId="77777777" w:rsidR="00F1160F" w:rsidRPr="00F13033" w:rsidRDefault="00F1160F">
            <w:pPr>
              <w:pStyle w:val="PasTable1"/>
              <w:jc w:val="right"/>
              <w:rPr>
                <w:rFonts w:ascii="Verdana" w:eastAsia="Verdana" w:hAnsi="Verdana" w:cs="Verdana"/>
                <w:sz w:val="20"/>
              </w:rPr>
            </w:pPr>
            <w:r w:rsidRPr="00F13033">
              <w:t xml:space="preserve">30.00% </w:t>
            </w:r>
          </w:p>
        </w:tc>
        <w:tc>
          <w:tcPr>
            <w:tcW w:w="1061" w:type="dxa"/>
            <w:tcBorders>
              <w:bottom w:val="single" w:sz="6" w:space="0" w:color="000000"/>
            </w:tcBorders>
            <w:shd w:val="clear" w:color="auto" w:fill="auto"/>
          </w:tcPr>
          <w:p w14:paraId="14B328D6" w14:textId="77777777" w:rsidR="00F1160F" w:rsidRPr="00F13033" w:rsidRDefault="00F1160F">
            <w:pPr>
              <w:pStyle w:val="PasTable1"/>
              <w:jc w:val="right"/>
              <w:rPr>
                <w:rFonts w:ascii="Verdana" w:eastAsia="Verdana" w:hAnsi="Verdana" w:cs="Verdana"/>
                <w:sz w:val="20"/>
              </w:rPr>
            </w:pPr>
            <w:r w:rsidRPr="00F13033">
              <w:t xml:space="preserve">30.00% </w:t>
            </w:r>
          </w:p>
        </w:tc>
      </w:tr>
      <w:tr w:rsidR="00F1160F" w:rsidRPr="00F13033" w14:paraId="31778396" w14:textId="77777777">
        <w:tc>
          <w:tcPr>
            <w:tcW w:w="1970" w:type="dxa"/>
            <w:tcBorders>
              <w:top w:val="single" w:sz="6" w:space="0" w:color="000000"/>
              <w:right w:val="single" w:sz="6" w:space="0" w:color="000000"/>
            </w:tcBorders>
            <w:shd w:val="clear" w:color="auto" w:fill="auto"/>
          </w:tcPr>
          <w:p w14:paraId="7DDA42BA" w14:textId="77777777" w:rsidR="00F1160F" w:rsidRPr="00F13033" w:rsidRDefault="00F1160F">
            <w:pPr>
              <w:pStyle w:val="PasTable1"/>
              <w:rPr>
                <w:rFonts w:ascii="Verdana" w:eastAsia="Verdana" w:hAnsi="Verdana" w:cs="Verdana"/>
                <w:b/>
                <w:bCs/>
                <w:sz w:val="20"/>
              </w:rPr>
            </w:pPr>
            <w:r w:rsidRPr="00F13033">
              <w:rPr>
                <w:b/>
                <w:bCs/>
              </w:rPr>
              <w:t>Other</w:t>
            </w:r>
          </w:p>
        </w:tc>
        <w:tc>
          <w:tcPr>
            <w:tcW w:w="1061" w:type="dxa"/>
            <w:tcBorders>
              <w:top w:val="single" w:sz="6" w:space="0" w:color="000000"/>
              <w:left w:val="single" w:sz="6" w:space="0" w:color="000000"/>
            </w:tcBorders>
            <w:shd w:val="clear" w:color="auto" w:fill="auto"/>
          </w:tcPr>
          <w:p w14:paraId="393ED175" w14:textId="77777777" w:rsidR="00F1160F" w:rsidRPr="00F13033" w:rsidRDefault="00F1160F">
            <w:pPr>
              <w:pStyle w:val="PasTable1"/>
              <w:rPr>
                <w:rFonts w:ascii="Verdana" w:eastAsia="Verdana" w:hAnsi="Verdana" w:cs="Verdana"/>
                <w:sz w:val="20"/>
              </w:rPr>
            </w:pPr>
          </w:p>
        </w:tc>
        <w:tc>
          <w:tcPr>
            <w:tcW w:w="1061" w:type="dxa"/>
            <w:tcBorders>
              <w:top w:val="single" w:sz="6" w:space="0" w:color="000000"/>
            </w:tcBorders>
            <w:shd w:val="clear" w:color="auto" w:fill="auto"/>
          </w:tcPr>
          <w:p w14:paraId="39F640F5" w14:textId="77777777" w:rsidR="00F1160F" w:rsidRPr="00F13033" w:rsidRDefault="00F1160F">
            <w:pPr>
              <w:pStyle w:val="PasTable1"/>
              <w:jc w:val="right"/>
              <w:rPr>
                <w:rFonts w:ascii="Verdana" w:eastAsia="Verdana" w:hAnsi="Verdana" w:cs="Verdana"/>
                <w:sz w:val="20"/>
              </w:rPr>
            </w:pPr>
            <w:r w:rsidRPr="00F13033">
              <w:t xml:space="preserve">0 </w:t>
            </w:r>
          </w:p>
        </w:tc>
        <w:tc>
          <w:tcPr>
            <w:tcW w:w="1061" w:type="dxa"/>
            <w:tcBorders>
              <w:top w:val="single" w:sz="6" w:space="0" w:color="000000"/>
            </w:tcBorders>
            <w:shd w:val="clear" w:color="auto" w:fill="auto"/>
          </w:tcPr>
          <w:p w14:paraId="3726CD79" w14:textId="77777777" w:rsidR="00F1160F" w:rsidRPr="00F13033" w:rsidRDefault="00F1160F">
            <w:pPr>
              <w:pStyle w:val="PasTable1"/>
              <w:jc w:val="right"/>
              <w:rPr>
                <w:rFonts w:ascii="Verdana" w:eastAsia="Verdana" w:hAnsi="Verdana" w:cs="Verdana"/>
                <w:sz w:val="20"/>
              </w:rPr>
            </w:pPr>
            <w:r w:rsidRPr="00F13033">
              <w:t xml:space="preserve">0 </w:t>
            </w:r>
          </w:p>
        </w:tc>
        <w:tc>
          <w:tcPr>
            <w:tcW w:w="1061" w:type="dxa"/>
            <w:tcBorders>
              <w:top w:val="single" w:sz="6" w:space="0" w:color="000000"/>
            </w:tcBorders>
            <w:shd w:val="clear" w:color="auto" w:fill="auto"/>
          </w:tcPr>
          <w:p w14:paraId="66A565F5" w14:textId="77777777" w:rsidR="00F1160F" w:rsidRPr="00F13033" w:rsidRDefault="00F1160F">
            <w:pPr>
              <w:pStyle w:val="PasTable1"/>
              <w:jc w:val="right"/>
              <w:rPr>
                <w:rFonts w:ascii="Verdana" w:eastAsia="Verdana" w:hAnsi="Verdana" w:cs="Verdana"/>
                <w:sz w:val="20"/>
              </w:rPr>
            </w:pPr>
            <w:r w:rsidRPr="00F13033">
              <w:t xml:space="preserve">0 </w:t>
            </w:r>
          </w:p>
        </w:tc>
        <w:tc>
          <w:tcPr>
            <w:tcW w:w="1061" w:type="dxa"/>
            <w:tcBorders>
              <w:top w:val="single" w:sz="6" w:space="0" w:color="000000"/>
            </w:tcBorders>
            <w:shd w:val="clear" w:color="auto" w:fill="auto"/>
          </w:tcPr>
          <w:p w14:paraId="72456163" w14:textId="77777777" w:rsidR="00F1160F" w:rsidRPr="00F13033" w:rsidRDefault="00F1160F">
            <w:pPr>
              <w:pStyle w:val="PasTable1"/>
              <w:jc w:val="right"/>
              <w:rPr>
                <w:rFonts w:ascii="Verdana" w:eastAsia="Verdana" w:hAnsi="Verdana" w:cs="Verdana"/>
                <w:sz w:val="20"/>
              </w:rPr>
            </w:pPr>
            <w:r w:rsidRPr="00F13033">
              <w:t xml:space="preserve">0 </w:t>
            </w:r>
          </w:p>
        </w:tc>
        <w:tc>
          <w:tcPr>
            <w:tcW w:w="1061" w:type="dxa"/>
            <w:tcBorders>
              <w:top w:val="single" w:sz="6" w:space="0" w:color="000000"/>
            </w:tcBorders>
            <w:shd w:val="clear" w:color="auto" w:fill="auto"/>
          </w:tcPr>
          <w:p w14:paraId="6AB5F6B1" w14:textId="77777777" w:rsidR="00F1160F" w:rsidRPr="00F13033" w:rsidRDefault="00F1160F">
            <w:pPr>
              <w:pStyle w:val="PasTable1"/>
              <w:jc w:val="right"/>
              <w:rPr>
                <w:rFonts w:ascii="Verdana" w:eastAsia="Verdana" w:hAnsi="Verdana" w:cs="Verdana"/>
                <w:sz w:val="20"/>
              </w:rPr>
            </w:pPr>
            <w:r w:rsidRPr="00F13033">
              <w:t xml:space="preserve">0 </w:t>
            </w:r>
          </w:p>
        </w:tc>
        <w:tc>
          <w:tcPr>
            <w:tcW w:w="1061" w:type="dxa"/>
            <w:tcBorders>
              <w:top w:val="single" w:sz="6" w:space="0" w:color="000000"/>
            </w:tcBorders>
            <w:shd w:val="clear" w:color="auto" w:fill="auto"/>
          </w:tcPr>
          <w:p w14:paraId="61C5DB83" w14:textId="77777777" w:rsidR="00F1160F" w:rsidRPr="00F13033" w:rsidRDefault="00F1160F">
            <w:pPr>
              <w:pStyle w:val="PasTable1"/>
              <w:jc w:val="right"/>
              <w:rPr>
                <w:rFonts w:ascii="Verdana" w:eastAsia="Verdana" w:hAnsi="Verdana" w:cs="Verdana"/>
                <w:sz w:val="20"/>
              </w:rPr>
            </w:pPr>
            <w:r w:rsidRPr="00F13033">
              <w:t xml:space="preserve">0 </w:t>
            </w:r>
          </w:p>
        </w:tc>
        <w:tc>
          <w:tcPr>
            <w:tcW w:w="1061" w:type="dxa"/>
            <w:tcBorders>
              <w:top w:val="single" w:sz="6" w:space="0" w:color="000000"/>
            </w:tcBorders>
            <w:shd w:val="clear" w:color="auto" w:fill="auto"/>
          </w:tcPr>
          <w:p w14:paraId="7E830A0D" w14:textId="77777777" w:rsidR="00F1160F" w:rsidRPr="00F13033" w:rsidRDefault="00F1160F">
            <w:pPr>
              <w:pStyle w:val="PasTable1"/>
              <w:jc w:val="right"/>
              <w:rPr>
                <w:rFonts w:ascii="Verdana" w:eastAsia="Verdana" w:hAnsi="Verdana" w:cs="Verdana"/>
                <w:sz w:val="20"/>
              </w:rPr>
            </w:pPr>
            <w:r w:rsidRPr="00F13033">
              <w:t xml:space="preserve">0 </w:t>
            </w:r>
          </w:p>
        </w:tc>
        <w:tc>
          <w:tcPr>
            <w:tcW w:w="1061" w:type="dxa"/>
            <w:tcBorders>
              <w:top w:val="single" w:sz="6" w:space="0" w:color="000000"/>
            </w:tcBorders>
            <w:shd w:val="clear" w:color="auto" w:fill="auto"/>
          </w:tcPr>
          <w:p w14:paraId="04259049" w14:textId="77777777" w:rsidR="00F1160F" w:rsidRPr="00F13033" w:rsidRDefault="00F1160F">
            <w:pPr>
              <w:pStyle w:val="PasTable1"/>
              <w:jc w:val="right"/>
              <w:rPr>
                <w:rFonts w:ascii="Verdana" w:eastAsia="Verdana" w:hAnsi="Verdana" w:cs="Verdana"/>
                <w:sz w:val="20"/>
              </w:rPr>
            </w:pPr>
            <w:r w:rsidRPr="00F13033">
              <w:t xml:space="preserve">0 </w:t>
            </w:r>
          </w:p>
        </w:tc>
        <w:tc>
          <w:tcPr>
            <w:tcW w:w="1061" w:type="dxa"/>
            <w:tcBorders>
              <w:top w:val="single" w:sz="6" w:space="0" w:color="000000"/>
            </w:tcBorders>
            <w:shd w:val="clear" w:color="auto" w:fill="auto"/>
          </w:tcPr>
          <w:p w14:paraId="301CE1DD" w14:textId="77777777" w:rsidR="00F1160F" w:rsidRPr="00F13033" w:rsidRDefault="00F1160F">
            <w:pPr>
              <w:pStyle w:val="PasTable1"/>
              <w:jc w:val="right"/>
              <w:rPr>
                <w:rFonts w:ascii="Verdana" w:eastAsia="Verdana" w:hAnsi="Verdana" w:cs="Verdana"/>
                <w:sz w:val="20"/>
              </w:rPr>
            </w:pPr>
            <w:r w:rsidRPr="00F13033">
              <w:t xml:space="preserve">0 </w:t>
            </w:r>
          </w:p>
        </w:tc>
        <w:tc>
          <w:tcPr>
            <w:tcW w:w="1061" w:type="dxa"/>
            <w:tcBorders>
              <w:top w:val="single" w:sz="6" w:space="0" w:color="000000"/>
            </w:tcBorders>
            <w:shd w:val="clear" w:color="auto" w:fill="auto"/>
          </w:tcPr>
          <w:p w14:paraId="5F11AE9B" w14:textId="77777777" w:rsidR="00F1160F" w:rsidRPr="00F13033" w:rsidRDefault="00F1160F">
            <w:pPr>
              <w:pStyle w:val="PasTable1"/>
              <w:jc w:val="right"/>
              <w:rPr>
                <w:rFonts w:ascii="Verdana" w:eastAsia="Verdana" w:hAnsi="Verdana" w:cs="Verdana"/>
                <w:sz w:val="20"/>
              </w:rPr>
            </w:pPr>
            <w:r w:rsidRPr="00F13033">
              <w:t xml:space="preserve">0 </w:t>
            </w:r>
          </w:p>
        </w:tc>
        <w:tc>
          <w:tcPr>
            <w:tcW w:w="1061" w:type="dxa"/>
            <w:tcBorders>
              <w:top w:val="single" w:sz="6" w:space="0" w:color="000000"/>
            </w:tcBorders>
            <w:shd w:val="clear" w:color="auto" w:fill="auto"/>
          </w:tcPr>
          <w:p w14:paraId="4464498C" w14:textId="77777777" w:rsidR="00F1160F" w:rsidRPr="00F13033" w:rsidRDefault="00F1160F">
            <w:pPr>
              <w:pStyle w:val="PasTable1"/>
              <w:jc w:val="right"/>
              <w:rPr>
                <w:rFonts w:ascii="Verdana" w:eastAsia="Verdana" w:hAnsi="Verdana" w:cs="Verdana"/>
                <w:sz w:val="20"/>
              </w:rPr>
            </w:pPr>
            <w:r w:rsidRPr="00F13033">
              <w:t xml:space="preserve">0 </w:t>
            </w:r>
          </w:p>
        </w:tc>
        <w:tc>
          <w:tcPr>
            <w:tcW w:w="1061" w:type="dxa"/>
            <w:tcBorders>
              <w:top w:val="single" w:sz="6" w:space="0" w:color="000000"/>
            </w:tcBorders>
            <w:shd w:val="clear" w:color="auto" w:fill="auto"/>
          </w:tcPr>
          <w:p w14:paraId="56666683" w14:textId="77777777" w:rsidR="00F1160F" w:rsidRPr="00F13033" w:rsidRDefault="00F1160F">
            <w:pPr>
              <w:pStyle w:val="PasTable1"/>
              <w:jc w:val="right"/>
              <w:rPr>
                <w:rFonts w:ascii="Verdana" w:eastAsia="Verdana" w:hAnsi="Verdana" w:cs="Verdana"/>
                <w:sz w:val="20"/>
              </w:rPr>
            </w:pPr>
            <w:r w:rsidRPr="00F13033">
              <w:t xml:space="preserve">0 </w:t>
            </w:r>
          </w:p>
        </w:tc>
      </w:tr>
    </w:tbl>
    <w:bookmarkEnd w:id="196"/>
    <w:bookmarkEnd w:id="197"/>
    <w:p w14:paraId="50FFDCB8" w14:textId="77777777" w:rsidR="00F1160F" w:rsidRDefault="00F1160F">
      <w:pPr>
        <w:pStyle w:val="Heading1"/>
        <w:spacing w:after="0" w:afterAutospacing="1"/>
        <w:rPr>
          <w:rFonts w:ascii="Verdana" w:eastAsia="Verdana" w:hAnsi="Verdana" w:cs="Verdana"/>
          <w:b w:val="0"/>
          <w:sz w:val="20"/>
        </w:rPr>
      </w:pPr>
      <w:r>
        <w:rPr>
          <w:rFonts w:ascii="Verdana" w:eastAsia="Verdana" w:hAnsi="Verdana" w:cs="Verdana"/>
          <w:b w:val="0"/>
          <w:sz w:val="20"/>
        </w:rPr>
        <w:br/>
      </w:r>
      <w:r>
        <w:rPr>
          <w:rFonts w:ascii="Verdana" w:eastAsia="Verdana" w:hAnsi="Verdana" w:cs="Verdana"/>
          <w:b w:val="0"/>
          <w:sz w:val="20"/>
        </w:rPr>
        <w:br w:type="page"/>
      </w:r>
      <w:bookmarkStart w:id="198" w:name="TitleTableAppendixProfitandLoss"/>
      <w:bookmarkStart w:id="199" w:name="_Toc272326245"/>
      <w:bookmarkStart w:id="200" w:name="_Toc272326246"/>
      <w:r>
        <w:rPr>
          <w:rFonts w:ascii="Verdana" w:eastAsia="Verdana" w:hAnsi="Verdana" w:cs="Verdana"/>
          <w:b w:val="0"/>
          <w:sz w:val="20"/>
        </w:rPr>
        <w:lastRenderedPageBreak/>
        <w:t>Table: Profit and Loss</w:t>
      </w:r>
      <w:bookmarkEnd w:id="198"/>
      <w:bookmarkEnd w:id="199"/>
      <w:bookmarkEnd w:id="200"/>
    </w:p>
    <w:p w14:paraId="02C366C6" w14:textId="77777777" w:rsidR="00F1160F" w:rsidRDefault="00F1160F">
      <w:pPr>
        <w:rPr>
          <w:rFonts w:ascii="Verdana" w:eastAsia="Verdana" w:hAnsi="Verdana" w:cs="Verdana"/>
          <w:sz w:val="20"/>
        </w:rPr>
      </w:pPr>
      <w:bookmarkStart w:id="201" w:name="TableAppendixProfitandLoss"/>
      <w:bookmarkStart w:id="202" w:name="BodyTableAppendixProfitandLoss"/>
    </w:p>
    <w:tbl>
      <w:tblPr>
        <w:tblW w:w="0" w:type="auto"/>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1950"/>
        <w:gridCol w:w="920"/>
        <w:gridCol w:w="973"/>
        <w:gridCol w:w="973"/>
        <w:gridCol w:w="960"/>
        <w:gridCol w:w="960"/>
        <w:gridCol w:w="958"/>
        <w:gridCol w:w="958"/>
        <w:gridCol w:w="958"/>
        <w:gridCol w:w="958"/>
        <w:gridCol w:w="958"/>
        <w:gridCol w:w="958"/>
        <w:gridCol w:w="958"/>
        <w:gridCol w:w="958"/>
      </w:tblGrid>
      <w:tr w:rsidR="00F1160F" w:rsidRPr="00F13033" w14:paraId="519981AC" w14:textId="77777777">
        <w:tc>
          <w:tcPr>
            <w:tcW w:w="2230" w:type="dxa"/>
            <w:tcBorders>
              <w:bottom w:val="single" w:sz="6" w:space="0" w:color="000000"/>
              <w:right w:val="single" w:sz="6" w:space="0" w:color="000000"/>
            </w:tcBorders>
            <w:shd w:val="clear" w:color="auto" w:fill="auto"/>
          </w:tcPr>
          <w:p w14:paraId="1D4A6AEF" w14:textId="77777777" w:rsidR="00F1160F" w:rsidRPr="00F13033" w:rsidRDefault="00F1160F">
            <w:pPr>
              <w:pStyle w:val="PasTable1"/>
              <w:rPr>
                <w:rFonts w:ascii="Verdana" w:eastAsia="Verdana" w:hAnsi="Verdana" w:cs="Verdana"/>
                <w:i/>
                <w:iCs/>
                <w:sz w:val="20"/>
              </w:rPr>
            </w:pPr>
            <w:r w:rsidRPr="00F13033">
              <w:rPr>
                <w:i/>
                <w:iCs/>
              </w:rPr>
              <w:t>Pro Forma Profit and Loss</w:t>
            </w:r>
          </w:p>
        </w:tc>
        <w:tc>
          <w:tcPr>
            <w:tcW w:w="1041" w:type="dxa"/>
            <w:tcBorders>
              <w:left w:val="single" w:sz="6" w:space="0" w:color="000000"/>
              <w:bottom w:val="single" w:sz="6" w:space="0" w:color="000000"/>
            </w:tcBorders>
            <w:shd w:val="clear" w:color="auto" w:fill="auto"/>
          </w:tcPr>
          <w:p w14:paraId="4AF524B9"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398EAC24"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316EC03D"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00D1B1DD"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07A12CA0"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4D39B896"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3A6B3C41"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3EF35F08"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19919272"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00ABDF68"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5CA650E7"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737A89A1" w14:textId="77777777" w:rsidR="00F1160F" w:rsidRPr="00F13033" w:rsidRDefault="00F1160F">
            <w:pPr>
              <w:pStyle w:val="PasTable1"/>
              <w:rPr>
                <w:rFonts w:ascii="Verdana" w:eastAsia="Verdana" w:hAnsi="Verdana" w:cs="Verdana"/>
                <w:i/>
                <w:iCs/>
                <w:sz w:val="20"/>
              </w:rPr>
            </w:pPr>
          </w:p>
        </w:tc>
        <w:tc>
          <w:tcPr>
            <w:tcW w:w="1041" w:type="dxa"/>
            <w:tcBorders>
              <w:bottom w:val="single" w:sz="6" w:space="0" w:color="000000"/>
            </w:tcBorders>
            <w:shd w:val="clear" w:color="auto" w:fill="auto"/>
          </w:tcPr>
          <w:p w14:paraId="3EFED761" w14:textId="77777777" w:rsidR="00F1160F" w:rsidRPr="00F13033" w:rsidRDefault="00F1160F">
            <w:pPr>
              <w:pStyle w:val="PasTable1"/>
              <w:rPr>
                <w:rFonts w:ascii="Verdana" w:eastAsia="Verdana" w:hAnsi="Verdana" w:cs="Verdana"/>
                <w:b/>
                <w:bCs/>
                <w:sz w:val="20"/>
              </w:rPr>
            </w:pPr>
          </w:p>
        </w:tc>
      </w:tr>
      <w:tr w:rsidR="00F1160F" w:rsidRPr="00F13033" w14:paraId="3C8EFD8B" w14:textId="77777777">
        <w:tc>
          <w:tcPr>
            <w:tcW w:w="2230" w:type="dxa"/>
            <w:tcBorders>
              <w:top w:val="single" w:sz="6" w:space="0" w:color="000000"/>
              <w:right w:val="single" w:sz="6" w:space="0" w:color="000000"/>
            </w:tcBorders>
            <w:shd w:val="clear" w:color="auto" w:fill="auto"/>
          </w:tcPr>
          <w:p w14:paraId="091090BC" w14:textId="77777777" w:rsidR="00F1160F" w:rsidRPr="00F13033" w:rsidRDefault="00F1160F">
            <w:pPr>
              <w:pStyle w:val="PasTable1"/>
              <w:rPr>
                <w:rFonts w:ascii="Verdana" w:eastAsia="Verdana" w:hAnsi="Verdana" w:cs="Verdana"/>
                <w:sz w:val="20"/>
              </w:rPr>
            </w:pPr>
          </w:p>
        </w:tc>
        <w:tc>
          <w:tcPr>
            <w:tcW w:w="1041" w:type="dxa"/>
            <w:tcBorders>
              <w:top w:val="single" w:sz="6" w:space="0" w:color="000000"/>
              <w:left w:val="single" w:sz="6" w:space="0" w:color="000000"/>
            </w:tcBorders>
            <w:shd w:val="clear" w:color="auto" w:fill="auto"/>
          </w:tcPr>
          <w:p w14:paraId="5B8D2954" w14:textId="77777777" w:rsidR="00F1160F" w:rsidRPr="00F13033" w:rsidRDefault="00F1160F">
            <w:pPr>
              <w:pStyle w:val="PasTable1"/>
              <w:rPr>
                <w:rFonts w:ascii="Verdana" w:eastAsia="Verdana" w:hAnsi="Verdana" w:cs="Verdana"/>
                <w:sz w:val="20"/>
              </w:rPr>
            </w:pPr>
          </w:p>
        </w:tc>
        <w:tc>
          <w:tcPr>
            <w:tcW w:w="1041" w:type="dxa"/>
            <w:tcBorders>
              <w:top w:val="single" w:sz="6" w:space="0" w:color="000000"/>
            </w:tcBorders>
            <w:shd w:val="clear" w:color="auto" w:fill="auto"/>
          </w:tcPr>
          <w:p w14:paraId="51775BB9" w14:textId="77777777" w:rsidR="00F1160F" w:rsidRPr="00F13033" w:rsidRDefault="00F1160F">
            <w:pPr>
              <w:pStyle w:val="PasTable1"/>
              <w:jc w:val="right"/>
              <w:rPr>
                <w:rFonts w:ascii="Verdana" w:eastAsia="Verdana" w:hAnsi="Verdana" w:cs="Verdana"/>
                <w:sz w:val="20"/>
              </w:rPr>
            </w:pPr>
            <w:r w:rsidRPr="00F13033">
              <w:t xml:space="preserve"> Month 1</w:t>
            </w:r>
          </w:p>
        </w:tc>
        <w:tc>
          <w:tcPr>
            <w:tcW w:w="1041" w:type="dxa"/>
            <w:tcBorders>
              <w:top w:val="single" w:sz="6" w:space="0" w:color="000000"/>
            </w:tcBorders>
            <w:shd w:val="clear" w:color="auto" w:fill="auto"/>
          </w:tcPr>
          <w:p w14:paraId="6B06AABC" w14:textId="77777777" w:rsidR="00F1160F" w:rsidRPr="00F13033" w:rsidRDefault="00F1160F">
            <w:pPr>
              <w:pStyle w:val="PasTable1"/>
              <w:jc w:val="right"/>
              <w:rPr>
                <w:rFonts w:ascii="Verdana" w:eastAsia="Verdana" w:hAnsi="Verdana" w:cs="Verdana"/>
                <w:sz w:val="20"/>
              </w:rPr>
            </w:pPr>
            <w:r w:rsidRPr="00F13033">
              <w:t xml:space="preserve"> Month 2</w:t>
            </w:r>
          </w:p>
        </w:tc>
        <w:tc>
          <w:tcPr>
            <w:tcW w:w="1041" w:type="dxa"/>
            <w:tcBorders>
              <w:top w:val="single" w:sz="6" w:space="0" w:color="000000"/>
            </w:tcBorders>
            <w:shd w:val="clear" w:color="auto" w:fill="auto"/>
          </w:tcPr>
          <w:p w14:paraId="79D0E907" w14:textId="77777777" w:rsidR="00F1160F" w:rsidRPr="00F13033" w:rsidRDefault="00F1160F">
            <w:pPr>
              <w:pStyle w:val="PasTable1"/>
              <w:jc w:val="right"/>
              <w:rPr>
                <w:rFonts w:ascii="Verdana" w:eastAsia="Verdana" w:hAnsi="Verdana" w:cs="Verdana"/>
                <w:sz w:val="20"/>
              </w:rPr>
            </w:pPr>
            <w:r w:rsidRPr="00F13033">
              <w:t xml:space="preserve"> Month 3</w:t>
            </w:r>
          </w:p>
        </w:tc>
        <w:tc>
          <w:tcPr>
            <w:tcW w:w="1041" w:type="dxa"/>
            <w:tcBorders>
              <w:top w:val="single" w:sz="6" w:space="0" w:color="000000"/>
            </w:tcBorders>
            <w:shd w:val="clear" w:color="auto" w:fill="auto"/>
          </w:tcPr>
          <w:p w14:paraId="5E889FC3" w14:textId="77777777" w:rsidR="00F1160F" w:rsidRPr="00F13033" w:rsidRDefault="00F1160F">
            <w:pPr>
              <w:pStyle w:val="PasTable1"/>
              <w:jc w:val="right"/>
              <w:rPr>
                <w:rFonts w:ascii="Verdana" w:eastAsia="Verdana" w:hAnsi="Verdana" w:cs="Verdana"/>
                <w:sz w:val="20"/>
              </w:rPr>
            </w:pPr>
            <w:r w:rsidRPr="00F13033">
              <w:t xml:space="preserve"> Month 4</w:t>
            </w:r>
          </w:p>
        </w:tc>
        <w:tc>
          <w:tcPr>
            <w:tcW w:w="1041" w:type="dxa"/>
            <w:tcBorders>
              <w:top w:val="single" w:sz="6" w:space="0" w:color="000000"/>
            </w:tcBorders>
            <w:shd w:val="clear" w:color="auto" w:fill="auto"/>
          </w:tcPr>
          <w:p w14:paraId="3A65DD2C" w14:textId="77777777" w:rsidR="00F1160F" w:rsidRPr="00F13033" w:rsidRDefault="00F1160F">
            <w:pPr>
              <w:pStyle w:val="PasTable1"/>
              <w:jc w:val="right"/>
              <w:rPr>
                <w:rFonts w:ascii="Verdana" w:eastAsia="Verdana" w:hAnsi="Verdana" w:cs="Verdana"/>
                <w:sz w:val="20"/>
              </w:rPr>
            </w:pPr>
            <w:r w:rsidRPr="00F13033">
              <w:t xml:space="preserve"> Month 5</w:t>
            </w:r>
          </w:p>
        </w:tc>
        <w:tc>
          <w:tcPr>
            <w:tcW w:w="1041" w:type="dxa"/>
            <w:tcBorders>
              <w:top w:val="single" w:sz="6" w:space="0" w:color="000000"/>
            </w:tcBorders>
            <w:shd w:val="clear" w:color="auto" w:fill="auto"/>
          </w:tcPr>
          <w:p w14:paraId="70E2B8F3" w14:textId="77777777" w:rsidR="00F1160F" w:rsidRPr="00F13033" w:rsidRDefault="00F1160F">
            <w:pPr>
              <w:pStyle w:val="PasTable1"/>
              <w:jc w:val="right"/>
              <w:rPr>
                <w:rFonts w:ascii="Verdana" w:eastAsia="Verdana" w:hAnsi="Verdana" w:cs="Verdana"/>
                <w:sz w:val="20"/>
              </w:rPr>
            </w:pPr>
            <w:r w:rsidRPr="00F13033">
              <w:t xml:space="preserve"> Month 6</w:t>
            </w:r>
          </w:p>
        </w:tc>
        <w:tc>
          <w:tcPr>
            <w:tcW w:w="1041" w:type="dxa"/>
            <w:tcBorders>
              <w:top w:val="single" w:sz="6" w:space="0" w:color="000000"/>
            </w:tcBorders>
            <w:shd w:val="clear" w:color="auto" w:fill="auto"/>
          </w:tcPr>
          <w:p w14:paraId="44DE258F" w14:textId="77777777" w:rsidR="00F1160F" w:rsidRPr="00F13033" w:rsidRDefault="00F1160F">
            <w:pPr>
              <w:pStyle w:val="PasTable1"/>
              <w:jc w:val="right"/>
              <w:rPr>
                <w:rFonts w:ascii="Verdana" w:eastAsia="Verdana" w:hAnsi="Verdana" w:cs="Verdana"/>
                <w:sz w:val="20"/>
              </w:rPr>
            </w:pPr>
            <w:r w:rsidRPr="00F13033">
              <w:t xml:space="preserve"> Month 7</w:t>
            </w:r>
          </w:p>
        </w:tc>
        <w:tc>
          <w:tcPr>
            <w:tcW w:w="1041" w:type="dxa"/>
            <w:tcBorders>
              <w:top w:val="single" w:sz="6" w:space="0" w:color="000000"/>
            </w:tcBorders>
            <w:shd w:val="clear" w:color="auto" w:fill="auto"/>
          </w:tcPr>
          <w:p w14:paraId="1953AC5A" w14:textId="77777777" w:rsidR="00F1160F" w:rsidRPr="00F13033" w:rsidRDefault="00F1160F">
            <w:pPr>
              <w:pStyle w:val="PasTable1"/>
              <w:jc w:val="right"/>
              <w:rPr>
                <w:rFonts w:ascii="Verdana" w:eastAsia="Verdana" w:hAnsi="Verdana" w:cs="Verdana"/>
                <w:sz w:val="20"/>
              </w:rPr>
            </w:pPr>
            <w:r w:rsidRPr="00F13033">
              <w:t xml:space="preserve"> Month 8</w:t>
            </w:r>
          </w:p>
        </w:tc>
        <w:tc>
          <w:tcPr>
            <w:tcW w:w="1041" w:type="dxa"/>
            <w:tcBorders>
              <w:top w:val="single" w:sz="6" w:space="0" w:color="000000"/>
            </w:tcBorders>
            <w:shd w:val="clear" w:color="auto" w:fill="auto"/>
          </w:tcPr>
          <w:p w14:paraId="3A07C486" w14:textId="77777777" w:rsidR="00F1160F" w:rsidRPr="00F13033" w:rsidRDefault="00F1160F">
            <w:pPr>
              <w:pStyle w:val="PasTable1"/>
              <w:jc w:val="right"/>
              <w:rPr>
                <w:rFonts w:ascii="Verdana" w:eastAsia="Verdana" w:hAnsi="Verdana" w:cs="Verdana"/>
                <w:sz w:val="20"/>
              </w:rPr>
            </w:pPr>
            <w:r w:rsidRPr="00F13033">
              <w:t xml:space="preserve"> Month 9</w:t>
            </w:r>
          </w:p>
        </w:tc>
        <w:tc>
          <w:tcPr>
            <w:tcW w:w="1041" w:type="dxa"/>
            <w:tcBorders>
              <w:top w:val="single" w:sz="6" w:space="0" w:color="000000"/>
            </w:tcBorders>
            <w:shd w:val="clear" w:color="auto" w:fill="auto"/>
          </w:tcPr>
          <w:p w14:paraId="570B1BA0" w14:textId="77777777" w:rsidR="00F1160F" w:rsidRPr="00F13033" w:rsidRDefault="00F1160F">
            <w:pPr>
              <w:pStyle w:val="PasTable1"/>
              <w:jc w:val="right"/>
              <w:rPr>
                <w:rFonts w:ascii="Verdana" w:eastAsia="Verdana" w:hAnsi="Verdana" w:cs="Verdana"/>
                <w:sz w:val="20"/>
              </w:rPr>
            </w:pPr>
            <w:r w:rsidRPr="00F13033">
              <w:t xml:space="preserve"> Month 10</w:t>
            </w:r>
          </w:p>
        </w:tc>
        <w:tc>
          <w:tcPr>
            <w:tcW w:w="1041" w:type="dxa"/>
            <w:tcBorders>
              <w:top w:val="single" w:sz="6" w:space="0" w:color="000000"/>
            </w:tcBorders>
            <w:shd w:val="clear" w:color="auto" w:fill="auto"/>
          </w:tcPr>
          <w:p w14:paraId="602FA5E2" w14:textId="77777777" w:rsidR="00F1160F" w:rsidRPr="00F13033" w:rsidRDefault="00F1160F">
            <w:pPr>
              <w:pStyle w:val="PasTable1"/>
              <w:jc w:val="right"/>
              <w:rPr>
                <w:rFonts w:ascii="Verdana" w:eastAsia="Verdana" w:hAnsi="Verdana" w:cs="Verdana"/>
                <w:sz w:val="20"/>
              </w:rPr>
            </w:pPr>
            <w:r w:rsidRPr="00F13033">
              <w:t xml:space="preserve"> Month 11</w:t>
            </w:r>
          </w:p>
        </w:tc>
        <w:tc>
          <w:tcPr>
            <w:tcW w:w="1041" w:type="dxa"/>
            <w:tcBorders>
              <w:top w:val="single" w:sz="6" w:space="0" w:color="000000"/>
            </w:tcBorders>
            <w:shd w:val="clear" w:color="auto" w:fill="auto"/>
          </w:tcPr>
          <w:p w14:paraId="1EFBCA5C" w14:textId="77777777" w:rsidR="00F1160F" w:rsidRPr="00F13033" w:rsidRDefault="00F1160F">
            <w:pPr>
              <w:pStyle w:val="PasTable1"/>
              <w:jc w:val="right"/>
              <w:rPr>
                <w:rFonts w:ascii="Verdana" w:eastAsia="Verdana" w:hAnsi="Verdana" w:cs="Verdana"/>
                <w:sz w:val="20"/>
              </w:rPr>
            </w:pPr>
            <w:r w:rsidRPr="00F13033">
              <w:t xml:space="preserve"> Month 12</w:t>
            </w:r>
          </w:p>
        </w:tc>
      </w:tr>
      <w:tr w:rsidR="00F1160F" w:rsidRPr="00F13033" w14:paraId="349426BA" w14:textId="77777777">
        <w:tc>
          <w:tcPr>
            <w:tcW w:w="2230" w:type="dxa"/>
            <w:tcBorders>
              <w:right w:val="single" w:sz="6" w:space="0" w:color="000000"/>
            </w:tcBorders>
            <w:shd w:val="clear" w:color="auto" w:fill="auto"/>
          </w:tcPr>
          <w:p w14:paraId="54A19A55" w14:textId="77777777" w:rsidR="00F1160F" w:rsidRPr="00F13033" w:rsidRDefault="00F1160F">
            <w:pPr>
              <w:pStyle w:val="PasTable1"/>
              <w:rPr>
                <w:rFonts w:ascii="Verdana" w:eastAsia="Verdana" w:hAnsi="Verdana" w:cs="Verdana"/>
                <w:sz w:val="20"/>
              </w:rPr>
            </w:pPr>
            <w:r w:rsidRPr="00F13033">
              <w:t>Sales</w:t>
            </w:r>
          </w:p>
        </w:tc>
        <w:tc>
          <w:tcPr>
            <w:tcW w:w="1041" w:type="dxa"/>
            <w:tcBorders>
              <w:left w:val="single" w:sz="6" w:space="0" w:color="000000"/>
            </w:tcBorders>
            <w:shd w:val="clear" w:color="auto" w:fill="auto"/>
          </w:tcPr>
          <w:p w14:paraId="56AA8ABD"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67996906"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035EE865"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6B061CAB" w14:textId="77777777" w:rsidR="00F1160F" w:rsidRPr="00F13033" w:rsidRDefault="00F1160F">
            <w:pPr>
              <w:pStyle w:val="PasTable1"/>
              <w:jc w:val="right"/>
              <w:rPr>
                <w:rFonts w:ascii="Verdana" w:eastAsia="Verdana" w:hAnsi="Verdana" w:cs="Verdana"/>
                <w:sz w:val="20"/>
              </w:rPr>
            </w:pPr>
            <w:r w:rsidRPr="00F13033">
              <w:t xml:space="preserve">$10,000 </w:t>
            </w:r>
          </w:p>
        </w:tc>
        <w:tc>
          <w:tcPr>
            <w:tcW w:w="1041" w:type="dxa"/>
            <w:shd w:val="clear" w:color="auto" w:fill="auto"/>
          </w:tcPr>
          <w:p w14:paraId="6486ABE1" w14:textId="77777777" w:rsidR="00F1160F" w:rsidRPr="00F13033" w:rsidRDefault="00F1160F">
            <w:pPr>
              <w:pStyle w:val="PasTable1"/>
              <w:jc w:val="right"/>
              <w:rPr>
                <w:rFonts w:ascii="Verdana" w:eastAsia="Verdana" w:hAnsi="Verdana" w:cs="Verdana"/>
                <w:sz w:val="20"/>
              </w:rPr>
            </w:pPr>
            <w:r w:rsidRPr="00F13033">
              <w:t xml:space="preserve">$13,000 </w:t>
            </w:r>
          </w:p>
        </w:tc>
        <w:tc>
          <w:tcPr>
            <w:tcW w:w="1041" w:type="dxa"/>
            <w:shd w:val="clear" w:color="auto" w:fill="auto"/>
          </w:tcPr>
          <w:p w14:paraId="1D7CB5F9" w14:textId="77777777" w:rsidR="00F1160F" w:rsidRPr="00F13033" w:rsidRDefault="00F1160F">
            <w:pPr>
              <w:pStyle w:val="PasTable1"/>
              <w:jc w:val="right"/>
              <w:rPr>
                <w:rFonts w:ascii="Verdana" w:eastAsia="Verdana" w:hAnsi="Verdana" w:cs="Verdana"/>
                <w:sz w:val="20"/>
              </w:rPr>
            </w:pPr>
            <w:r w:rsidRPr="00F13033">
              <w:t xml:space="preserve">$19,000 </w:t>
            </w:r>
          </w:p>
        </w:tc>
        <w:tc>
          <w:tcPr>
            <w:tcW w:w="1041" w:type="dxa"/>
            <w:shd w:val="clear" w:color="auto" w:fill="auto"/>
          </w:tcPr>
          <w:p w14:paraId="545DE620" w14:textId="77777777" w:rsidR="00F1160F" w:rsidRPr="00F13033" w:rsidRDefault="00F1160F">
            <w:pPr>
              <w:pStyle w:val="PasTable1"/>
              <w:jc w:val="right"/>
              <w:rPr>
                <w:rFonts w:ascii="Verdana" w:eastAsia="Verdana" w:hAnsi="Verdana" w:cs="Verdana"/>
                <w:sz w:val="20"/>
              </w:rPr>
            </w:pPr>
            <w:r w:rsidRPr="00F13033">
              <w:t xml:space="preserve">$22,000 </w:t>
            </w:r>
          </w:p>
        </w:tc>
        <w:tc>
          <w:tcPr>
            <w:tcW w:w="1041" w:type="dxa"/>
            <w:shd w:val="clear" w:color="auto" w:fill="auto"/>
          </w:tcPr>
          <w:p w14:paraId="31523D35" w14:textId="77777777" w:rsidR="00F1160F" w:rsidRPr="00F13033" w:rsidRDefault="00F1160F">
            <w:pPr>
              <w:pStyle w:val="PasTable1"/>
              <w:jc w:val="right"/>
              <w:rPr>
                <w:rFonts w:ascii="Verdana" w:eastAsia="Verdana" w:hAnsi="Verdana" w:cs="Verdana"/>
                <w:sz w:val="20"/>
              </w:rPr>
            </w:pPr>
            <w:r w:rsidRPr="00F13033">
              <w:t xml:space="preserve">$26,000 </w:t>
            </w:r>
          </w:p>
        </w:tc>
        <w:tc>
          <w:tcPr>
            <w:tcW w:w="1041" w:type="dxa"/>
            <w:shd w:val="clear" w:color="auto" w:fill="auto"/>
          </w:tcPr>
          <w:p w14:paraId="3B02DD17" w14:textId="77777777" w:rsidR="00F1160F" w:rsidRPr="00F13033" w:rsidRDefault="00F1160F">
            <w:pPr>
              <w:pStyle w:val="PasTable1"/>
              <w:jc w:val="right"/>
              <w:rPr>
                <w:rFonts w:ascii="Verdana" w:eastAsia="Verdana" w:hAnsi="Verdana" w:cs="Verdana"/>
                <w:sz w:val="20"/>
              </w:rPr>
            </w:pPr>
            <w:r w:rsidRPr="00F13033">
              <w:t xml:space="preserve">$28,000 </w:t>
            </w:r>
          </w:p>
        </w:tc>
        <w:tc>
          <w:tcPr>
            <w:tcW w:w="1041" w:type="dxa"/>
            <w:shd w:val="clear" w:color="auto" w:fill="auto"/>
          </w:tcPr>
          <w:p w14:paraId="77E89617" w14:textId="77777777" w:rsidR="00F1160F" w:rsidRPr="00F13033" w:rsidRDefault="00F1160F">
            <w:pPr>
              <w:pStyle w:val="PasTable1"/>
              <w:jc w:val="right"/>
              <w:rPr>
                <w:rFonts w:ascii="Verdana" w:eastAsia="Verdana" w:hAnsi="Verdana" w:cs="Verdana"/>
                <w:sz w:val="20"/>
              </w:rPr>
            </w:pPr>
            <w:r w:rsidRPr="00F13033">
              <w:t xml:space="preserve">$21,000 </w:t>
            </w:r>
          </w:p>
        </w:tc>
        <w:tc>
          <w:tcPr>
            <w:tcW w:w="1041" w:type="dxa"/>
            <w:shd w:val="clear" w:color="auto" w:fill="auto"/>
          </w:tcPr>
          <w:p w14:paraId="30D2EF49" w14:textId="77777777" w:rsidR="00F1160F" w:rsidRPr="00F13033" w:rsidRDefault="00F1160F">
            <w:pPr>
              <w:pStyle w:val="PasTable1"/>
              <w:jc w:val="right"/>
              <w:rPr>
                <w:rFonts w:ascii="Verdana" w:eastAsia="Verdana" w:hAnsi="Verdana" w:cs="Verdana"/>
                <w:sz w:val="20"/>
              </w:rPr>
            </w:pPr>
            <w:r w:rsidRPr="00F13033">
              <w:t xml:space="preserve">$22,000 </w:t>
            </w:r>
          </w:p>
        </w:tc>
        <w:tc>
          <w:tcPr>
            <w:tcW w:w="1041" w:type="dxa"/>
            <w:shd w:val="clear" w:color="auto" w:fill="auto"/>
          </w:tcPr>
          <w:p w14:paraId="273291F9" w14:textId="77777777" w:rsidR="00F1160F" w:rsidRPr="00F13033" w:rsidRDefault="00F1160F">
            <w:pPr>
              <w:pStyle w:val="PasTable1"/>
              <w:jc w:val="right"/>
              <w:rPr>
                <w:rFonts w:ascii="Verdana" w:eastAsia="Verdana" w:hAnsi="Verdana" w:cs="Verdana"/>
                <w:sz w:val="20"/>
              </w:rPr>
            </w:pPr>
            <w:r w:rsidRPr="00F13033">
              <w:t xml:space="preserve">$26,000 </w:t>
            </w:r>
          </w:p>
        </w:tc>
        <w:tc>
          <w:tcPr>
            <w:tcW w:w="1041" w:type="dxa"/>
            <w:shd w:val="clear" w:color="auto" w:fill="auto"/>
          </w:tcPr>
          <w:p w14:paraId="5A16B7C0" w14:textId="77777777" w:rsidR="00F1160F" w:rsidRPr="00F13033" w:rsidRDefault="00F1160F">
            <w:pPr>
              <w:pStyle w:val="PasTable1"/>
              <w:jc w:val="right"/>
              <w:rPr>
                <w:rFonts w:ascii="Verdana" w:eastAsia="Verdana" w:hAnsi="Verdana" w:cs="Verdana"/>
                <w:sz w:val="20"/>
              </w:rPr>
            </w:pPr>
            <w:r w:rsidRPr="00F13033">
              <w:t xml:space="preserve">$29,000 </w:t>
            </w:r>
          </w:p>
        </w:tc>
      </w:tr>
      <w:tr w:rsidR="00F1160F" w:rsidRPr="00F13033" w14:paraId="7405B5BD" w14:textId="77777777">
        <w:tc>
          <w:tcPr>
            <w:tcW w:w="2230" w:type="dxa"/>
            <w:tcBorders>
              <w:right w:val="single" w:sz="6" w:space="0" w:color="000000"/>
            </w:tcBorders>
            <w:shd w:val="clear" w:color="auto" w:fill="auto"/>
          </w:tcPr>
          <w:p w14:paraId="329E8F94" w14:textId="77777777" w:rsidR="00F1160F" w:rsidRPr="00F13033" w:rsidRDefault="00F1160F">
            <w:pPr>
              <w:pStyle w:val="PasTable1"/>
              <w:rPr>
                <w:rFonts w:ascii="Verdana" w:eastAsia="Verdana" w:hAnsi="Verdana" w:cs="Verdana"/>
                <w:sz w:val="20"/>
              </w:rPr>
            </w:pPr>
            <w:r w:rsidRPr="00F13033">
              <w:t>Direct Cost of Sales</w:t>
            </w:r>
          </w:p>
        </w:tc>
        <w:tc>
          <w:tcPr>
            <w:tcW w:w="1041" w:type="dxa"/>
            <w:tcBorders>
              <w:left w:val="single" w:sz="6" w:space="0" w:color="000000"/>
            </w:tcBorders>
            <w:shd w:val="clear" w:color="auto" w:fill="auto"/>
          </w:tcPr>
          <w:p w14:paraId="07F6EAB9"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26977966"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1C190EC1"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0857CDA5"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41" w:type="dxa"/>
            <w:shd w:val="clear" w:color="auto" w:fill="auto"/>
          </w:tcPr>
          <w:p w14:paraId="2B78EA04" w14:textId="77777777" w:rsidR="00F1160F" w:rsidRPr="00F13033" w:rsidRDefault="00F1160F">
            <w:pPr>
              <w:pStyle w:val="PasTable1"/>
              <w:jc w:val="right"/>
              <w:rPr>
                <w:rFonts w:ascii="Verdana" w:eastAsia="Verdana" w:hAnsi="Verdana" w:cs="Verdana"/>
                <w:sz w:val="20"/>
              </w:rPr>
            </w:pPr>
            <w:r w:rsidRPr="00F13033">
              <w:t xml:space="preserve">$1,500 </w:t>
            </w:r>
          </w:p>
        </w:tc>
        <w:tc>
          <w:tcPr>
            <w:tcW w:w="1041" w:type="dxa"/>
            <w:shd w:val="clear" w:color="auto" w:fill="auto"/>
          </w:tcPr>
          <w:p w14:paraId="58B66256" w14:textId="77777777" w:rsidR="00F1160F" w:rsidRPr="00F13033" w:rsidRDefault="00F1160F">
            <w:pPr>
              <w:pStyle w:val="PasTable1"/>
              <w:jc w:val="right"/>
              <w:rPr>
                <w:rFonts w:ascii="Verdana" w:eastAsia="Verdana" w:hAnsi="Verdana" w:cs="Verdana"/>
                <w:sz w:val="20"/>
              </w:rPr>
            </w:pPr>
            <w:r w:rsidRPr="00F13033">
              <w:t xml:space="preserve">$1,750 </w:t>
            </w:r>
          </w:p>
        </w:tc>
        <w:tc>
          <w:tcPr>
            <w:tcW w:w="1041" w:type="dxa"/>
            <w:shd w:val="clear" w:color="auto" w:fill="auto"/>
          </w:tcPr>
          <w:p w14:paraId="67E750A3"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300D5D6D" w14:textId="77777777" w:rsidR="00F1160F" w:rsidRPr="00F13033" w:rsidRDefault="00F1160F">
            <w:pPr>
              <w:pStyle w:val="PasTable1"/>
              <w:jc w:val="right"/>
              <w:rPr>
                <w:rFonts w:ascii="Verdana" w:eastAsia="Verdana" w:hAnsi="Verdana" w:cs="Verdana"/>
                <w:sz w:val="20"/>
              </w:rPr>
            </w:pPr>
            <w:r w:rsidRPr="00F13033">
              <w:t xml:space="preserve">$2,400 </w:t>
            </w:r>
          </w:p>
        </w:tc>
        <w:tc>
          <w:tcPr>
            <w:tcW w:w="1041" w:type="dxa"/>
            <w:shd w:val="clear" w:color="auto" w:fill="auto"/>
          </w:tcPr>
          <w:p w14:paraId="0BC5DAC5" w14:textId="77777777" w:rsidR="00F1160F" w:rsidRPr="00F13033" w:rsidRDefault="00F1160F">
            <w:pPr>
              <w:pStyle w:val="PasTable1"/>
              <w:jc w:val="right"/>
              <w:rPr>
                <w:rFonts w:ascii="Verdana" w:eastAsia="Verdana" w:hAnsi="Verdana" w:cs="Verdana"/>
                <w:sz w:val="20"/>
              </w:rPr>
            </w:pPr>
            <w:r w:rsidRPr="00F13033">
              <w:t xml:space="preserve">$2,400 </w:t>
            </w:r>
          </w:p>
        </w:tc>
        <w:tc>
          <w:tcPr>
            <w:tcW w:w="1041" w:type="dxa"/>
            <w:shd w:val="clear" w:color="auto" w:fill="auto"/>
          </w:tcPr>
          <w:p w14:paraId="40666593"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3353801C" w14:textId="77777777" w:rsidR="00F1160F" w:rsidRPr="00F13033" w:rsidRDefault="00F1160F">
            <w:pPr>
              <w:pStyle w:val="PasTable1"/>
              <w:jc w:val="right"/>
              <w:rPr>
                <w:rFonts w:ascii="Verdana" w:eastAsia="Verdana" w:hAnsi="Verdana" w:cs="Verdana"/>
                <w:sz w:val="20"/>
              </w:rPr>
            </w:pPr>
            <w:r w:rsidRPr="00F13033">
              <w:t xml:space="preserve">$2,200 </w:t>
            </w:r>
          </w:p>
        </w:tc>
        <w:tc>
          <w:tcPr>
            <w:tcW w:w="1041" w:type="dxa"/>
            <w:shd w:val="clear" w:color="auto" w:fill="auto"/>
          </w:tcPr>
          <w:p w14:paraId="2566857E" w14:textId="77777777" w:rsidR="00F1160F" w:rsidRPr="00F13033" w:rsidRDefault="00F1160F">
            <w:pPr>
              <w:pStyle w:val="PasTable1"/>
              <w:jc w:val="right"/>
              <w:rPr>
                <w:rFonts w:ascii="Verdana" w:eastAsia="Verdana" w:hAnsi="Verdana" w:cs="Verdana"/>
                <w:sz w:val="20"/>
              </w:rPr>
            </w:pPr>
            <w:r w:rsidRPr="00F13033">
              <w:t xml:space="preserve">$2,400 </w:t>
            </w:r>
          </w:p>
        </w:tc>
        <w:tc>
          <w:tcPr>
            <w:tcW w:w="1041" w:type="dxa"/>
            <w:shd w:val="clear" w:color="auto" w:fill="auto"/>
          </w:tcPr>
          <w:p w14:paraId="691C0C03" w14:textId="77777777" w:rsidR="00F1160F" w:rsidRPr="00F13033" w:rsidRDefault="00F1160F">
            <w:pPr>
              <w:pStyle w:val="PasTable1"/>
              <w:jc w:val="right"/>
              <w:rPr>
                <w:rFonts w:ascii="Verdana" w:eastAsia="Verdana" w:hAnsi="Verdana" w:cs="Verdana"/>
                <w:sz w:val="20"/>
              </w:rPr>
            </w:pPr>
            <w:r w:rsidRPr="00F13033">
              <w:t xml:space="preserve">$2,500 </w:t>
            </w:r>
          </w:p>
        </w:tc>
      </w:tr>
      <w:tr w:rsidR="00F1160F" w:rsidRPr="00F13033" w14:paraId="404F7FED" w14:textId="77777777">
        <w:tc>
          <w:tcPr>
            <w:tcW w:w="2230" w:type="dxa"/>
            <w:tcBorders>
              <w:right w:val="single" w:sz="6" w:space="0" w:color="000000"/>
            </w:tcBorders>
            <w:shd w:val="clear" w:color="auto" w:fill="auto"/>
          </w:tcPr>
          <w:p w14:paraId="1A1A0E05" w14:textId="77777777" w:rsidR="00F1160F" w:rsidRPr="00F13033" w:rsidRDefault="00F1160F">
            <w:pPr>
              <w:pStyle w:val="PasTable1"/>
              <w:rPr>
                <w:rFonts w:ascii="Verdana" w:eastAsia="Verdana" w:hAnsi="Verdana" w:cs="Verdana"/>
                <w:sz w:val="20"/>
              </w:rPr>
            </w:pPr>
            <w:r w:rsidRPr="00F13033">
              <w:t>Other Production Expenses</w:t>
            </w:r>
          </w:p>
        </w:tc>
        <w:tc>
          <w:tcPr>
            <w:tcW w:w="1041" w:type="dxa"/>
            <w:tcBorders>
              <w:left w:val="single" w:sz="6" w:space="0" w:color="000000"/>
            </w:tcBorders>
            <w:shd w:val="clear" w:color="auto" w:fill="auto"/>
          </w:tcPr>
          <w:p w14:paraId="7498A11E"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1E69EACB"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606140FD"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0E07228C"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42C51945"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1E673FB0"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7A0311AF"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62CA631A"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0948D875"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4AA4A538"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29632F56"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5D1BAF7C"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0A281F90"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23C3997C" w14:textId="77777777">
        <w:tc>
          <w:tcPr>
            <w:tcW w:w="2230" w:type="dxa"/>
            <w:tcBorders>
              <w:right w:val="single" w:sz="6" w:space="0" w:color="000000"/>
            </w:tcBorders>
            <w:shd w:val="clear" w:color="auto" w:fill="auto"/>
          </w:tcPr>
          <w:p w14:paraId="44EB6BCF" w14:textId="77777777" w:rsidR="00F1160F" w:rsidRPr="00F13033" w:rsidRDefault="00F1160F">
            <w:pPr>
              <w:pStyle w:val="PasTable1"/>
              <w:rPr>
                <w:rFonts w:ascii="Verdana" w:eastAsia="Verdana" w:hAnsi="Verdana" w:cs="Verdana"/>
                <w:sz w:val="20"/>
              </w:rPr>
            </w:pPr>
            <w:r w:rsidRPr="00F13033">
              <w:t>Total Cost of Sales</w:t>
            </w:r>
          </w:p>
        </w:tc>
        <w:tc>
          <w:tcPr>
            <w:tcW w:w="1041" w:type="dxa"/>
            <w:tcBorders>
              <w:left w:val="single" w:sz="6" w:space="0" w:color="000000"/>
            </w:tcBorders>
            <w:shd w:val="clear" w:color="auto" w:fill="auto"/>
          </w:tcPr>
          <w:p w14:paraId="1693AD55"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3A6D5425"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0F41E71C"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6E4BE493" w14:textId="77777777" w:rsidR="00F1160F" w:rsidRPr="00F13033" w:rsidRDefault="00F1160F">
            <w:pPr>
              <w:pStyle w:val="PasTable1"/>
              <w:jc w:val="right"/>
              <w:rPr>
                <w:rFonts w:ascii="Verdana" w:eastAsia="Verdana" w:hAnsi="Verdana" w:cs="Verdana"/>
                <w:sz w:val="20"/>
              </w:rPr>
            </w:pPr>
            <w:r w:rsidRPr="00F13033">
              <w:t xml:space="preserve">$1,000 </w:t>
            </w:r>
          </w:p>
        </w:tc>
        <w:tc>
          <w:tcPr>
            <w:tcW w:w="1041" w:type="dxa"/>
            <w:shd w:val="clear" w:color="auto" w:fill="auto"/>
          </w:tcPr>
          <w:p w14:paraId="708CDF93" w14:textId="77777777" w:rsidR="00F1160F" w:rsidRPr="00F13033" w:rsidRDefault="00F1160F">
            <w:pPr>
              <w:pStyle w:val="PasTable1"/>
              <w:jc w:val="right"/>
              <w:rPr>
                <w:rFonts w:ascii="Verdana" w:eastAsia="Verdana" w:hAnsi="Verdana" w:cs="Verdana"/>
                <w:sz w:val="20"/>
              </w:rPr>
            </w:pPr>
            <w:r w:rsidRPr="00F13033">
              <w:t xml:space="preserve">$1,500 </w:t>
            </w:r>
          </w:p>
        </w:tc>
        <w:tc>
          <w:tcPr>
            <w:tcW w:w="1041" w:type="dxa"/>
            <w:shd w:val="clear" w:color="auto" w:fill="auto"/>
          </w:tcPr>
          <w:p w14:paraId="6769F420" w14:textId="77777777" w:rsidR="00F1160F" w:rsidRPr="00F13033" w:rsidRDefault="00F1160F">
            <w:pPr>
              <w:pStyle w:val="PasTable1"/>
              <w:jc w:val="right"/>
              <w:rPr>
                <w:rFonts w:ascii="Verdana" w:eastAsia="Verdana" w:hAnsi="Verdana" w:cs="Verdana"/>
                <w:sz w:val="20"/>
              </w:rPr>
            </w:pPr>
            <w:r w:rsidRPr="00F13033">
              <w:t xml:space="preserve">$1,750 </w:t>
            </w:r>
          </w:p>
        </w:tc>
        <w:tc>
          <w:tcPr>
            <w:tcW w:w="1041" w:type="dxa"/>
            <w:shd w:val="clear" w:color="auto" w:fill="auto"/>
          </w:tcPr>
          <w:p w14:paraId="66C754DA"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080F1840" w14:textId="77777777" w:rsidR="00F1160F" w:rsidRPr="00F13033" w:rsidRDefault="00F1160F">
            <w:pPr>
              <w:pStyle w:val="PasTable1"/>
              <w:jc w:val="right"/>
              <w:rPr>
                <w:rFonts w:ascii="Verdana" w:eastAsia="Verdana" w:hAnsi="Verdana" w:cs="Verdana"/>
                <w:sz w:val="20"/>
              </w:rPr>
            </w:pPr>
            <w:r w:rsidRPr="00F13033">
              <w:t xml:space="preserve">$2,400 </w:t>
            </w:r>
          </w:p>
        </w:tc>
        <w:tc>
          <w:tcPr>
            <w:tcW w:w="1041" w:type="dxa"/>
            <w:shd w:val="clear" w:color="auto" w:fill="auto"/>
          </w:tcPr>
          <w:p w14:paraId="4621F5B0" w14:textId="77777777" w:rsidR="00F1160F" w:rsidRPr="00F13033" w:rsidRDefault="00F1160F">
            <w:pPr>
              <w:pStyle w:val="PasTable1"/>
              <w:jc w:val="right"/>
              <w:rPr>
                <w:rFonts w:ascii="Verdana" w:eastAsia="Verdana" w:hAnsi="Verdana" w:cs="Verdana"/>
                <w:sz w:val="20"/>
              </w:rPr>
            </w:pPr>
            <w:r w:rsidRPr="00F13033">
              <w:t xml:space="preserve">$2,400 </w:t>
            </w:r>
          </w:p>
        </w:tc>
        <w:tc>
          <w:tcPr>
            <w:tcW w:w="1041" w:type="dxa"/>
            <w:shd w:val="clear" w:color="auto" w:fill="auto"/>
          </w:tcPr>
          <w:p w14:paraId="1FDB41BF"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397609F0" w14:textId="77777777" w:rsidR="00F1160F" w:rsidRPr="00F13033" w:rsidRDefault="00F1160F">
            <w:pPr>
              <w:pStyle w:val="PasTable1"/>
              <w:jc w:val="right"/>
              <w:rPr>
                <w:rFonts w:ascii="Verdana" w:eastAsia="Verdana" w:hAnsi="Verdana" w:cs="Verdana"/>
                <w:sz w:val="20"/>
              </w:rPr>
            </w:pPr>
            <w:r w:rsidRPr="00F13033">
              <w:t xml:space="preserve">$2,200 </w:t>
            </w:r>
          </w:p>
        </w:tc>
        <w:tc>
          <w:tcPr>
            <w:tcW w:w="1041" w:type="dxa"/>
            <w:shd w:val="clear" w:color="auto" w:fill="auto"/>
          </w:tcPr>
          <w:p w14:paraId="006815F5" w14:textId="77777777" w:rsidR="00F1160F" w:rsidRPr="00F13033" w:rsidRDefault="00F1160F">
            <w:pPr>
              <w:pStyle w:val="PasTable1"/>
              <w:jc w:val="right"/>
              <w:rPr>
                <w:rFonts w:ascii="Verdana" w:eastAsia="Verdana" w:hAnsi="Verdana" w:cs="Verdana"/>
                <w:sz w:val="20"/>
              </w:rPr>
            </w:pPr>
            <w:r w:rsidRPr="00F13033">
              <w:t xml:space="preserve">$2,400 </w:t>
            </w:r>
          </w:p>
        </w:tc>
        <w:tc>
          <w:tcPr>
            <w:tcW w:w="1041" w:type="dxa"/>
            <w:shd w:val="clear" w:color="auto" w:fill="auto"/>
          </w:tcPr>
          <w:p w14:paraId="341EFC58" w14:textId="77777777" w:rsidR="00F1160F" w:rsidRPr="00F13033" w:rsidRDefault="00F1160F">
            <w:pPr>
              <w:pStyle w:val="PasTable1"/>
              <w:jc w:val="right"/>
              <w:rPr>
                <w:rFonts w:ascii="Verdana" w:eastAsia="Verdana" w:hAnsi="Verdana" w:cs="Verdana"/>
                <w:sz w:val="20"/>
              </w:rPr>
            </w:pPr>
            <w:r w:rsidRPr="00F13033">
              <w:t xml:space="preserve">$2,500 </w:t>
            </w:r>
          </w:p>
        </w:tc>
      </w:tr>
      <w:tr w:rsidR="00F1160F" w:rsidRPr="00F13033" w14:paraId="42D8F77E" w14:textId="77777777">
        <w:tc>
          <w:tcPr>
            <w:tcW w:w="2230" w:type="dxa"/>
            <w:tcBorders>
              <w:right w:val="single" w:sz="6" w:space="0" w:color="000000"/>
            </w:tcBorders>
            <w:shd w:val="clear" w:color="auto" w:fill="auto"/>
          </w:tcPr>
          <w:p w14:paraId="21E3DFEC" w14:textId="77777777" w:rsidR="00F1160F" w:rsidRPr="00F13033" w:rsidRDefault="00F1160F">
            <w:pPr>
              <w:pStyle w:val="PasTable1"/>
              <w:jc w:val="right"/>
              <w:rPr>
                <w:rFonts w:ascii="Verdana" w:eastAsia="Verdana" w:hAnsi="Verdana" w:cs="Verdana"/>
                <w:sz w:val="20"/>
              </w:rPr>
            </w:pPr>
          </w:p>
        </w:tc>
        <w:tc>
          <w:tcPr>
            <w:tcW w:w="1041" w:type="dxa"/>
            <w:tcBorders>
              <w:left w:val="single" w:sz="6" w:space="0" w:color="000000"/>
            </w:tcBorders>
            <w:shd w:val="clear" w:color="auto" w:fill="auto"/>
          </w:tcPr>
          <w:p w14:paraId="3E122B37"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5A10A596"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4BAD45B5"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5157FEE7"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37DACF11"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60468F46"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DF350F1"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4A74DF3A"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0A49E53"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465A78FE"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17E093E0"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1D95B106"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12B4F2F2" w14:textId="77777777" w:rsidR="00F1160F" w:rsidRPr="00F13033" w:rsidRDefault="00F1160F">
            <w:pPr>
              <w:pStyle w:val="PasTable1"/>
              <w:jc w:val="right"/>
              <w:rPr>
                <w:rFonts w:ascii="Verdana" w:eastAsia="Verdana" w:hAnsi="Verdana" w:cs="Verdana"/>
                <w:sz w:val="20"/>
              </w:rPr>
            </w:pPr>
          </w:p>
        </w:tc>
      </w:tr>
      <w:tr w:rsidR="00F1160F" w:rsidRPr="00F13033" w14:paraId="449FA478" w14:textId="77777777">
        <w:tc>
          <w:tcPr>
            <w:tcW w:w="2230" w:type="dxa"/>
            <w:tcBorders>
              <w:right w:val="single" w:sz="6" w:space="0" w:color="000000"/>
            </w:tcBorders>
            <w:shd w:val="clear" w:color="auto" w:fill="auto"/>
          </w:tcPr>
          <w:p w14:paraId="189B84DA" w14:textId="77777777" w:rsidR="00F1160F" w:rsidRPr="00F13033" w:rsidRDefault="00F1160F">
            <w:pPr>
              <w:pStyle w:val="PasTable1"/>
              <w:rPr>
                <w:rFonts w:ascii="Verdana" w:eastAsia="Verdana" w:hAnsi="Verdana" w:cs="Verdana"/>
                <w:sz w:val="20"/>
              </w:rPr>
            </w:pPr>
            <w:r w:rsidRPr="00F13033">
              <w:t>Gross Margin</w:t>
            </w:r>
          </w:p>
        </w:tc>
        <w:tc>
          <w:tcPr>
            <w:tcW w:w="1041" w:type="dxa"/>
            <w:tcBorders>
              <w:left w:val="single" w:sz="6" w:space="0" w:color="000000"/>
            </w:tcBorders>
            <w:shd w:val="clear" w:color="auto" w:fill="auto"/>
          </w:tcPr>
          <w:p w14:paraId="21445E23"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56DC2E5E"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57EBBB31"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097927FD" w14:textId="77777777" w:rsidR="00F1160F" w:rsidRPr="00F13033" w:rsidRDefault="00F1160F">
            <w:pPr>
              <w:pStyle w:val="PasTable1"/>
              <w:jc w:val="right"/>
              <w:rPr>
                <w:rFonts w:ascii="Verdana" w:eastAsia="Verdana" w:hAnsi="Verdana" w:cs="Verdana"/>
                <w:sz w:val="20"/>
              </w:rPr>
            </w:pPr>
            <w:r w:rsidRPr="00F13033">
              <w:t xml:space="preserve">$9,000 </w:t>
            </w:r>
          </w:p>
        </w:tc>
        <w:tc>
          <w:tcPr>
            <w:tcW w:w="1041" w:type="dxa"/>
            <w:shd w:val="clear" w:color="auto" w:fill="auto"/>
          </w:tcPr>
          <w:p w14:paraId="07FFB894" w14:textId="77777777" w:rsidR="00F1160F" w:rsidRPr="00F13033" w:rsidRDefault="00F1160F">
            <w:pPr>
              <w:pStyle w:val="PasTable1"/>
              <w:jc w:val="right"/>
              <w:rPr>
                <w:rFonts w:ascii="Verdana" w:eastAsia="Verdana" w:hAnsi="Verdana" w:cs="Verdana"/>
                <w:sz w:val="20"/>
              </w:rPr>
            </w:pPr>
            <w:r w:rsidRPr="00F13033">
              <w:t xml:space="preserve">$11,500 </w:t>
            </w:r>
          </w:p>
        </w:tc>
        <w:tc>
          <w:tcPr>
            <w:tcW w:w="1041" w:type="dxa"/>
            <w:shd w:val="clear" w:color="auto" w:fill="auto"/>
          </w:tcPr>
          <w:p w14:paraId="7858CAEC" w14:textId="77777777" w:rsidR="00F1160F" w:rsidRPr="00F13033" w:rsidRDefault="00F1160F">
            <w:pPr>
              <w:pStyle w:val="PasTable1"/>
              <w:jc w:val="right"/>
              <w:rPr>
                <w:rFonts w:ascii="Verdana" w:eastAsia="Verdana" w:hAnsi="Verdana" w:cs="Verdana"/>
                <w:sz w:val="20"/>
              </w:rPr>
            </w:pPr>
            <w:r w:rsidRPr="00F13033">
              <w:t xml:space="preserve">$17,250 </w:t>
            </w:r>
          </w:p>
        </w:tc>
        <w:tc>
          <w:tcPr>
            <w:tcW w:w="1041" w:type="dxa"/>
            <w:shd w:val="clear" w:color="auto" w:fill="auto"/>
          </w:tcPr>
          <w:p w14:paraId="016DB2AE" w14:textId="77777777" w:rsidR="00F1160F" w:rsidRPr="00F13033" w:rsidRDefault="00F1160F">
            <w:pPr>
              <w:pStyle w:val="PasTable1"/>
              <w:jc w:val="right"/>
              <w:rPr>
                <w:rFonts w:ascii="Verdana" w:eastAsia="Verdana" w:hAnsi="Verdana" w:cs="Verdana"/>
                <w:sz w:val="20"/>
              </w:rPr>
            </w:pPr>
            <w:r w:rsidRPr="00F13033">
              <w:t xml:space="preserve">$20,000 </w:t>
            </w:r>
          </w:p>
        </w:tc>
        <w:tc>
          <w:tcPr>
            <w:tcW w:w="1041" w:type="dxa"/>
            <w:shd w:val="clear" w:color="auto" w:fill="auto"/>
          </w:tcPr>
          <w:p w14:paraId="686C62E6" w14:textId="77777777" w:rsidR="00F1160F" w:rsidRPr="00F13033" w:rsidRDefault="00F1160F">
            <w:pPr>
              <w:pStyle w:val="PasTable1"/>
              <w:jc w:val="right"/>
              <w:rPr>
                <w:rFonts w:ascii="Verdana" w:eastAsia="Verdana" w:hAnsi="Verdana" w:cs="Verdana"/>
                <w:sz w:val="20"/>
              </w:rPr>
            </w:pPr>
            <w:r w:rsidRPr="00F13033">
              <w:t xml:space="preserve">$23,600 </w:t>
            </w:r>
          </w:p>
        </w:tc>
        <w:tc>
          <w:tcPr>
            <w:tcW w:w="1041" w:type="dxa"/>
            <w:shd w:val="clear" w:color="auto" w:fill="auto"/>
          </w:tcPr>
          <w:p w14:paraId="211AF969" w14:textId="77777777" w:rsidR="00F1160F" w:rsidRPr="00F13033" w:rsidRDefault="00F1160F">
            <w:pPr>
              <w:pStyle w:val="PasTable1"/>
              <w:jc w:val="right"/>
              <w:rPr>
                <w:rFonts w:ascii="Verdana" w:eastAsia="Verdana" w:hAnsi="Verdana" w:cs="Verdana"/>
                <w:sz w:val="20"/>
              </w:rPr>
            </w:pPr>
            <w:r w:rsidRPr="00F13033">
              <w:t xml:space="preserve">$25,600 </w:t>
            </w:r>
          </w:p>
        </w:tc>
        <w:tc>
          <w:tcPr>
            <w:tcW w:w="1041" w:type="dxa"/>
            <w:shd w:val="clear" w:color="auto" w:fill="auto"/>
          </w:tcPr>
          <w:p w14:paraId="22DEE6A5" w14:textId="77777777" w:rsidR="00F1160F" w:rsidRPr="00F13033" w:rsidRDefault="00F1160F">
            <w:pPr>
              <w:pStyle w:val="PasTable1"/>
              <w:jc w:val="right"/>
              <w:rPr>
                <w:rFonts w:ascii="Verdana" w:eastAsia="Verdana" w:hAnsi="Verdana" w:cs="Verdana"/>
                <w:sz w:val="20"/>
              </w:rPr>
            </w:pPr>
            <w:r w:rsidRPr="00F13033">
              <w:t xml:space="preserve">$19,000 </w:t>
            </w:r>
          </w:p>
        </w:tc>
        <w:tc>
          <w:tcPr>
            <w:tcW w:w="1041" w:type="dxa"/>
            <w:shd w:val="clear" w:color="auto" w:fill="auto"/>
          </w:tcPr>
          <w:p w14:paraId="5C4315F1" w14:textId="77777777" w:rsidR="00F1160F" w:rsidRPr="00F13033" w:rsidRDefault="00F1160F">
            <w:pPr>
              <w:pStyle w:val="PasTable1"/>
              <w:jc w:val="right"/>
              <w:rPr>
                <w:rFonts w:ascii="Verdana" w:eastAsia="Verdana" w:hAnsi="Verdana" w:cs="Verdana"/>
                <w:sz w:val="20"/>
              </w:rPr>
            </w:pPr>
            <w:r w:rsidRPr="00F13033">
              <w:t xml:space="preserve">$19,800 </w:t>
            </w:r>
          </w:p>
        </w:tc>
        <w:tc>
          <w:tcPr>
            <w:tcW w:w="1041" w:type="dxa"/>
            <w:shd w:val="clear" w:color="auto" w:fill="auto"/>
          </w:tcPr>
          <w:p w14:paraId="14AD9BC4" w14:textId="77777777" w:rsidR="00F1160F" w:rsidRPr="00F13033" w:rsidRDefault="00F1160F">
            <w:pPr>
              <w:pStyle w:val="PasTable1"/>
              <w:jc w:val="right"/>
              <w:rPr>
                <w:rFonts w:ascii="Verdana" w:eastAsia="Verdana" w:hAnsi="Verdana" w:cs="Verdana"/>
                <w:sz w:val="20"/>
              </w:rPr>
            </w:pPr>
            <w:r w:rsidRPr="00F13033">
              <w:t xml:space="preserve">$23,600 </w:t>
            </w:r>
          </w:p>
        </w:tc>
        <w:tc>
          <w:tcPr>
            <w:tcW w:w="1041" w:type="dxa"/>
            <w:shd w:val="clear" w:color="auto" w:fill="auto"/>
          </w:tcPr>
          <w:p w14:paraId="633D602E" w14:textId="77777777" w:rsidR="00F1160F" w:rsidRPr="00F13033" w:rsidRDefault="00F1160F">
            <w:pPr>
              <w:pStyle w:val="PasTable1"/>
              <w:jc w:val="right"/>
              <w:rPr>
                <w:rFonts w:ascii="Verdana" w:eastAsia="Verdana" w:hAnsi="Verdana" w:cs="Verdana"/>
                <w:sz w:val="20"/>
              </w:rPr>
            </w:pPr>
            <w:r w:rsidRPr="00F13033">
              <w:t xml:space="preserve">$26,500 </w:t>
            </w:r>
          </w:p>
        </w:tc>
      </w:tr>
      <w:tr w:rsidR="00F1160F" w:rsidRPr="00F13033" w14:paraId="67178C21" w14:textId="77777777">
        <w:tc>
          <w:tcPr>
            <w:tcW w:w="2230" w:type="dxa"/>
            <w:tcBorders>
              <w:right w:val="single" w:sz="6" w:space="0" w:color="000000"/>
            </w:tcBorders>
            <w:shd w:val="clear" w:color="auto" w:fill="auto"/>
          </w:tcPr>
          <w:p w14:paraId="3B756EAE" w14:textId="77777777" w:rsidR="00F1160F" w:rsidRPr="00F13033" w:rsidRDefault="00F1160F">
            <w:pPr>
              <w:pStyle w:val="PasTable1"/>
              <w:rPr>
                <w:rFonts w:ascii="Verdana" w:eastAsia="Verdana" w:hAnsi="Verdana" w:cs="Verdana"/>
                <w:sz w:val="20"/>
              </w:rPr>
            </w:pPr>
            <w:r w:rsidRPr="00F13033">
              <w:t>Gross Margin %</w:t>
            </w:r>
          </w:p>
        </w:tc>
        <w:tc>
          <w:tcPr>
            <w:tcW w:w="1041" w:type="dxa"/>
            <w:tcBorders>
              <w:left w:val="single" w:sz="6" w:space="0" w:color="000000"/>
            </w:tcBorders>
            <w:shd w:val="clear" w:color="auto" w:fill="auto"/>
          </w:tcPr>
          <w:p w14:paraId="2323CFF2"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2FED3C60" w14:textId="77777777" w:rsidR="00F1160F" w:rsidRPr="00F13033" w:rsidRDefault="00F1160F">
            <w:pPr>
              <w:pStyle w:val="PasTable1"/>
              <w:jc w:val="right"/>
              <w:rPr>
                <w:rFonts w:ascii="Verdana" w:eastAsia="Verdana" w:hAnsi="Verdana" w:cs="Verdana"/>
                <w:sz w:val="20"/>
              </w:rPr>
            </w:pPr>
            <w:r w:rsidRPr="00F13033">
              <w:t xml:space="preserve">0.00% </w:t>
            </w:r>
          </w:p>
        </w:tc>
        <w:tc>
          <w:tcPr>
            <w:tcW w:w="1041" w:type="dxa"/>
            <w:shd w:val="clear" w:color="auto" w:fill="auto"/>
          </w:tcPr>
          <w:p w14:paraId="3B31F0F6" w14:textId="77777777" w:rsidR="00F1160F" w:rsidRPr="00F13033" w:rsidRDefault="00F1160F">
            <w:pPr>
              <w:pStyle w:val="PasTable1"/>
              <w:jc w:val="right"/>
              <w:rPr>
                <w:rFonts w:ascii="Verdana" w:eastAsia="Verdana" w:hAnsi="Verdana" w:cs="Verdana"/>
                <w:sz w:val="20"/>
              </w:rPr>
            </w:pPr>
            <w:r w:rsidRPr="00F13033">
              <w:t xml:space="preserve">0.00% </w:t>
            </w:r>
          </w:p>
        </w:tc>
        <w:tc>
          <w:tcPr>
            <w:tcW w:w="1041" w:type="dxa"/>
            <w:shd w:val="clear" w:color="auto" w:fill="auto"/>
          </w:tcPr>
          <w:p w14:paraId="05F5EF27" w14:textId="77777777" w:rsidR="00F1160F" w:rsidRPr="00F13033" w:rsidRDefault="00F1160F">
            <w:pPr>
              <w:pStyle w:val="PasTable1"/>
              <w:jc w:val="right"/>
              <w:rPr>
                <w:rFonts w:ascii="Verdana" w:eastAsia="Verdana" w:hAnsi="Verdana" w:cs="Verdana"/>
                <w:sz w:val="20"/>
              </w:rPr>
            </w:pPr>
            <w:r w:rsidRPr="00F13033">
              <w:t xml:space="preserve">90.00% </w:t>
            </w:r>
          </w:p>
        </w:tc>
        <w:tc>
          <w:tcPr>
            <w:tcW w:w="1041" w:type="dxa"/>
            <w:shd w:val="clear" w:color="auto" w:fill="auto"/>
          </w:tcPr>
          <w:p w14:paraId="46E46038" w14:textId="77777777" w:rsidR="00F1160F" w:rsidRPr="00F13033" w:rsidRDefault="00F1160F">
            <w:pPr>
              <w:pStyle w:val="PasTable1"/>
              <w:jc w:val="right"/>
              <w:rPr>
                <w:rFonts w:ascii="Verdana" w:eastAsia="Verdana" w:hAnsi="Verdana" w:cs="Verdana"/>
                <w:sz w:val="20"/>
              </w:rPr>
            </w:pPr>
            <w:r w:rsidRPr="00F13033">
              <w:t xml:space="preserve">88.46% </w:t>
            </w:r>
          </w:p>
        </w:tc>
        <w:tc>
          <w:tcPr>
            <w:tcW w:w="1041" w:type="dxa"/>
            <w:shd w:val="clear" w:color="auto" w:fill="auto"/>
          </w:tcPr>
          <w:p w14:paraId="424C0EE6" w14:textId="77777777" w:rsidR="00F1160F" w:rsidRPr="00F13033" w:rsidRDefault="00F1160F">
            <w:pPr>
              <w:pStyle w:val="PasTable1"/>
              <w:jc w:val="right"/>
              <w:rPr>
                <w:rFonts w:ascii="Verdana" w:eastAsia="Verdana" w:hAnsi="Verdana" w:cs="Verdana"/>
                <w:sz w:val="20"/>
              </w:rPr>
            </w:pPr>
            <w:r w:rsidRPr="00F13033">
              <w:t xml:space="preserve">90.79% </w:t>
            </w:r>
          </w:p>
        </w:tc>
        <w:tc>
          <w:tcPr>
            <w:tcW w:w="1041" w:type="dxa"/>
            <w:shd w:val="clear" w:color="auto" w:fill="auto"/>
          </w:tcPr>
          <w:p w14:paraId="7AE45D20" w14:textId="77777777" w:rsidR="00F1160F" w:rsidRPr="00F13033" w:rsidRDefault="00F1160F">
            <w:pPr>
              <w:pStyle w:val="PasTable1"/>
              <w:jc w:val="right"/>
              <w:rPr>
                <w:rFonts w:ascii="Verdana" w:eastAsia="Verdana" w:hAnsi="Verdana" w:cs="Verdana"/>
                <w:sz w:val="20"/>
              </w:rPr>
            </w:pPr>
            <w:r w:rsidRPr="00F13033">
              <w:t xml:space="preserve">90.91% </w:t>
            </w:r>
          </w:p>
        </w:tc>
        <w:tc>
          <w:tcPr>
            <w:tcW w:w="1041" w:type="dxa"/>
            <w:shd w:val="clear" w:color="auto" w:fill="auto"/>
          </w:tcPr>
          <w:p w14:paraId="25D59115" w14:textId="77777777" w:rsidR="00F1160F" w:rsidRPr="00F13033" w:rsidRDefault="00F1160F">
            <w:pPr>
              <w:pStyle w:val="PasTable1"/>
              <w:jc w:val="right"/>
              <w:rPr>
                <w:rFonts w:ascii="Verdana" w:eastAsia="Verdana" w:hAnsi="Verdana" w:cs="Verdana"/>
                <w:sz w:val="20"/>
              </w:rPr>
            </w:pPr>
            <w:r w:rsidRPr="00F13033">
              <w:t xml:space="preserve">90.77% </w:t>
            </w:r>
          </w:p>
        </w:tc>
        <w:tc>
          <w:tcPr>
            <w:tcW w:w="1041" w:type="dxa"/>
            <w:shd w:val="clear" w:color="auto" w:fill="auto"/>
          </w:tcPr>
          <w:p w14:paraId="0D2BA13B" w14:textId="77777777" w:rsidR="00F1160F" w:rsidRPr="00F13033" w:rsidRDefault="00F1160F">
            <w:pPr>
              <w:pStyle w:val="PasTable1"/>
              <w:jc w:val="right"/>
              <w:rPr>
                <w:rFonts w:ascii="Verdana" w:eastAsia="Verdana" w:hAnsi="Verdana" w:cs="Verdana"/>
                <w:sz w:val="20"/>
              </w:rPr>
            </w:pPr>
            <w:r w:rsidRPr="00F13033">
              <w:t xml:space="preserve">91.43% </w:t>
            </w:r>
          </w:p>
        </w:tc>
        <w:tc>
          <w:tcPr>
            <w:tcW w:w="1041" w:type="dxa"/>
            <w:shd w:val="clear" w:color="auto" w:fill="auto"/>
          </w:tcPr>
          <w:p w14:paraId="5DD51CAA" w14:textId="77777777" w:rsidR="00F1160F" w:rsidRPr="00F13033" w:rsidRDefault="00F1160F">
            <w:pPr>
              <w:pStyle w:val="PasTable1"/>
              <w:jc w:val="right"/>
              <w:rPr>
                <w:rFonts w:ascii="Verdana" w:eastAsia="Verdana" w:hAnsi="Verdana" w:cs="Verdana"/>
                <w:sz w:val="20"/>
              </w:rPr>
            </w:pPr>
            <w:r w:rsidRPr="00F13033">
              <w:t xml:space="preserve">90.48% </w:t>
            </w:r>
          </w:p>
        </w:tc>
        <w:tc>
          <w:tcPr>
            <w:tcW w:w="1041" w:type="dxa"/>
            <w:shd w:val="clear" w:color="auto" w:fill="auto"/>
          </w:tcPr>
          <w:p w14:paraId="53B9837E" w14:textId="77777777" w:rsidR="00F1160F" w:rsidRPr="00F13033" w:rsidRDefault="00F1160F">
            <w:pPr>
              <w:pStyle w:val="PasTable1"/>
              <w:jc w:val="right"/>
              <w:rPr>
                <w:rFonts w:ascii="Verdana" w:eastAsia="Verdana" w:hAnsi="Verdana" w:cs="Verdana"/>
                <w:sz w:val="20"/>
              </w:rPr>
            </w:pPr>
            <w:r w:rsidRPr="00F13033">
              <w:t xml:space="preserve">90.00% </w:t>
            </w:r>
          </w:p>
        </w:tc>
        <w:tc>
          <w:tcPr>
            <w:tcW w:w="1041" w:type="dxa"/>
            <w:shd w:val="clear" w:color="auto" w:fill="auto"/>
          </w:tcPr>
          <w:p w14:paraId="0EF65B88" w14:textId="77777777" w:rsidR="00F1160F" w:rsidRPr="00F13033" w:rsidRDefault="00F1160F">
            <w:pPr>
              <w:pStyle w:val="PasTable1"/>
              <w:jc w:val="right"/>
              <w:rPr>
                <w:rFonts w:ascii="Verdana" w:eastAsia="Verdana" w:hAnsi="Verdana" w:cs="Verdana"/>
                <w:sz w:val="20"/>
              </w:rPr>
            </w:pPr>
            <w:r w:rsidRPr="00F13033">
              <w:t xml:space="preserve">90.77% </w:t>
            </w:r>
          </w:p>
        </w:tc>
        <w:tc>
          <w:tcPr>
            <w:tcW w:w="1041" w:type="dxa"/>
            <w:shd w:val="clear" w:color="auto" w:fill="auto"/>
          </w:tcPr>
          <w:p w14:paraId="1C223352" w14:textId="77777777" w:rsidR="00F1160F" w:rsidRPr="00F13033" w:rsidRDefault="00F1160F">
            <w:pPr>
              <w:pStyle w:val="PasTable1"/>
              <w:jc w:val="right"/>
              <w:rPr>
                <w:rFonts w:ascii="Verdana" w:eastAsia="Verdana" w:hAnsi="Verdana" w:cs="Verdana"/>
                <w:sz w:val="20"/>
              </w:rPr>
            </w:pPr>
            <w:r w:rsidRPr="00F13033">
              <w:t xml:space="preserve">91.38% </w:t>
            </w:r>
          </w:p>
        </w:tc>
      </w:tr>
      <w:tr w:rsidR="00F1160F" w:rsidRPr="00F13033" w14:paraId="673B9912" w14:textId="77777777">
        <w:tc>
          <w:tcPr>
            <w:tcW w:w="2230" w:type="dxa"/>
            <w:tcBorders>
              <w:right w:val="single" w:sz="6" w:space="0" w:color="000000"/>
            </w:tcBorders>
            <w:shd w:val="clear" w:color="auto" w:fill="auto"/>
          </w:tcPr>
          <w:p w14:paraId="0D67C8CD" w14:textId="77777777" w:rsidR="00F1160F" w:rsidRPr="00F13033" w:rsidRDefault="00F1160F">
            <w:pPr>
              <w:pStyle w:val="PasTable1"/>
              <w:jc w:val="right"/>
              <w:rPr>
                <w:rFonts w:ascii="Verdana" w:eastAsia="Verdana" w:hAnsi="Verdana" w:cs="Verdana"/>
                <w:sz w:val="20"/>
              </w:rPr>
            </w:pPr>
          </w:p>
        </w:tc>
        <w:tc>
          <w:tcPr>
            <w:tcW w:w="1041" w:type="dxa"/>
            <w:tcBorders>
              <w:left w:val="single" w:sz="6" w:space="0" w:color="000000"/>
            </w:tcBorders>
            <w:shd w:val="clear" w:color="auto" w:fill="auto"/>
          </w:tcPr>
          <w:p w14:paraId="618F08C8"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4750D638"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336FBF6"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6F6CC922"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3B6D031B"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601D06FC"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54A1EC21"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62EC8E1F"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281516D3"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4C197524"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7AFD3C7"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7F5C29C5"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DBB586A" w14:textId="77777777" w:rsidR="00F1160F" w:rsidRPr="00F13033" w:rsidRDefault="00F1160F">
            <w:pPr>
              <w:pStyle w:val="PasTable1"/>
              <w:jc w:val="right"/>
              <w:rPr>
                <w:rFonts w:ascii="Verdana" w:eastAsia="Verdana" w:hAnsi="Verdana" w:cs="Verdana"/>
                <w:sz w:val="20"/>
              </w:rPr>
            </w:pPr>
          </w:p>
        </w:tc>
      </w:tr>
      <w:tr w:rsidR="00F1160F" w:rsidRPr="00F13033" w14:paraId="76B43F41" w14:textId="77777777">
        <w:tc>
          <w:tcPr>
            <w:tcW w:w="2230" w:type="dxa"/>
            <w:tcBorders>
              <w:right w:val="single" w:sz="6" w:space="0" w:color="000000"/>
            </w:tcBorders>
            <w:shd w:val="clear" w:color="auto" w:fill="auto"/>
          </w:tcPr>
          <w:p w14:paraId="746C3B13" w14:textId="77777777" w:rsidR="00F1160F" w:rsidRPr="00F13033" w:rsidRDefault="00F1160F">
            <w:pPr>
              <w:pStyle w:val="PasTable1"/>
              <w:jc w:val="right"/>
              <w:rPr>
                <w:rFonts w:ascii="Verdana" w:eastAsia="Verdana" w:hAnsi="Verdana" w:cs="Verdana"/>
                <w:sz w:val="20"/>
              </w:rPr>
            </w:pPr>
          </w:p>
        </w:tc>
        <w:tc>
          <w:tcPr>
            <w:tcW w:w="1041" w:type="dxa"/>
            <w:tcBorders>
              <w:left w:val="single" w:sz="6" w:space="0" w:color="000000"/>
            </w:tcBorders>
            <w:shd w:val="clear" w:color="auto" w:fill="auto"/>
          </w:tcPr>
          <w:p w14:paraId="77234B8C"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20163F9C"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1092FFFE"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72736F37"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517E76CF"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7BA0B757"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5FA68422"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1227EC30"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209CAD21"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35AA8D9A"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6B0712C7"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968413A"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7F9AF4F4" w14:textId="77777777" w:rsidR="00F1160F" w:rsidRPr="00F13033" w:rsidRDefault="00F1160F">
            <w:pPr>
              <w:pStyle w:val="PasTable1"/>
              <w:jc w:val="right"/>
              <w:rPr>
                <w:rFonts w:ascii="Verdana" w:eastAsia="Verdana" w:hAnsi="Verdana" w:cs="Verdana"/>
                <w:sz w:val="20"/>
              </w:rPr>
            </w:pPr>
          </w:p>
        </w:tc>
      </w:tr>
      <w:tr w:rsidR="00F1160F" w:rsidRPr="00F13033" w14:paraId="735D6993" w14:textId="77777777">
        <w:tc>
          <w:tcPr>
            <w:tcW w:w="2230" w:type="dxa"/>
            <w:tcBorders>
              <w:right w:val="single" w:sz="6" w:space="0" w:color="000000"/>
            </w:tcBorders>
            <w:shd w:val="clear" w:color="auto" w:fill="auto"/>
          </w:tcPr>
          <w:p w14:paraId="7BEBA250" w14:textId="77777777" w:rsidR="00F1160F" w:rsidRPr="00F13033" w:rsidRDefault="00F1160F">
            <w:pPr>
              <w:pStyle w:val="PasTable1"/>
              <w:rPr>
                <w:rFonts w:ascii="Verdana" w:eastAsia="Verdana" w:hAnsi="Verdana" w:cs="Verdana"/>
                <w:sz w:val="20"/>
              </w:rPr>
            </w:pPr>
            <w:r w:rsidRPr="00F13033">
              <w:t>Expenses</w:t>
            </w:r>
          </w:p>
        </w:tc>
        <w:tc>
          <w:tcPr>
            <w:tcW w:w="1041" w:type="dxa"/>
            <w:tcBorders>
              <w:left w:val="single" w:sz="6" w:space="0" w:color="000000"/>
            </w:tcBorders>
            <w:shd w:val="clear" w:color="auto" w:fill="auto"/>
          </w:tcPr>
          <w:p w14:paraId="19BEC117"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460243BB"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5FED357F"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2A2A3DCD"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3191B432"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3DBAAA05"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3D196313"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11FAA0E7"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56FB7EF4"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094249F5"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4F1C0462"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00E10F47"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5513CAF1" w14:textId="77777777" w:rsidR="00F1160F" w:rsidRPr="00F13033" w:rsidRDefault="00F1160F">
            <w:pPr>
              <w:pStyle w:val="PasTable1"/>
              <w:rPr>
                <w:rFonts w:ascii="Verdana" w:eastAsia="Verdana" w:hAnsi="Verdana" w:cs="Verdana"/>
                <w:sz w:val="20"/>
              </w:rPr>
            </w:pPr>
          </w:p>
        </w:tc>
      </w:tr>
      <w:tr w:rsidR="00F1160F" w:rsidRPr="00F13033" w14:paraId="7EEBAA9D" w14:textId="77777777">
        <w:tc>
          <w:tcPr>
            <w:tcW w:w="2230" w:type="dxa"/>
            <w:tcBorders>
              <w:right w:val="single" w:sz="6" w:space="0" w:color="000000"/>
            </w:tcBorders>
            <w:shd w:val="clear" w:color="auto" w:fill="auto"/>
          </w:tcPr>
          <w:p w14:paraId="61A81287" w14:textId="77777777" w:rsidR="00F1160F" w:rsidRPr="00F13033" w:rsidRDefault="00F1160F">
            <w:pPr>
              <w:pStyle w:val="PasTable1"/>
              <w:rPr>
                <w:rFonts w:ascii="Verdana" w:eastAsia="Verdana" w:hAnsi="Verdana" w:cs="Verdana"/>
                <w:sz w:val="20"/>
              </w:rPr>
            </w:pPr>
            <w:r w:rsidRPr="00F13033">
              <w:t>Payroll</w:t>
            </w:r>
          </w:p>
        </w:tc>
        <w:tc>
          <w:tcPr>
            <w:tcW w:w="1041" w:type="dxa"/>
            <w:tcBorders>
              <w:left w:val="single" w:sz="6" w:space="0" w:color="000000"/>
            </w:tcBorders>
            <w:shd w:val="clear" w:color="auto" w:fill="auto"/>
          </w:tcPr>
          <w:p w14:paraId="07DBB511"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12BDEF7F" w14:textId="77777777" w:rsidR="00F1160F" w:rsidRPr="00F13033" w:rsidRDefault="00F1160F">
            <w:pPr>
              <w:pStyle w:val="PasTable1"/>
              <w:jc w:val="right"/>
              <w:rPr>
                <w:rFonts w:ascii="Verdana" w:eastAsia="Verdana" w:hAnsi="Verdana" w:cs="Verdana"/>
                <w:sz w:val="20"/>
              </w:rPr>
            </w:pPr>
            <w:r w:rsidRPr="00F13033">
              <w:t xml:space="preserve">$9,100 </w:t>
            </w:r>
          </w:p>
        </w:tc>
        <w:tc>
          <w:tcPr>
            <w:tcW w:w="1041" w:type="dxa"/>
            <w:shd w:val="clear" w:color="auto" w:fill="auto"/>
          </w:tcPr>
          <w:p w14:paraId="1B9995F5" w14:textId="77777777" w:rsidR="00F1160F" w:rsidRPr="00F13033" w:rsidRDefault="00F1160F">
            <w:pPr>
              <w:pStyle w:val="PasTable1"/>
              <w:jc w:val="right"/>
              <w:rPr>
                <w:rFonts w:ascii="Verdana" w:eastAsia="Verdana" w:hAnsi="Verdana" w:cs="Verdana"/>
                <w:sz w:val="20"/>
              </w:rPr>
            </w:pPr>
            <w:r w:rsidRPr="00F13033">
              <w:t xml:space="preserve">$9,100 </w:t>
            </w:r>
          </w:p>
        </w:tc>
        <w:tc>
          <w:tcPr>
            <w:tcW w:w="1041" w:type="dxa"/>
            <w:shd w:val="clear" w:color="auto" w:fill="auto"/>
          </w:tcPr>
          <w:p w14:paraId="6E1AA208" w14:textId="77777777" w:rsidR="00F1160F" w:rsidRPr="00F13033" w:rsidRDefault="00F1160F">
            <w:pPr>
              <w:pStyle w:val="PasTable1"/>
              <w:jc w:val="right"/>
              <w:rPr>
                <w:rFonts w:ascii="Verdana" w:eastAsia="Verdana" w:hAnsi="Verdana" w:cs="Verdana"/>
                <w:sz w:val="20"/>
              </w:rPr>
            </w:pPr>
            <w:r w:rsidRPr="00F13033">
              <w:t xml:space="preserve">$9,100 </w:t>
            </w:r>
          </w:p>
        </w:tc>
        <w:tc>
          <w:tcPr>
            <w:tcW w:w="1041" w:type="dxa"/>
            <w:shd w:val="clear" w:color="auto" w:fill="auto"/>
          </w:tcPr>
          <w:p w14:paraId="0EC6F86F" w14:textId="77777777" w:rsidR="00F1160F" w:rsidRPr="00F13033" w:rsidRDefault="00F1160F">
            <w:pPr>
              <w:pStyle w:val="PasTable1"/>
              <w:jc w:val="right"/>
              <w:rPr>
                <w:rFonts w:ascii="Verdana" w:eastAsia="Verdana" w:hAnsi="Verdana" w:cs="Verdana"/>
                <w:sz w:val="20"/>
              </w:rPr>
            </w:pPr>
            <w:r w:rsidRPr="00F13033">
              <w:t xml:space="preserve">$9,100 </w:t>
            </w:r>
          </w:p>
        </w:tc>
        <w:tc>
          <w:tcPr>
            <w:tcW w:w="1041" w:type="dxa"/>
            <w:shd w:val="clear" w:color="auto" w:fill="auto"/>
          </w:tcPr>
          <w:p w14:paraId="0235609E" w14:textId="77777777" w:rsidR="00F1160F" w:rsidRPr="00F13033" w:rsidRDefault="00F1160F">
            <w:pPr>
              <w:pStyle w:val="PasTable1"/>
              <w:jc w:val="right"/>
              <w:rPr>
                <w:rFonts w:ascii="Verdana" w:eastAsia="Verdana" w:hAnsi="Verdana" w:cs="Verdana"/>
                <w:sz w:val="20"/>
              </w:rPr>
            </w:pPr>
            <w:r w:rsidRPr="00F13033">
              <w:t xml:space="preserve">$9,100 </w:t>
            </w:r>
          </w:p>
        </w:tc>
        <w:tc>
          <w:tcPr>
            <w:tcW w:w="1041" w:type="dxa"/>
            <w:shd w:val="clear" w:color="auto" w:fill="auto"/>
          </w:tcPr>
          <w:p w14:paraId="54C839E8" w14:textId="77777777" w:rsidR="00F1160F" w:rsidRPr="00F13033" w:rsidRDefault="00F1160F">
            <w:pPr>
              <w:pStyle w:val="PasTable1"/>
              <w:jc w:val="right"/>
              <w:rPr>
                <w:rFonts w:ascii="Verdana" w:eastAsia="Verdana" w:hAnsi="Verdana" w:cs="Verdana"/>
                <w:sz w:val="20"/>
              </w:rPr>
            </w:pPr>
            <w:r w:rsidRPr="00F13033">
              <w:t xml:space="preserve">$9,100 </w:t>
            </w:r>
          </w:p>
        </w:tc>
        <w:tc>
          <w:tcPr>
            <w:tcW w:w="1041" w:type="dxa"/>
            <w:shd w:val="clear" w:color="auto" w:fill="auto"/>
          </w:tcPr>
          <w:p w14:paraId="20624F14" w14:textId="77777777" w:rsidR="00F1160F" w:rsidRPr="00F13033" w:rsidRDefault="00F1160F">
            <w:pPr>
              <w:pStyle w:val="PasTable1"/>
              <w:jc w:val="right"/>
              <w:rPr>
                <w:rFonts w:ascii="Verdana" w:eastAsia="Verdana" w:hAnsi="Verdana" w:cs="Verdana"/>
                <w:sz w:val="20"/>
              </w:rPr>
            </w:pPr>
            <w:r w:rsidRPr="00F13033">
              <w:t xml:space="preserve">$9,100 </w:t>
            </w:r>
          </w:p>
        </w:tc>
        <w:tc>
          <w:tcPr>
            <w:tcW w:w="1041" w:type="dxa"/>
            <w:shd w:val="clear" w:color="auto" w:fill="auto"/>
          </w:tcPr>
          <w:p w14:paraId="76807BEB" w14:textId="77777777" w:rsidR="00F1160F" w:rsidRPr="00F13033" w:rsidRDefault="00F1160F">
            <w:pPr>
              <w:pStyle w:val="PasTable1"/>
              <w:jc w:val="right"/>
              <w:rPr>
                <w:rFonts w:ascii="Verdana" w:eastAsia="Verdana" w:hAnsi="Verdana" w:cs="Verdana"/>
                <w:sz w:val="20"/>
              </w:rPr>
            </w:pPr>
            <w:r w:rsidRPr="00F13033">
              <w:t xml:space="preserve">$9,100 </w:t>
            </w:r>
          </w:p>
        </w:tc>
        <w:tc>
          <w:tcPr>
            <w:tcW w:w="1041" w:type="dxa"/>
            <w:shd w:val="clear" w:color="auto" w:fill="auto"/>
          </w:tcPr>
          <w:p w14:paraId="3A1ED56A" w14:textId="77777777" w:rsidR="00F1160F" w:rsidRPr="00F13033" w:rsidRDefault="00F1160F">
            <w:pPr>
              <w:pStyle w:val="PasTable1"/>
              <w:jc w:val="right"/>
              <w:rPr>
                <w:rFonts w:ascii="Verdana" w:eastAsia="Verdana" w:hAnsi="Verdana" w:cs="Verdana"/>
                <w:sz w:val="20"/>
              </w:rPr>
            </w:pPr>
            <w:r w:rsidRPr="00F13033">
              <w:t xml:space="preserve">$9,100 </w:t>
            </w:r>
          </w:p>
        </w:tc>
        <w:tc>
          <w:tcPr>
            <w:tcW w:w="1041" w:type="dxa"/>
            <w:shd w:val="clear" w:color="auto" w:fill="auto"/>
          </w:tcPr>
          <w:p w14:paraId="4BEE24D7" w14:textId="77777777" w:rsidR="00F1160F" w:rsidRPr="00F13033" w:rsidRDefault="00F1160F">
            <w:pPr>
              <w:pStyle w:val="PasTable1"/>
              <w:jc w:val="right"/>
              <w:rPr>
                <w:rFonts w:ascii="Verdana" w:eastAsia="Verdana" w:hAnsi="Verdana" w:cs="Verdana"/>
                <w:sz w:val="20"/>
              </w:rPr>
            </w:pPr>
            <w:r w:rsidRPr="00F13033">
              <w:t xml:space="preserve">$9,100 </w:t>
            </w:r>
          </w:p>
        </w:tc>
        <w:tc>
          <w:tcPr>
            <w:tcW w:w="1041" w:type="dxa"/>
            <w:shd w:val="clear" w:color="auto" w:fill="auto"/>
          </w:tcPr>
          <w:p w14:paraId="0A082413" w14:textId="77777777" w:rsidR="00F1160F" w:rsidRPr="00F13033" w:rsidRDefault="00F1160F">
            <w:pPr>
              <w:pStyle w:val="PasTable1"/>
              <w:jc w:val="right"/>
              <w:rPr>
                <w:rFonts w:ascii="Verdana" w:eastAsia="Verdana" w:hAnsi="Verdana" w:cs="Verdana"/>
                <w:sz w:val="20"/>
              </w:rPr>
            </w:pPr>
            <w:r w:rsidRPr="00F13033">
              <w:t xml:space="preserve">$9,100 </w:t>
            </w:r>
          </w:p>
        </w:tc>
        <w:tc>
          <w:tcPr>
            <w:tcW w:w="1041" w:type="dxa"/>
            <w:shd w:val="clear" w:color="auto" w:fill="auto"/>
          </w:tcPr>
          <w:p w14:paraId="755CA9D1" w14:textId="77777777" w:rsidR="00F1160F" w:rsidRPr="00F13033" w:rsidRDefault="00F1160F">
            <w:pPr>
              <w:pStyle w:val="PasTable1"/>
              <w:jc w:val="right"/>
              <w:rPr>
                <w:rFonts w:ascii="Verdana" w:eastAsia="Verdana" w:hAnsi="Verdana" w:cs="Verdana"/>
                <w:sz w:val="20"/>
              </w:rPr>
            </w:pPr>
            <w:r w:rsidRPr="00F13033">
              <w:t xml:space="preserve">$9,100 </w:t>
            </w:r>
          </w:p>
        </w:tc>
      </w:tr>
      <w:tr w:rsidR="00F1160F" w:rsidRPr="00F13033" w14:paraId="26637171" w14:textId="77777777">
        <w:tc>
          <w:tcPr>
            <w:tcW w:w="2230" w:type="dxa"/>
            <w:tcBorders>
              <w:right w:val="single" w:sz="6" w:space="0" w:color="000000"/>
            </w:tcBorders>
            <w:shd w:val="clear" w:color="auto" w:fill="auto"/>
          </w:tcPr>
          <w:p w14:paraId="31FD3442" w14:textId="77777777" w:rsidR="00F1160F" w:rsidRPr="00F13033" w:rsidRDefault="00F1160F">
            <w:pPr>
              <w:pStyle w:val="PasTable1"/>
              <w:rPr>
                <w:rFonts w:ascii="Verdana" w:eastAsia="Verdana" w:hAnsi="Verdana" w:cs="Verdana"/>
                <w:sz w:val="20"/>
              </w:rPr>
            </w:pPr>
            <w:r w:rsidRPr="00F13033">
              <w:t>Sales and Marketing and Other Expenses</w:t>
            </w:r>
          </w:p>
        </w:tc>
        <w:tc>
          <w:tcPr>
            <w:tcW w:w="1041" w:type="dxa"/>
            <w:tcBorders>
              <w:left w:val="single" w:sz="6" w:space="0" w:color="000000"/>
            </w:tcBorders>
            <w:shd w:val="clear" w:color="auto" w:fill="auto"/>
          </w:tcPr>
          <w:p w14:paraId="59CA9F1E"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4D472541"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3D6D02E8"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1A156563"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41DF380B"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2B75D6DD"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62C0A018"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12CAA152"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029B9026"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24F5AE9D"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00388858"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13D35124" w14:textId="77777777" w:rsidR="00F1160F" w:rsidRPr="00F13033" w:rsidRDefault="00F1160F">
            <w:pPr>
              <w:pStyle w:val="PasTable1"/>
              <w:jc w:val="right"/>
              <w:rPr>
                <w:rFonts w:ascii="Verdana" w:eastAsia="Verdana" w:hAnsi="Verdana" w:cs="Verdana"/>
                <w:sz w:val="20"/>
              </w:rPr>
            </w:pPr>
            <w:r w:rsidRPr="00F13033">
              <w:t xml:space="preserve">$2,000 </w:t>
            </w:r>
          </w:p>
        </w:tc>
        <w:tc>
          <w:tcPr>
            <w:tcW w:w="1041" w:type="dxa"/>
            <w:shd w:val="clear" w:color="auto" w:fill="auto"/>
          </w:tcPr>
          <w:p w14:paraId="2CDC9C43" w14:textId="77777777" w:rsidR="00F1160F" w:rsidRPr="00F13033" w:rsidRDefault="00F1160F">
            <w:pPr>
              <w:pStyle w:val="PasTable1"/>
              <w:jc w:val="right"/>
              <w:rPr>
                <w:rFonts w:ascii="Verdana" w:eastAsia="Verdana" w:hAnsi="Verdana" w:cs="Verdana"/>
                <w:sz w:val="20"/>
              </w:rPr>
            </w:pPr>
            <w:r w:rsidRPr="00F13033">
              <w:t xml:space="preserve">$2,000 </w:t>
            </w:r>
          </w:p>
        </w:tc>
      </w:tr>
      <w:tr w:rsidR="00F1160F" w:rsidRPr="00F13033" w14:paraId="4427E7CB" w14:textId="77777777">
        <w:tc>
          <w:tcPr>
            <w:tcW w:w="2230" w:type="dxa"/>
            <w:tcBorders>
              <w:right w:val="single" w:sz="6" w:space="0" w:color="000000"/>
            </w:tcBorders>
            <w:shd w:val="clear" w:color="auto" w:fill="auto"/>
          </w:tcPr>
          <w:p w14:paraId="5003C375" w14:textId="77777777" w:rsidR="00F1160F" w:rsidRPr="00F13033" w:rsidRDefault="00F1160F">
            <w:pPr>
              <w:pStyle w:val="PasTable1"/>
              <w:rPr>
                <w:rFonts w:ascii="Verdana" w:eastAsia="Verdana" w:hAnsi="Verdana" w:cs="Verdana"/>
                <w:sz w:val="20"/>
              </w:rPr>
            </w:pPr>
            <w:r w:rsidRPr="00F13033">
              <w:t>Depreciation</w:t>
            </w:r>
          </w:p>
        </w:tc>
        <w:tc>
          <w:tcPr>
            <w:tcW w:w="1041" w:type="dxa"/>
            <w:tcBorders>
              <w:left w:val="single" w:sz="6" w:space="0" w:color="000000"/>
            </w:tcBorders>
            <w:shd w:val="clear" w:color="auto" w:fill="auto"/>
          </w:tcPr>
          <w:p w14:paraId="3B6E3D51"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0F330FCA"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34F1772C"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2E75B511"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74B01E18"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237F8584"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6E31EA19"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0BEEB66C"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5FD91218"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2597F9CA"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52567068"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59231E32"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334A4AE4" w14:textId="77777777" w:rsidR="00F1160F" w:rsidRPr="00F13033" w:rsidRDefault="00F1160F">
            <w:pPr>
              <w:pStyle w:val="PasTable1"/>
              <w:jc w:val="right"/>
              <w:rPr>
                <w:rFonts w:ascii="Verdana" w:eastAsia="Verdana" w:hAnsi="Verdana" w:cs="Verdana"/>
                <w:sz w:val="20"/>
              </w:rPr>
            </w:pPr>
            <w:r w:rsidRPr="00F13033">
              <w:t xml:space="preserve">$200 </w:t>
            </w:r>
          </w:p>
        </w:tc>
      </w:tr>
      <w:tr w:rsidR="00F1160F" w:rsidRPr="00F13033" w14:paraId="077D8CC9" w14:textId="77777777">
        <w:tc>
          <w:tcPr>
            <w:tcW w:w="2230" w:type="dxa"/>
            <w:tcBorders>
              <w:right w:val="single" w:sz="6" w:space="0" w:color="000000"/>
            </w:tcBorders>
            <w:shd w:val="clear" w:color="auto" w:fill="auto"/>
          </w:tcPr>
          <w:p w14:paraId="49F41DDA" w14:textId="77777777" w:rsidR="00F1160F" w:rsidRPr="00F13033" w:rsidRDefault="00F1160F">
            <w:pPr>
              <w:pStyle w:val="PasTable1"/>
              <w:rPr>
                <w:rFonts w:ascii="Verdana" w:eastAsia="Verdana" w:hAnsi="Verdana" w:cs="Verdana"/>
                <w:sz w:val="20"/>
              </w:rPr>
            </w:pPr>
            <w:r w:rsidRPr="00F13033">
              <w:t>Utilities</w:t>
            </w:r>
          </w:p>
        </w:tc>
        <w:tc>
          <w:tcPr>
            <w:tcW w:w="1041" w:type="dxa"/>
            <w:tcBorders>
              <w:left w:val="single" w:sz="6" w:space="0" w:color="000000"/>
            </w:tcBorders>
            <w:shd w:val="clear" w:color="auto" w:fill="auto"/>
          </w:tcPr>
          <w:p w14:paraId="352A1C7F"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2B9407FC" w14:textId="77777777" w:rsidR="00F1160F" w:rsidRPr="00F13033" w:rsidRDefault="00F1160F">
            <w:pPr>
              <w:pStyle w:val="PasTable1"/>
              <w:jc w:val="right"/>
              <w:rPr>
                <w:rFonts w:ascii="Verdana" w:eastAsia="Verdana" w:hAnsi="Verdana" w:cs="Verdana"/>
                <w:sz w:val="20"/>
              </w:rPr>
            </w:pPr>
            <w:r w:rsidRPr="00F13033">
              <w:t xml:space="preserve">$300 </w:t>
            </w:r>
          </w:p>
        </w:tc>
        <w:tc>
          <w:tcPr>
            <w:tcW w:w="1041" w:type="dxa"/>
            <w:shd w:val="clear" w:color="auto" w:fill="auto"/>
          </w:tcPr>
          <w:p w14:paraId="69030BD6" w14:textId="77777777" w:rsidR="00F1160F" w:rsidRPr="00F13033" w:rsidRDefault="00F1160F">
            <w:pPr>
              <w:pStyle w:val="PasTable1"/>
              <w:jc w:val="right"/>
              <w:rPr>
                <w:rFonts w:ascii="Verdana" w:eastAsia="Verdana" w:hAnsi="Verdana" w:cs="Verdana"/>
                <w:sz w:val="20"/>
              </w:rPr>
            </w:pPr>
            <w:r w:rsidRPr="00F13033">
              <w:t xml:space="preserve">$300 </w:t>
            </w:r>
          </w:p>
        </w:tc>
        <w:tc>
          <w:tcPr>
            <w:tcW w:w="1041" w:type="dxa"/>
            <w:shd w:val="clear" w:color="auto" w:fill="auto"/>
          </w:tcPr>
          <w:p w14:paraId="34EA00E9" w14:textId="77777777" w:rsidR="00F1160F" w:rsidRPr="00F13033" w:rsidRDefault="00F1160F">
            <w:pPr>
              <w:pStyle w:val="PasTable1"/>
              <w:jc w:val="right"/>
              <w:rPr>
                <w:rFonts w:ascii="Verdana" w:eastAsia="Verdana" w:hAnsi="Verdana" w:cs="Verdana"/>
                <w:sz w:val="20"/>
              </w:rPr>
            </w:pPr>
            <w:r w:rsidRPr="00F13033">
              <w:t xml:space="preserve">$300 </w:t>
            </w:r>
          </w:p>
        </w:tc>
        <w:tc>
          <w:tcPr>
            <w:tcW w:w="1041" w:type="dxa"/>
            <w:shd w:val="clear" w:color="auto" w:fill="auto"/>
          </w:tcPr>
          <w:p w14:paraId="1031C144" w14:textId="77777777" w:rsidR="00F1160F" w:rsidRPr="00F13033" w:rsidRDefault="00F1160F">
            <w:pPr>
              <w:pStyle w:val="PasTable1"/>
              <w:jc w:val="right"/>
              <w:rPr>
                <w:rFonts w:ascii="Verdana" w:eastAsia="Verdana" w:hAnsi="Verdana" w:cs="Verdana"/>
                <w:sz w:val="20"/>
              </w:rPr>
            </w:pPr>
            <w:r w:rsidRPr="00F13033">
              <w:t xml:space="preserve">$300 </w:t>
            </w:r>
          </w:p>
        </w:tc>
        <w:tc>
          <w:tcPr>
            <w:tcW w:w="1041" w:type="dxa"/>
            <w:shd w:val="clear" w:color="auto" w:fill="auto"/>
          </w:tcPr>
          <w:p w14:paraId="5FD00047" w14:textId="77777777" w:rsidR="00F1160F" w:rsidRPr="00F13033" w:rsidRDefault="00F1160F">
            <w:pPr>
              <w:pStyle w:val="PasTable1"/>
              <w:jc w:val="right"/>
              <w:rPr>
                <w:rFonts w:ascii="Verdana" w:eastAsia="Verdana" w:hAnsi="Verdana" w:cs="Verdana"/>
                <w:sz w:val="20"/>
              </w:rPr>
            </w:pPr>
            <w:r w:rsidRPr="00F13033">
              <w:t xml:space="preserve">$300 </w:t>
            </w:r>
          </w:p>
        </w:tc>
        <w:tc>
          <w:tcPr>
            <w:tcW w:w="1041" w:type="dxa"/>
            <w:shd w:val="clear" w:color="auto" w:fill="auto"/>
          </w:tcPr>
          <w:p w14:paraId="49A794EF" w14:textId="77777777" w:rsidR="00F1160F" w:rsidRPr="00F13033" w:rsidRDefault="00F1160F">
            <w:pPr>
              <w:pStyle w:val="PasTable1"/>
              <w:jc w:val="right"/>
              <w:rPr>
                <w:rFonts w:ascii="Verdana" w:eastAsia="Verdana" w:hAnsi="Verdana" w:cs="Verdana"/>
                <w:sz w:val="20"/>
              </w:rPr>
            </w:pPr>
            <w:r w:rsidRPr="00F13033">
              <w:t xml:space="preserve">$300 </w:t>
            </w:r>
          </w:p>
        </w:tc>
        <w:tc>
          <w:tcPr>
            <w:tcW w:w="1041" w:type="dxa"/>
            <w:shd w:val="clear" w:color="auto" w:fill="auto"/>
          </w:tcPr>
          <w:p w14:paraId="3D09794E" w14:textId="77777777" w:rsidR="00F1160F" w:rsidRPr="00F13033" w:rsidRDefault="00F1160F">
            <w:pPr>
              <w:pStyle w:val="PasTable1"/>
              <w:jc w:val="right"/>
              <w:rPr>
                <w:rFonts w:ascii="Verdana" w:eastAsia="Verdana" w:hAnsi="Verdana" w:cs="Verdana"/>
                <w:sz w:val="20"/>
              </w:rPr>
            </w:pPr>
            <w:r w:rsidRPr="00F13033">
              <w:t xml:space="preserve">$300 </w:t>
            </w:r>
          </w:p>
        </w:tc>
        <w:tc>
          <w:tcPr>
            <w:tcW w:w="1041" w:type="dxa"/>
            <w:shd w:val="clear" w:color="auto" w:fill="auto"/>
          </w:tcPr>
          <w:p w14:paraId="2F7F6F11" w14:textId="77777777" w:rsidR="00F1160F" w:rsidRPr="00F13033" w:rsidRDefault="00F1160F">
            <w:pPr>
              <w:pStyle w:val="PasTable1"/>
              <w:jc w:val="right"/>
              <w:rPr>
                <w:rFonts w:ascii="Verdana" w:eastAsia="Verdana" w:hAnsi="Verdana" w:cs="Verdana"/>
                <w:sz w:val="20"/>
              </w:rPr>
            </w:pPr>
            <w:r w:rsidRPr="00F13033">
              <w:t xml:space="preserve">$300 </w:t>
            </w:r>
          </w:p>
        </w:tc>
        <w:tc>
          <w:tcPr>
            <w:tcW w:w="1041" w:type="dxa"/>
            <w:shd w:val="clear" w:color="auto" w:fill="auto"/>
          </w:tcPr>
          <w:p w14:paraId="46D4AED3" w14:textId="77777777" w:rsidR="00F1160F" w:rsidRPr="00F13033" w:rsidRDefault="00F1160F">
            <w:pPr>
              <w:pStyle w:val="PasTable1"/>
              <w:jc w:val="right"/>
              <w:rPr>
                <w:rFonts w:ascii="Verdana" w:eastAsia="Verdana" w:hAnsi="Verdana" w:cs="Verdana"/>
                <w:sz w:val="20"/>
              </w:rPr>
            </w:pPr>
            <w:r w:rsidRPr="00F13033">
              <w:t xml:space="preserve">$300 </w:t>
            </w:r>
          </w:p>
        </w:tc>
        <w:tc>
          <w:tcPr>
            <w:tcW w:w="1041" w:type="dxa"/>
            <w:shd w:val="clear" w:color="auto" w:fill="auto"/>
          </w:tcPr>
          <w:p w14:paraId="6843B1B6" w14:textId="77777777" w:rsidR="00F1160F" w:rsidRPr="00F13033" w:rsidRDefault="00F1160F">
            <w:pPr>
              <w:pStyle w:val="PasTable1"/>
              <w:jc w:val="right"/>
              <w:rPr>
                <w:rFonts w:ascii="Verdana" w:eastAsia="Verdana" w:hAnsi="Verdana" w:cs="Verdana"/>
                <w:sz w:val="20"/>
              </w:rPr>
            </w:pPr>
            <w:r w:rsidRPr="00F13033">
              <w:t xml:space="preserve">$300 </w:t>
            </w:r>
          </w:p>
        </w:tc>
        <w:tc>
          <w:tcPr>
            <w:tcW w:w="1041" w:type="dxa"/>
            <w:shd w:val="clear" w:color="auto" w:fill="auto"/>
          </w:tcPr>
          <w:p w14:paraId="080583E3" w14:textId="77777777" w:rsidR="00F1160F" w:rsidRPr="00F13033" w:rsidRDefault="00F1160F">
            <w:pPr>
              <w:pStyle w:val="PasTable1"/>
              <w:jc w:val="right"/>
              <w:rPr>
                <w:rFonts w:ascii="Verdana" w:eastAsia="Verdana" w:hAnsi="Verdana" w:cs="Verdana"/>
                <w:sz w:val="20"/>
              </w:rPr>
            </w:pPr>
            <w:r w:rsidRPr="00F13033">
              <w:t xml:space="preserve">$300 </w:t>
            </w:r>
          </w:p>
        </w:tc>
        <w:tc>
          <w:tcPr>
            <w:tcW w:w="1041" w:type="dxa"/>
            <w:shd w:val="clear" w:color="auto" w:fill="auto"/>
          </w:tcPr>
          <w:p w14:paraId="56A15D1A"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7414A21F" w14:textId="77777777">
        <w:tc>
          <w:tcPr>
            <w:tcW w:w="2230" w:type="dxa"/>
            <w:tcBorders>
              <w:right w:val="single" w:sz="6" w:space="0" w:color="000000"/>
            </w:tcBorders>
            <w:shd w:val="clear" w:color="auto" w:fill="auto"/>
          </w:tcPr>
          <w:p w14:paraId="768EA26E" w14:textId="77777777" w:rsidR="00F1160F" w:rsidRPr="00F13033" w:rsidRDefault="00F1160F">
            <w:pPr>
              <w:pStyle w:val="PasTable1"/>
              <w:rPr>
                <w:rFonts w:ascii="Verdana" w:eastAsia="Verdana" w:hAnsi="Verdana" w:cs="Verdana"/>
                <w:sz w:val="20"/>
              </w:rPr>
            </w:pPr>
            <w:r w:rsidRPr="00F13033">
              <w:t>Insurance</w:t>
            </w:r>
          </w:p>
        </w:tc>
        <w:tc>
          <w:tcPr>
            <w:tcW w:w="1041" w:type="dxa"/>
            <w:tcBorders>
              <w:left w:val="single" w:sz="6" w:space="0" w:color="000000"/>
            </w:tcBorders>
            <w:shd w:val="clear" w:color="auto" w:fill="auto"/>
          </w:tcPr>
          <w:p w14:paraId="58FA44A1"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1427B945"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52FB4B4E"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0D84D4DE"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3BE700D8"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28184127"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4588311C"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14D0E501"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2CEE0512"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424555BC"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78F6F119"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348C4A30" w14:textId="77777777" w:rsidR="00F1160F" w:rsidRPr="00F13033" w:rsidRDefault="00F1160F">
            <w:pPr>
              <w:pStyle w:val="PasTable1"/>
              <w:jc w:val="right"/>
              <w:rPr>
                <w:rFonts w:ascii="Verdana" w:eastAsia="Verdana" w:hAnsi="Verdana" w:cs="Verdana"/>
                <w:sz w:val="20"/>
              </w:rPr>
            </w:pPr>
            <w:r w:rsidRPr="00F13033">
              <w:t xml:space="preserve">$200 </w:t>
            </w:r>
          </w:p>
        </w:tc>
        <w:tc>
          <w:tcPr>
            <w:tcW w:w="1041" w:type="dxa"/>
            <w:shd w:val="clear" w:color="auto" w:fill="auto"/>
          </w:tcPr>
          <w:p w14:paraId="0506E1E4" w14:textId="77777777" w:rsidR="00F1160F" w:rsidRPr="00F13033" w:rsidRDefault="00F1160F">
            <w:pPr>
              <w:pStyle w:val="PasTable1"/>
              <w:jc w:val="right"/>
              <w:rPr>
                <w:rFonts w:ascii="Verdana" w:eastAsia="Verdana" w:hAnsi="Verdana" w:cs="Verdana"/>
                <w:sz w:val="20"/>
              </w:rPr>
            </w:pPr>
            <w:r w:rsidRPr="00F13033">
              <w:t xml:space="preserve">$200 </w:t>
            </w:r>
          </w:p>
        </w:tc>
      </w:tr>
      <w:tr w:rsidR="00F1160F" w:rsidRPr="00F13033" w14:paraId="481C54AA" w14:textId="77777777">
        <w:tc>
          <w:tcPr>
            <w:tcW w:w="2230" w:type="dxa"/>
            <w:tcBorders>
              <w:right w:val="single" w:sz="6" w:space="0" w:color="000000"/>
            </w:tcBorders>
            <w:shd w:val="clear" w:color="auto" w:fill="auto"/>
          </w:tcPr>
          <w:p w14:paraId="569C653D" w14:textId="77777777" w:rsidR="00F1160F" w:rsidRPr="00F13033" w:rsidRDefault="00F1160F">
            <w:pPr>
              <w:pStyle w:val="PasTable1"/>
              <w:rPr>
                <w:rFonts w:ascii="Verdana" w:eastAsia="Verdana" w:hAnsi="Verdana" w:cs="Verdana"/>
                <w:sz w:val="20"/>
              </w:rPr>
            </w:pPr>
            <w:r w:rsidRPr="00F13033">
              <w:t>Payroll Taxes</w:t>
            </w:r>
          </w:p>
        </w:tc>
        <w:tc>
          <w:tcPr>
            <w:tcW w:w="1041" w:type="dxa"/>
            <w:tcBorders>
              <w:left w:val="single" w:sz="6" w:space="0" w:color="000000"/>
            </w:tcBorders>
            <w:shd w:val="clear" w:color="auto" w:fill="auto"/>
          </w:tcPr>
          <w:p w14:paraId="48E4B73E" w14:textId="77777777" w:rsidR="00F1160F" w:rsidRPr="00F13033" w:rsidRDefault="00F1160F">
            <w:pPr>
              <w:pStyle w:val="PasTable1"/>
              <w:jc w:val="right"/>
              <w:rPr>
                <w:rFonts w:ascii="Verdana" w:eastAsia="Verdana" w:hAnsi="Verdana" w:cs="Verdana"/>
                <w:sz w:val="20"/>
              </w:rPr>
            </w:pPr>
            <w:r w:rsidRPr="00F13033">
              <w:t xml:space="preserve">15% </w:t>
            </w:r>
          </w:p>
        </w:tc>
        <w:tc>
          <w:tcPr>
            <w:tcW w:w="1041" w:type="dxa"/>
            <w:shd w:val="clear" w:color="auto" w:fill="auto"/>
          </w:tcPr>
          <w:p w14:paraId="09569673" w14:textId="77777777" w:rsidR="00F1160F" w:rsidRPr="00F13033" w:rsidRDefault="00F1160F">
            <w:pPr>
              <w:pStyle w:val="PasTable1"/>
              <w:jc w:val="right"/>
              <w:rPr>
                <w:rFonts w:ascii="Verdana" w:eastAsia="Verdana" w:hAnsi="Verdana" w:cs="Verdana"/>
                <w:sz w:val="20"/>
              </w:rPr>
            </w:pPr>
            <w:r w:rsidRPr="00F13033">
              <w:t xml:space="preserve">$1,365 </w:t>
            </w:r>
          </w:p>
        </w:tc>
        <w:tc>
          <w:tcPr>
            <w:tcW w:w="1041" w:type="dxa"/>
            <w:shd w:val="clear" w:color="auto" w:fill="auto"/>
          </w:tcPr>
          <w:p w14:paraId="59D673D8" w14:textId="77777777" w:rsidR="00F1160F" w:rsidRPr="00F13033" w:rsidRDefault="00F1160F">
            <w:pPr>
              <w:pStyle w:val="PasTable1"/>
              <w:jc w:val="right"/>
              <w:rPr>
                <w:rFonts w:ascii="Verdana" w:eastAsia="Verdana" w:hAnsi="Verdana" w:cs="Verdana"/>
                <w:sz w:val="20"/>
              </w:rPr>
            </w:pPr>
            <w:r w:rsidRPr="00F13033">
              <w:t xml:space="preserve">$1,365 </w:t>
            </w:r>
          </w:p>
        </w:tc>
        <w:tc>
          <w:tcPr>
            <w:tcW w:w="1041" w:type="dxa"/>
            <w:shd w:val="clear" w:color="auto" w:fill="auto"/>
          </w:tcPr>
          <w:p w14:paraId="13271CE8" w14:textId="77777777" w:rsidR="00F1160F" w:rsidRPr="00F13033" w:rsidRDefault="00F1160F">
            <w:pPr>
              <w:pStyle w:val="PasTable1"/>
              <w:jc w:val="right"/>
              <w:rPr>
                <w:rFonts w:ascii="Verdana" w:eastAsia="Verdana" w:hAnsi="Verdana" w:cs="Verdana"/>
                <w:sz w:val="20"/>
              </w:rPr>
            </w:pPr>
            <w:r w:rsidRPr="00F13033">
              <w:t xml:space="preserve">$1,365 </w:t>
            </w:r>
          </w:p>
        </w:tc>
        <w:tc>
          <w:tcPr>
            <w:tcW w:w="1041" w:type="dxa"/>
            <w:shd w:val="clear" w:color="auto" w:fill="auto"/>
          </w:tcPr>
          <w:p w14:paraId="5E8CB849" w14:textId="77777777" w:rsidR="00F1160F" w:rsidRPr="00F13033" w:rsidRDefault="00F1160F">
            <w:pPr>
              <w:pStyle w:val="PasTable1"/>
              <w:jc w:val="right"/>
              <w:rPr>
                <w:rFonts w:ascii="Verdana" w:eastAsia="Verdana" w:hAnsi="Verdana" w:cs="Verdana"/>
                <w:sz w:val="20"/>
              </w:rPr>
            </w:pPr>
            <w:r w:rsidRPr="00F13033">
              <w:t xml:space="preserve">$1,365 </w:t>
            </w:r>
          </w:p>
        </w:tc>
        <w:tc>
          <w:tcPr>
            <w:tcW w:w="1041" w:type="dxa"/>
            <w:shd w:val="clear" w:color="auto" w:fill="auto"/>
          </w:tcPr>
          <w:p w14:paraId="5786B7B6" w14:textId="77777777" w:rsidR="00F1160F" w:rsidRPr="00F13033" w:rsidRDefault="00F1160F">
            <w:pPr>
              <w:pStyle w:val="PasTable1"/>
              <w:jc w:val="right"/>
              <w:rPr>
                <w:rFonts w:ascii="Verdana" w:eastAsia="Verdana" w:hAnsi="Verdana" w:cs="Verdana"/>
                <w:sz w:val="20"/>
              </w:rPr>
            </w:pPr>
            <w:r w:rsidRPr="00F13033">
              <w:t xml:space="preserve">$1,365 </w:t>
            </w:r>
          </w:p>
        </w:tc>
        <w:tc>
          <w:tcPr>
            <w:tcW w:w="1041" w:type="dxa"/>
            <w:shd w:val="clear" w:color="auto" w:fill="auto"/>
          </w:tcPr>
          <w:p w14:paraId="6642B03C" w14:textId="77777777" w:rsidR="00F1160F" w:rsidRPr="00F13033" w:rsidRDefault="00F1160F">
            <w:pPr>
              <w:pStyle w:val="PasTable1"/>
              <w:jc w:val="right"/>
              <w:rPr>
                <w:rFonts w:ascii="Verdana" w:eastAsia="Verdana" w:hAnsi="Verdana" w:cs="Verdana"/>
                <w:sz w:val="20"/>
              </w:rPr>
            </w:pPr>
            <w:r w:rsidRPr="00F13033">
              <w:t xml:space="preserve">$1,365 </w:t>
            </w:r>
          </w:p>
        </w:tc>
        <w:tc>
          <w:tcPr>
            <w:tcW w:w="1041" w:type="dxa"/>
            <w:shd w:val="clear" w:color="auto" w:fill="auto"/>
          </w:tcPr>
          <w:p w14:paraId="276FD5F3" w14:textId="77777777" w:rsidR="00F1160F" w:rsidRPr="00F13033" w:rsidRDefault="00F1160F">
            <w:pPr>
              <w:pStyle w:val="PasTable1"/>
              <w:jc w:val="right"/>
              <w:rPr>
                <w:rFonts w:ascii="Verdana" w:eastAsia="Verdana" w:hAnsi="Verdana" w:cs="Verdana"/>
                <w:sz w:val="20"/>
              </w:rPr>
            </w:pPr>
            <w:r w:rsidRPr="00F13033">
              <w:t xml:space="preserve">$1,365 </w:t>
            </w:r>
          </w:p>
        </w:tc>
        <w:tc>
          <w:tcPr>
            <w:tcW w:w="1041" w:type="dxa"/>
            <w:shd w:val="clear" w:color="auto" w:fill="auto"/>
          </w:tcPr>
          <w:p w14:paraId="086F9130" w14:textId="77777777" w:rsidR="00F1160F" w:rsidRPr="00F13033" w:rsidRDefault="00F1160F">
            <w:pPr>
              <w:pStyle w:val="PasTable1"/>
              <w:jc w:val="right"/>
              <w:rPr>
                <w:rFonts w:ascii="Verdana" w:eastAsia="Verdana" w:hAnsi="Verdana" w:cs="Verdana"/>
                <w:sz w:val="20"/>
              </w:rPr>
            </w:pPr>
            <w:r w:rsidRPr="00F13033">
              <w:t xml:space="preserve">$1,365 </w:t>
            </w:r>
          </w:p>
        </w:tc>
        <w:tc>
          <w:tcPr>
            <w:tcW w:w="1041" w:type="dxa"/>
            <w:shd w:val="clear" w:color="auto" w:fill="auto"/>
          </w:tcPr>
          <w:p w14:paraId="3B21A3F9" w14:textId="77777777" w:rsidR="00F1160F" w:rsidRPr="00F13033" w:rsidRDefault="00F1160F">
            <w:pPr>
              <w:pStyle w:val="PasTable1"/>
              <w:jc w:val="right"/>
              <w:rPr>
                <w:rFonts w:ascii="Verdana" w:eastAsia="Verdana" w:hAnsi="Verdana" w:cs="Verdana"/>
                <w:sz w:val="20"/>
              </w:rPr>
            </w:pPr>
            <w:r w:rsidRPr="00F13033">
              <w:t xml:space="preserve">$1,365 </w:t>
            </w:r>
          </w:p>
        </w:tc>
        <w:tc>
          <w:tcPr>
            <w:tcW w:w="1041" w:type="dxa"/>
            <w:shd w:val="clear" w:color="auto" w:fill="auto"/>
          </w:tcPr>
          <w:p w14:paraId="149C5084" w14:textId="77777777" w:rsidR="00F1160F" w:rsidRPr="00F13033" w:rsidRDefault="00F1160F">
            <w:pPr>
              <w:pStyle w:val="PasTable1"/>
              <w:jc w:val="right"/>
              <w:rPr>
                <w:rFonts w:ascii="Verdana" w:eastAsia="Verdana" w:hAnsi="Verdana" w:cs="Verdana"/>
                <w:sz w:val="20"/>
              </w:rPr>
            </w:pPr>
            <w:r w:rsidRPr="00F13033">
              <w:t xml:space="preserve">$1,365 </w:t>
            </w:r>
          </w:p>
        </w:tc>
        <w:tc>
          <w:tcPr>
            <w:tcW w:w="1041" w:type="dxa"/>
            <w:shd w:val="clear" w:color="auto" w:fill="auto"/>
          </w:tcPr>
          <w:p w14:paraId="4BC98F40" w14:textId="77777777" w:rsidR="00F1160F" w:rsidRPr="00F13033" w:rsidRDefault="00F1160F">
            <w:pPr>
              <w:pStyle w:val="PasTable1"/>
              <w:jc w:val="right"/>
              <w:rPr>
                <w:rFonts w:ascii="Verdana" w:eastAsia="Verdana" w:hAnsi="Verdana" w:cs="Verdana"/>
                <w:sz w:val="20"/>
              </w:rPr>
            </w:pPr>
            <w:r w:rsidRPr="00F13033">
              <w:t xml:space="preserve">$1,365 </w:t>
            </w:r>
          </w:p>
        </w:tc>
        <w:tc>
          <w:tcPr>
            <w:tcW w:w="1041" w:type="dxa"/>
            <w:shd w:val="clear" w:color="auto" w:fill="auto"/>
          </w:tcPr>
          <w:p w14:paraId="0E89660A" w14:textId="77777777" w:rsidR="00F1160F" w:rsidRPr="00F13033" w:rsidRDefault="00F1160F">
            <w:pPr>
              <w:pStyle w:val="PasTable1"/>
              <w:jc w:val="right"/>
              <w:rPr>
                <w:rFonts w:ascii="Verdana" w:eastAsia="Verdana" w:hAnsi="Verdana" w:cs="Verdana"/>
                <w:sz w:val="20"/>
              </w:rPr>
            </w:pPr>
            <w:r w:rsidRPr="00F13033">
              <w:t xml:space="preserve">$1,365 </w:t>
            </w:r>
          </w:p>
        </w:tc>
      </w:tr>
      <w:tr w:rsidR="00F1160F" w:rsidRPr="00F13033" w14:paraId="5C1BD689" w14:textId="77777777">
        <w:tc>
          <w:tcPr>
            <w:tcW w:w="2230" w:type="dxa"/>
            <w:tcBorders>
              <w:right w:val="single" w:sz="6" w:space="0" w:color="000000"/>
            </w:tcBorders>
            <w:shd w:val="clear" w:color="auto" w:fill="auto"/>
          </w:tcPr>
          <w:p w14:paraId="01E8DF18" w14:textId="77777777" w:rsidR="00F1160F" w:rsidRPr="00F13033" w:rsidRDefault="00F1160F">
            <w:pPr>
              <w:pStyle w:val="PasTable1"/>
              <w:rPr>
                <w:rFonts w:ascii="Verdana" w:eastAsia="Verdana" w:hAnsi="Verdana" w:cs="Verdana"/>
                <w:sz w:val="20"/>
              </w:rPr>
            </w:pPr>
            <w:r w:rsidRPr="00F13033">
              <w:t>Other</w:t>
            </w:r>
          </w:p>
        </w:tc>
        <w:tc>
          <w:tcPr>
            <w:tcW w:w="1041" w:type="dxa"/>
            <w:tcBorders>
              <w:left w:val="single" w:sz="6" w:space="0" w:color="000000"/>
            </w:tcBorders>
            <w:shd w:val="clear" w:color="auto" w:fill="auto"/>
          </w:tcPr>
          <w:p w14:paraId="5DC34D52"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287A2613"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711364DE"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10117ACF"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09A108E1"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01DE63A1"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4BA0BA54"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7019141D"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0D258716"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73BC15DB"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119F5B9C"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298A3CA0" w14:textId="77777777" w:rsidR="00F1160F" w:rsidRPr="00F13033" w:rsidRDefault="00F1160F">
            <w:pPr>
              <w:pStyle w:val="PasTable1"/>
              <w:jc w:val="right"/>
              <w:rPr>
                <w:rFonts w:ascii="Verdana" w:eastAsia="Verdana" w:hAnsi="Verdana" w:cs="Verdana"/>
                <w:sz w:val="20"/>
              </w:rPr>
            </w:pPr>
            <w:r w:rsidRPr="00F13033">
              <w:t xml:space="preserve">$0 </w:t>
            </w:r>
          </w:p>
        </w:tc>
        <w:tc>
          <w:tcPr>
            <w:tcW w:w="1041" w:type="dxa"/>
            <w:shd w:val="clear" w:color="auto" w:fill="auto"/>
          </w:tcPr>
          <w:p w14:paraId="37448E82"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457B2917" w14:textId="77777777">
        <w:tc>
          <w:tcPr>
            <w:tcW w:w="2230" w:type="dxa"/>
            <w:tcBorders>
              <w:right w:val="single" w:sz="6" w:space="0" w:color="000000"/>
            </w:tcBorders>
            <w:shd w:val="clear" w:color="auto" w:fill="auto"/>
          </w:tcPr>
          <w:p w14:paraId="33022049" w14:textId="77777777" w:rsidR="00F1160F" w:rsidRPr="00F13033" w:rsidRDefault="00F1160F">
            <w:pPr>
              <w:pStyle w:val="PasTable1"/>
              <w:jc w:val="right"/>
              <w:rPr>
                <w:rFonts w:ascii="Verdana" w:eastAsia="Verdana" w:hAnsi="Verdana" w:cs="Verdana"/>
                <w:sz w:val="20"/>
              </w:rPr>
            </w:pPr>
          </w:p>
        </w:tc>
        <w:tc>
          <w:tcPr>
            <w:tcW w:w="1041" w:type="dxa"/>
            <w:tcBorders>
              <w:left w:val="single" w:sz="6" w:space="0" w:color="000000"/>
            </w:tcBorders>
            <w:shd w:val="clear" w:color="auto" w:fill="auto"/>
          </w:tcPr>
          <w:p w14:paraId="739D542D"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75B3435F"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792C8B9E"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3CF53332"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25B9D650"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655F8A09"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1D3F6658"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2446071A"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2D8B2EB6"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4F8BD3C8"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42488D6D"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74666C68"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1859BB82" w14:textId="77777777" w:rsidR="00F1160F" w:rsidRPr="00F13033" w:rsidRDefault="00F1160F">
            <w:pPr>
              <w:pStyle w:val="PasTable1"/>
              <w:jc w:val="right"/>
              <w:rPr>
                <w:rFonts w:ascii="Verdana" w:eastAsia="Verdana" w:hAnsi="Verdana" w:cs="Verdana"/>
                <w:sz w:val="20"/>
              </w:rPr>
            </w:pPr>
          </w:p>
        </w:tc>
      </w:tr>
      <w:tr w:rsidR="00F1160F" w:rsidRPr="00F13033" w14:paraId="59DCD284" w14:textId="77777777">
        <w:tc>
          <w:tcPr>
            <w:tcW w:w="2230" w:type="dxa"/>
            <w:tcBorders>
              <w:right w:val="single" w:sz="6" w:space="0" w:color="000000"/>
            </w:tcBorders>
            <w:shd w:val="clear" w:color="auto" w:fill="auto"/>
          </w:tcPr>
          <w:p w14:paraId="20E44068" w14:textId="77777777" w:rsidR="00F1160F" w:rsidRPr="00F13033" w:rsidRDefault="00F1160F">
            <w:pPr>
              <w:pStyle w:val="PasTable1"/>
              <w:rPr>
                <w:rFonts w:ascii="Verdana" w:eastAsia="Verdana" w:hAnsi="Verdana" w:cs="Verdana"/>
                <w:sz w:val="20"/>
              </w:rPr>
            </w:pPr>
            <w:r w:rsidRPr="00F13033">
              <w:t>Total Operating Expenses</w:t>
            </w:r>
          </w:p>
        </w:tc>
        <w:tc>
          <w:tcPr>
            <w:tcW w:w="1041" w:type="dxa"/>
            <w:tcBorders>
              <w:left w:val="single" w:sz="6" w:space="0" w:color="000000"/>
            </w:tcBorders>
            <w:shd w:val="clear" w:color="auto" w:fill="auto"/>
          </w:tcPr>
          <w:p w14:paraId="6F87A295"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41750EF0" w14:textId="77777777" w:rsidR="00F1160F" w:rsidRPr="00F13033" w:rsidRDefault="00F1160F">
            <w:pPr>
              <w:pStyle w:val="PasTable1"/>
              <w:jc w:val="right"/>
              <w:rPr>
                <w:rFonts w:ascii="Verdana" w:eastAsia="Verdana" w:hAnsi="Verdana" w:cs="Verdana"/>
                <w:sz w:val="20"/>
              </w:rPr>
            </w:pPr>
            <w:r w:rsidRPr="00F13033">
              <w:t xml:space="preserve">$13,165 </w:t>
            </w:r>
          </w:p>
        </w:tc>
        <w:tc>
          <w:tcPr>
            <w:tcW w:w="1041" w:type="dxa"/>
            <w:shd w:val="clear" w:color="auto" w:fill="auto"/>
          </w:tcPr>
          <w:p w14:paraId="42CADABD" w14:textId="77777777" w:rsidR="00F1160F" w:rsidRPr="00F13033" w:rsidRDefault="00F1160F">
            <w:pPr>
              <w:pStyle w:val="PasTable1"/>
              <w:jc w:val="right"/>
              <w:rPr>
                <w:rFonts w:ascii="Verdana" w:eastAsia="Verdana" w:hAnsi="Verdana" w:cs="Verdana"/>
                <w:sz w:val="20"/>
              </w:rPr>
            </w:pPr>
            <w:r w:rsidRPr="00F13033">
              <w:t xml:space="preserve">$13,165 </w:t>
            </w:r>
          </w:p>
        </w:tc>
        <w:tc>
          <w:tcPr>
            <w:tcW w:w="1041" w:type="dxa"/>
            <w:shd w:val="clear" w:color="auto" w:fill="auto"/>
          </w:tcPr>
          <w:p w14:paraId="7B365E6C" w14:textId="77777777" w:rsidR="00F1160F" w:rsidRPr="00F13033" w:rsidRDefault="00F1160F">
            <w:pPr>
              <w:pStyle w:val="PasTable1"/>
              <w:jc w:val="right"/>
              <w:rPr>
                <w:rFonts w:ascii="Verdana" w:eastAsia="Verdana" w:hAnsi="Verdana" w:cs="Verdana"/>
                <w:sz w:val="20"/>
              </w:rPr>
            </w:pPr>
            <w:r w:rsidRPr="00F13033">
              <w:t xml:space="preserve">$13,165 </w:t>
            </w:r>
          </w:p>
        </w:tc>
        <w:tc>
          <w:tcPr>
            <w:tcW w:w="1041" w:type="dxa"/>
            <w:shd w:val="clear" w:color="auto" w:fill="auto"/>
          </w:tcPr>
          <w:p w14:paraId="6FD1464C" w14:textId="77777777" w:rsidR="00F1160F" w:rsidRPr="00F13033" w:rsidRDefault="00F1160F">
            <w:pPr>
              <w:pStyle w:val="PasTable1"/>
              <w:jc w:val="right"/>
              <w:rPr>
                <w:rFonts w:ascii="Verdana" w:eastAsia="Verdana" w:hAnsi="Verdana" w:cs="Verdana"/>
                <w:sz w:val="20"/>
              </w:rPr>
            </w:pPr>
            <w:r w:rsidRPr="00F13033">
              <w:t xml:space="preserve">$13,165 </w:t>
            </w:r>
          </w:p>
        </w:tc>
        <w:tc>
          <w:tcPr>
            <w:tcW w:w="1041" w:type="dxa"/>
            <w:shd w:val="clear" w:color="auto" w:fill="auto"/>
          </w:tcPr>
          <w:p w14:paraId="4A82D58F" w14:textId="77777777" w:rsidR="00F1160F" w:rsidRPr="00F13033" w:rsidRDefault="00F1160F">
            <w:pPr>
              <w:pStyle w:val="PasTable1"/>
              <w:jc w:val="right"/>
              <w:rPr>
                <w:rFonts w:ascii="Verdana" w:eastAsia="Verdana" w:hAnsi="Verdana" w:cs="Verdana"/>
                <w:sz w:val="20"/>
              </w:rPr>
            </w:pPr>
            <w:r w:rsidRPr="00F13033">
              <w:t xml:space="preserve">$13,165 </w:t>
            </w:r>
          </w:p>
        </w:tc>
        <w:tc>
          <w:tcPr>
            <w:tcW w:w="1041" w:type="dxa"/>
            <w:shd w:val="clear" w:color="auto" w:fill="auto"/>
          </w:tcPr>
          <w:p w14:paraId="1847A3D9" w14:textId="77777777" w:rsidR="00F1160F" w:rsidRPr="00F13033" w:rsidRDefault="00F1160F">
            <w:pPr>
              <w:pStyle w:val="PasTable1"/>
              <w:jc w:val="right"/>
              <w:rPr>
                <w:rFonts w:ascii="Verdana" w:eastAsia="Verdana" w:hAnsi="Verdana" w:cs="Verdana"/>
                <w:sz w:val="20"/>
              </w:rPr>
            </w:pPr>
            <w:r w:rsidRPr="00F13033">
              <w:t xml:space="preserve">$13,165 </w:t>
            </w:r>
          </w:p>
        </w:tc>
        <w:tc>
          <w:tcPr>
            <w:tcW w:w="1041" w:type="dxa"/>
            <w:shd w:val="clear" w:color="auto" w:fill="auto"/>
          </w:tcPr>
          <w:p w14:paraId="0F656798" w14:textId="77777777" w:rsidR="00F1160F" w:rsidRPr="00F13033" w:rsidRDefault="00F1160F">
            <w:pPr>
              <w:pStyle w:val="PasTable1"/>
              <w:jc w:val="right"/>
              <w:rPr>
                <w:rFonts w:ascii="Verdana" w:eastAsia="Verdana" w:hAnsi="Verdana" w:cs="Verdana"/>
                <w:sz w:val="20"/>
              </w:rPr>
            </w:pPr>
            <w:r w:rsidRPr="00F13033">
              <w:t xml:space="preserve">$13,165 </w:t>
            </w:r>
          </w:p>
        </w:tc>
        <w:tc>
          <w:tcPr>
            <w:tcW w:w="1041" w:type="dxa"/>
            <w:shd w:val="clear" w:color="auto" w:fill="auto"/>
          </w:tcPr>
          <w:p w14:paraId="4043E8B1" w14:textId="77777777" w:rsidR="00F1160F" w:rsidRPr="00F13033" w:rsidRDefault="00F1160F">
            <w:pPr>
              <w:pStyle w:val="PasTable1"/>
              <w:jc w:val="right"/>
              <w:rPr>
                <w:rFonts w:ascii="Verdana" w:eastAsia="Verdana" w:hAnsi="Verdana" w:cs="Verdana"/>
                <w:sz w:val="20"/>
              </w:rPr>
            </w:pPr>
            <w:r w:rsidRPr="00F13033">
              <w:t xml:space="preserve">$13,165 </w:t>
            </w:r>
          </w:p>
        </w:tc>
        <w:tc>
          <w:tcPr>
            <w:tcW w:w="1041" w:type="dxa"/>
            <w:shd w:val="clear" w:color="auto" w:fill="auto"/>
          </w:tcPr>
          <w:p w14:paraId="0842AA2B" w14:textId="77777777" w:rsidR="00F1160F" w:rsidRPr="00F13033" w:rsidRDefault="00F1160F">
            <w:pPr>
              <w:pStyle w:val="PasTable1"/>
              <w:jc w:val="right"/>
              <w:rPr>
                <w:rFonts w:ascii="Verdana" w:eastAsia="Verdana" w:hAnsi="Verdana" w:cs="Verdana"/>
                <w:sz w:val="20"/>
              </w:rPr>
            </w:pPr>
            <w:r w:rsidRPr="00F13033">
              <w:t xml:space="preserve">$13,165 </w:t>
            </w:r>
          </w:p>
        </w:tc>
        <w:tc>
          <w:tcPr>
            <w:tcW w:w="1041" w:type="dxa"/>
            <w:shd w:val="clear" w:color="auto" w:fill="auto"/>
          </w:tcPr>
          <w:p w14:paraId="0086DB43" w14:textId="77777777" w:rsidR="00F1160F" w:rsidRPr="00F13033" w:rsidRDefault="00F1160F">
            <w:pPr>
              <w:pStyle w:val="PasTable1"/>
              <w:jc w:val="right"/>
              <w:rPr>
                <w:rFonts w:ascii="Verdana" w:eastAsia="Verdana" w:hAnsi="Verdana" w:cs="Verdana"/>
                <w:sz w:val="20"/>
              </w:rPr>
            </w:pPr>
            <w:r w:rsidRPr="00F13033">
              <w:t xml:space="preserve">$13,165 </w:t>
            </w:r>
          </w:p>
        </w:tc>
        <w:tc>
          <w:tcPr>
            <w:tcW w:w="1041" w:type="dxa"/>
            <w:shd w:val="clear" w:color="auto" w:fill="auto"/>
          </w:tcPr>
          <w:p w14:paraId="50965030" w14:textId="77777777" w:rsidR="00F1160F" w:rsidRPr="00F13033" w:rsidRDefault="00F1160F">
            <w:pPr>
              <w:pStyle w:val="PasTable1"/>
              <w:jc w:val="right"/>
              <w:rPr>
                <w:rFonts w:ascii="Verdana" w:eastAsia="Verdana" w:hAnsi="Verdana" w:cs="Verdana"/>
                <w:sz w:val="20"/>
              </w:rPr>
            </w:pPr>
            <w:r w:rsidRPr="00F13033">
              <w:t xml:space="preserve">$13,165 </w:t>
            </w:r>
          </w:p>
        </w:tc>
        <w:tc>
          <w:tcPr>
            <w:tcW w:w="1041" w:type="dxa"/>
            <w:shd w:val="clear" w:color="auto" w:fill="auto"/>
          </w:tcPr>
          <w:p w14:paraId="318F19C8" w14:textId="77777777" w:rsidR="00F1160F" w:rsidRPr="00F13033" w:rsidRDefault="00F1160F">
            <w:pPr>
              <w:pStyle w:val="PasTable1"/>
              <w:jc w:val="right"/>
              <w:rPr>
                <w:rFonts w:ascii="Verdana" w:eastAsia="Verdana" w:hAnsi="Verdana" w:cs="Verdana"/>
                <w:sz w:val="20"/>
              </w:rPr>
            </w:pPr>
            <w:r w:rsidRPr="00F13033">
              <w:t xml:space="preserve">$12,865 </w:t>
            </w:r>
          </w:p>
        </w:tc>
      </w:tr>
      <w:tr w:rsidR="00F1160F" w:rsidRPr="00F13033" w14:paraId="0F17356E" w14:textId="77777777">
        <w:tc>
          <w:tcPr>
            <w:tcW w:w="2230" w:type="dxa"/>
            <w:tcBorders>
              <w:right w:val="single" w:sz="6" w:space="0" w:color="000000"/>
            </w:tcBorders>
            <w:shd w:val="clear" w:color="auto" w:fill="auto"/>
          </w:tcPr>
          <w:p w14:paraId="0784E906" w14:textId="77777777" w:rsidR="00F1160F" w:rsidRPr="00F13033" w:rsidRDefault="00F1160F">
            <w:pPr>
              <w:pStyle w:val="PasTable1"/>
              <w:jc w:val="right"/>
              <w:rPr>
                <w:rFonts w:ascii="Verdana" w:eastAsia="Verdana" w:hAnsi="Verdana" w:cs="Verdana"/>
                <w:sz w:val="20"/>
              </w:rPr>
            </w:pPr>
          </w:p>
        </w:tc>
        <w:tc>
          <w:tcPr>
            <w:tcW w:w="1041" w:type="dxa"/>
            <w:tcBorders>
              <w:left w:val="single" w:sz="6" w:space="0" w:color="000000"/>
            </w:tcBorders>
            <w:shd w:val="clear" w:color="auto" w:fill="auto"/>
          </w:tcPr>
          <w:p w14:paraId="10EC4135"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528E404E"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3645D710"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30585BC7"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48C5A866"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61DA395A"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BD72BE8"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58BC2092"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443A7135"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1115D4E0"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D9447F4"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C99266C"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6A63BB59" w14:textId="77777777" w:rsidR="00F1160F" w:rsidRPr="00F13033" w:rsidRDefault="00F1160F">
            <w:pPr>
              <w:pStyle w:val="PasTable1"/>
              <w:jc w:val="right"/>
              <w:rPr>
                <w:rFonts w:ascii="Verdana" w:eastAsia="Verdana" w:hAnsi="Verdana" w:cs="Verdana"/>
                <w:sz w:val="20"/>
              </w:rPr>
            </w:pPr>
          </w:p>
        </w:tc>
      </w:tr>
      <w:tr w:rsidR="00F1160F" w:rsidRPr="00F13033" w14:paraId="16736625" w14:textId="77777777">
        <w:tc>
          <w:tcPr>
            <w:tcW w:w="2230" w:type="dxa"/>
            <w:tcBorders>
              <w:right w:val="single" w:sz="6" w:space="0" w:color="000000"/>
            </w:tcBorders>
            <w:shd w:val="clear" w:color="auto" w:fill="auto"/>
          </w:tcPr>
          <w:p w14:paraId="08696640" w14:textId="77777777" w:rsidR="00F1160F" w:rsidRPr="00F13033" w:rsidRDefault="00F1160F">
            <w:pPr>
              <w:pStyle w:val="PasTable1"/>
              <w:rPr>
                <w:rFonts w:ascii="Verdana" w:eastAsia="Verdana" w:hAnsi="Verdana" w:cs="Verdana"/>
                <w:sz w:val="20"/>
              </w:rPr>
            </w:pPr>
            <w:r w:rsidRPr="00F13033">
              <w:t>Profit Before Interest and Taxes</w:t>
            </w:r>
          </w:p>
        </w:tc>
        <w:tc>
          <w:tcPr>
            <w:tcW w:w="1041" w:type="dxa"/>
            <w:tcBorders>
              <w:left w:val="single" w:sz="6" w:space="0" w:color="000000"/>
            </w:tcBorders>
            <w:shd w:val="clear" w:color="auto" w:fill="auto"/>
          </w:tcPr>
          <w:p w14:paraId="4E845BF2"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46C843AE" w14:textId="77777777" w:rsidR="00F1160F" w:rsidRPr="00F13033" w:rsidRDefault="00F1160F">
            <w:pPr>
              <w:pStyle w:val="PasTable1"/>
              <w:jc w:val="right"/>
              <w:rPr>
                <w:rFonts w:ascii="Verdana" w:eastAsia="Verdana" w:hAnsi="Verdana" w:cs="Verdana"/>
                <w:sz w:val="20"/>
              </w:rPr>
            </w:pPr>
            <w:r w:rsidRPr="00F13033">
              <w:t>($13,165)</w:t>
            </w:r>
          </w:p>
        </w:tc>
        <w:tc>
          <w:tcPr>
            <w:tcW w:w="1041" w:type="dxa"/>
            <w:shd w:val="clear" w:color="auto" w:fill="auto"/>
          </w:tcPr>
          <w:p w14:paraId="0BD95237" w14:textId="77777777" w:rsidR="00F1160F" w:rsidRPr="00F13033" w:rsidRDefault="00F1160F">
            <w:pPr>
              <w:pStyle w:val="PasTable1"/>
              <w:jc w:val="right"/>
              <w:rPr>
                <w:rFonts w:ascii="Verdana" w:eastAsia="Verdana" w:hAnsi="Verdana" w:cs="Verdana"/>
                <w:sz w:val="20"/>
              </w:rPr>
            </w:pPr>
            <w:r w:rsidRPr="00F13033">
              <w:t>($13,165)</w:t>
            </w:r>
          </w:p>
        </w:tc>
        <w:tc>
          <w:tcPr>
            <w:tcW w:w="1041" w:type="dxa"/>
            <w:shd w:val="clear" w:color="auto" w:fill="auto"/>
          </w:tcPr>
          <w:p w14:paraId="2B33BFF4" w14:textId="77777777" w:rsidR="00F1160F" w:rsidRPr="00F13033" w:rsidRDefault="00F1160F">
            <w:pPr>
              <w:pStyle w:val="PasTable1"/>
              <w:jc w:val="right"/>
              <w:rPr>
                <w:rFonts w:ascii="Verdana" w:eastAsia="Verdana" w:hAnsi="Verdana" w:cs="Verdana"/>
                <w:sz w:val="20"/>
              </w:rPr>
            </w:pPr>
            <w:r w:rsidRPr="00F13033">
              <w:t>($4,165)</w:t>
            </w:r>
          </w:p>
        </w:tc>
        <w:tc>
          <w:tcPr>
            <w:tcW w:w="1041" w:type="dxa"/>
            <w:shd w:val="clear" w:color="auto" w:fill="auto"/>
          </w:tcPr>
          <w:p w14:paraId="7B57C16A" w14:textId="77777777" w:rsidR="00F1160F" w:rsidRPr="00F13033" w:rsidRDefault="00F1160F">
            <w:pPr>
              <w:pStyle w:val="PasTable1"/>
              <w:jc w:val="right"/>
              <w:rPr>
                <w:rFonts w:ascii="Verdana" w:eastAsia="Verdana" w:hAnsi="Verdana" w:cs="Verdana"/>
                <w:sz w:val="20"/>
              </w:rPr>
            </w:pPr>
            <w:r w:rsidRPr="00F13033">
              <w:t>($1,665)</w:t>
            </w:r>
          </w:p>
        </w:tc>
        <w:tc>
          <w:tcPr>
            <w:tcW w:w="1041" w:type="dxa"/>
            <w:shd w:val="clear" w:color="auto" w:fill="auto"/>
          </w:tcPr>
          <w:p w14:paraId="70A3EE2D" w14:textId="77777777" w:rsidR="00F1160F" w:rsidRPr="00F13033" w:rsidRDefault="00F1160F">
            <w:pPr>
              <w:pStyle w:val="PasTable1"/>
              <w:jc w:val="right"/>
              <w:rPr>
                <w:rFonts w:ascii="Verdana" w:eastAsia="Verdana" w:hAnsi="Verdana" w:cs="Verdana"/>
                <w:sz w:val="20"/>
              </w:rPr>
            </w:pPr>
            <w:r w:rsidRPr="00F13033">
              <w:t xml:space="preserve">$4,085 </w:t>
            </w:r>
          </w:p>
        </w:tc>
        <w:tc>
          <w:tcPr>
            <w:tcW w:w="1041" w:type="dxa"/>
            <w:shd w:val="clear" w:color="auto" w:fill="auto"/>
          </w:tcPr>
          <w:p w14:paraId="5BF51920" w14:textId="77777777" w:rsidR="00F1160F" w:rsidRPr="00F13033" w:rsidRDefault="00F1160F">
            <w:pPr>
              <w:pStyle w:val="PasTable1"/>
              <w:jc w:val="right"/>
              <w:rPr>
                <w:rFonts w:ascii="Verdana" w:eastAsia="Verdana" w:hAnsi="Verdana" w:cs="Verdana"/>
                <w:sz w:val="20"/>
              </w:rPr>
            </w:pPr>
            <w:r w:rsidRPr="00F13033">
              <w:t xml:space="preserve">$6,835 </w:t>
            </w:r>
          </w:p>
        </w:tc>
        <w:tc>
          <w:tcPr>
            <w:tcW w:w="1041" w:type="dxa"/>
            <w:shd w:val="clear" w:color="auto" w:fill="auto"/>
          </w:tcPr>
          <w:p w14:paraId="64D1C64D" w14:textId="77777777" w:rsidR="00F1160F" w:rsidRPr="00F13033" w:rsidRDefault="00F1160F">
            <w:pPr>
              <w:pStyle w:val="PasTable1"/>
              <w:jc w:val="right"/>
              <w:rPr>
                <w:rFonts w:ascii="Verdana" w:eastAsia="Verdana" w:hAnsi="Verdana" w:cs="Verdana"/>
                <w:sz w:val="20"/>
              </w:rPr>
            </w:pPr>
            <w:r w:rsidRPr="00F13033">
              <w:t xml:space="preserve">$10,435 </w:t>
            </w:r>
          </w:p>
        </w:tc>
        <w:tc>
          <w:tcPr>
            <w:tcW w:w="1041" w:type="dxa"/>
            <w:shd w:val="clear" w:color="auto" w:fill="auto"/>
          </w:tcPr>
          <w:p w14:paraId="5EB16478" w14:textId="77777777" w:rsidR="00F1160F" w:rsidRPr="00F13033" w:rsidRDefault="00F1160F">
            <w:pPr>
              <w:pStyle w:val="PasTable1"/>
              <w:jc w:val="right"/>
              <w:rPr>
                <w:rFonts w:ascii="Verdana" w:eastAsia="Verdana" w:hAnsi="Verdana" w:cs="Verdana"/>
                <w:sz w:val="20"/>
              </w:rPr>
            </w:pPr>
            <w:r w:rsidRPr="00F13033">
              <w:t xml:space="preserve">$12,435 </w:t>
            </w:r>
          </w:p>
        </w:tc>
        <w:tc>
          <w:tcPr>
            <w:tcW w:w="1041" w:type="dxa"/>
            <w:shd w:val="clear" w:color="auto" w:fill="auto"/>
          </w:tcPr>
          <w:p w14:paraId="56682A08" w14:textId="77777777" w:rsidR="00F1160F" w:rsidRPr="00F13033" w:rsidRDefault="00F1160F">
            <w:pPr>
              <w:pStyle w:val="PasTable1"/>
              <w:jc w:val="right"/>
              <w:rPr>
                <w:rFonts w:ascii="Verdana" w:eastAsia="Verdana" w:hAnsi="Verdana" w:cs="Verdana"/>
                <w:sz w:val="20"/>
              </w:rPr>
            </w:pPr>
            <w:r w:rsidRPr="00F13033">
              <w:t xml:space="preserve">$5,835 </w:t>
            </w:r>
          </w:p>
        </w:tc>
        <w:tc>
          <w:tcPr>
            <w:tcW w:w="1041" w:type="dxa"/>
            <w:shd w:val="clear" w:color="auto" w:fill="auto"/>
          </w:tcPr>
          <w:p w14:paraId="752157F5" w14:textId="77777777" w:rsidR="00F1160F" w:rsidRPr="00F13033" w:rsidRDefault="00F1160F">
            <w:pPr>
              <w:pStyle w:val="PasTable1"/>
              <w:jc w:val="right"/>
              <w:rPr>
                <w:rFonts w:ascii="Verdana" w:eastAsia="Verdana" w:hAnsi="Verdana" w:cs="Verdana"/>
                <w:sz w:val="20"/>
              </w:rPr>
            </w:pPr>
            <w:r w:rsidRPr="00F13033">
              <w:t xml:space="preserve">$6,635 </w:t>
            </w:r>
          </w:p>
        </w:tc>
        <w:tc>
          <w:tcPr>
            <w:tcW w:w="1041" w:type="dxa"/>
            <w:shd w:val="clear" w:color="auto" w:fill="auto"/>
          </w:tcPr>
          <w:p w14:paraId="1B385727" w14:textId="77777777" w:rsidR="00F1160F" w:rsidRPr="00F13033" w:rsidRDefault="00F1160F">
            <w:pPr>
              <w:pStyle w:val="PasTable1"/>
              <w:jc w:val="right"/>
              <w:rPr>
                <w:rFonts w:ascii="Verdana" w:eastAsia="Verdana" w:hAnsi="Verdana" w:cs="Verdana"/>
                <w:sz w:val="20"/>
              </w:rPr>
            </w:pPr>
            <w:r w:rsidRPr="00F13033">
              <w:t xml:space="preserve">$10,435 </w:t>
            </w:r>
          </w:p>
        </w:tc>
        <w:tc>
          <w:tcPr>
            <w:tcW w:w="1041" w:type="dxa"/>
            <w:shd w:val="clear" w:color="auto" w:fill="auto"/>
          </w:tcPr>
          <w:p w14:paraId="5B744477" w14:textId="77777777" w:rsidR="00F1160F" w:rsidRPr="00F13033" w:rsidRDefault="00F1160F">
            <w:pPr>
              <w:pStyle w:val="PasTable1"/>
              <w:jc w:val="right"/>
              <w:rPr>
                <w:rFonts w:ascii="Verdana" w:eastAsia="Verdana" w:hAnsi="Verdana" w:cs="Verdana"/>
                <w:sz w:val="20"/>
              </w:rPr>
            </w:pPr>
            <w:r w:rsidRPr="00F13033">
              <w:t xml:space="preserve">$13,635 </w:t>
            </w:r>
          </w:p>
        </w:tc>
      </w:tr>
      <w:tr w:rsidR="00F1160F" w:rsidRPr="00F13033" w14:paraId="54E34F54" w14:textId="77777777">
        <w:tc>
          <w:tcPr>
            <w:tcW w:w="2230" w:type="dxa"/>
            <w:tcBorders>
              <w:right w:val="single" w:sz="6" w:space="0" w:color="000000"/>
            </w:tcBorders>
            <w:shd w:val="clear" w:color="auto" w:fill="auto"/>
          </w:tcPr>
          <w:p w14:paraId="642255E8" w14:textId="77777777" w:rsidR="00F1160F" w:rsidRPr="00F13033" w:rsidRDefault="00F1160F">
            <w:pPr>
              <w:pStyle w:val="PasTable1"/>
              <w:rPr>
                <w:rFonts w:ascii="Verdana" w:eastAsia="Verdana" w:hAnsi="Verdana" w:cs="Verdana"/>
                <w:sz w:val="20"/>
              </w:rPr>
            </w:pPr>
            <w:r w:rsidRPr="00F13033">
              <w:t>EBITDA</w:t>
            </w:r>
          </w:p>
        </w:tc>
        <w:tc>
          <w:tcPr>
            <w:tcW w:w="1041" w:type="dxa"/>
            <w:tcBorders>
              <w:left w:val="single" w:sz="6" w:space="0" w:color="000000"/>
            </w:tcBorders>
            <w:shd w:val="clear" w:color="auto" w:fill="auto"/>
          </w:tcPr>
          <w:p w14:paraId="14469587"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72E31343" w14:textId="77777777" w:rsidR="00F1160F" w:rsidRPr="00F13033" w:rsidRDefault="00F1160F">
            <w:pPr>
              <w:pStyle w:val="PasTable1"/>
              <w:jc w:val="right"/>
              <w:rPr>
                <w:rFonts w:ascii="Verdana" w:eastAsia="Verdana" w:hAnsi="Verdana" w:cs="Verdana"/>
                <w:sz w:val="20"/>
              </w:rPr>
            </w:pPr>
            <w:r w:rsidRPr="00F13033">
              <w:t>($12,965)</w:t>
            </w:r>
          </w:p>
        </w:tc>
        <w:tc>
          <w:tcPr>
            <w:tcW w:w="1041" w:type="dxa"/>
            <w:shd w:val="clear" w:color="auto" w:fill="auto"/>
          </w:tcPr>
          <w:p w14:paraId="0C66EC87" w14:textId="77777777" w:rsidR="00F1160F" w:rsidRPr="00F13033" w:rsidRDefault="00F1160F">
            <w:pPr>
              <w:pStyle w:val="PasTable1"/>
              <w:jc w:val="right"/>
              <w:rPr>
                <w:rFonts w:ascii="Verdana" w:eastAsia="Verdana" w:hAnsi="Verdana" w:cs="Verdana"/>
                <w:sz w:val="20"/>
              </w:rPr>
            </w:pPr>
            <w:r w:rsidRPr="00F13033">
              <w:t>($12,965)</w:t>
            </w:r>
          </w:p>
        </w:tc>
        <w:tc>
          <w:tcPr>
            <w:tcW w:w="1041" w:type="dxa"/>
            <w:shd w:val="clear" w:color="auto" w:fill="auto"/>
          </w:tcPr>
          <w:p w14:paraId="638C9BD5" w14:textId="77777777" w:rsidR="00F1160F" w:rsidRPr="00F13033" w:rsidRDefault="00F1160F">
            <w:pPr>
              <w:pStyle w:val="PasTable1"/>
              <w:jc w:val="right"/>
              <w:rPr>
                <w:rFonts w:ascii="Verdana" w:eastAsia="Verdana" w:hAnsi="Verdana" w:cs="Verdana"/>
                <w:sz w:val="20"/>
              </w:rPr>
            </w:pPr>
            <w:r w:rsidRPr="00F13033">
              <w:t>($3,965)</w:t>
            </w:r>
          </w:p>
        </w:tc>
        <w:tc>
          <w:tcPr>
            <w:tcW w:w="1041" w:type="dxa"/>
            <w:shd w:val="clear" w:color="auto" w:fill="auto"/>
          </w:tcPr>
          <w:p w14:paraId="24431B57" w14:textId="77777777" w:rsidR="00F1160F" w:rsidRPr="00F13033" w:rsidRDefault="00F1160F">
            <w:pPr>
              <w:pStyle w:val="PasTable1"/>
              <w:jc w:val="right"/>
              <w:rPr>
                <w:rFonts w:ascii="Verdana" w:eastAsia="Verdana" w:hAnsi="Verdana" w:cs="Verdana"/>
                <w:sz w:val="20"/>
              </w:rPr>
            </w:pPr>
            <w:r w:rsidRPr="00F13033">
              <w:t>($1,465)</w:t>
            </w:r>
          </w:p>
        </w:tc>
        <w:tc>
          <w:tcPr>
            <w:tcW w:w="1041" w:type="dxa"/>
            <w:shd w:val="clear" w:color="auto" w:fill="auto"/>
          </w:tcPr>
          <w:p w14:paraId="3D7C8DBB" w14:textId="77777777" w:rsidR="00F1160F" w:rsidRPr="00F13033" w:rsidRDefault="00F1160F">
            <w:pPr>
              <w:pStyle w:val="PasTable1"/>
              <w:jc w:val="right"/>
              <w:rPr>
                <w:rFonts w:ascii="Verdana" w:eastAsia="Verdana" w:hAnsi="Verdana" w:cs="Verdana"/>
                <w:sz w:val="20"/>
              </w:rPr>
            </w:pPr>
            <w:r w:rsidRPr="00F13033">
              <w:t xml:space="preserve">$4,285 </w:t>
            </w:r>
          </w:p>
        </w:tc>
        <w:tc>
          <w:tcPr>
            <w:tcW w:w="1041" w:type="dxa"/>
            <w:shd w:val="clear" w:color="auto" w:fill="auto"/>
          </w:tcPr>
          <w:p w14:paraId="6E561074" w14:textId="77777777" w:rsidR="00F1160F" w:rsidRPr="00F13033" w:rsidRDefault="00F1160F">
            <w:pPr>
              <w:pStyle w:val="PasTable1"/>
              <w:jc w:val="right"/>
              <w:rPr>
                <w:rFonts w:ascii="Verdana" w:eastAsia="Verdana" w:hAnsi="Verdana" w:cs="Verdana"/>
                <w:sz w:val="20"/>
              </w:rPr>
            </w:pPr>
            <w:r w:rsidRPr="00F13033">
              <w:t xml:space="preserve">$7,035 </w:t>
            </w:r>
          </w:p>
        </w:tc>
        <w:tc>
          <w:tcPr>
            <w:tcW w:w="1041" w:type="dxa"/>
            <w:shd w:val="clear" w:color="auto" w:fill="auto"/>
          </w:tcPr>
          <w:p w14:paraId="76C223F4" w14:textId="77777777" w:rsidR="00F1160F" w:rsidRPr="00F13033" w:rsidRDefault="00F1160F">
            <w:pPr>
              <w:pStyle w:val="PasTable1"/>
              <w:jc w:val="right"/>
              <w:rPr>
                <w:rFonts w:ascii="Verdana" w:eastAsia="Verdana" w:hAnsi="Verdana" w:cs="Verdana"/>
                <w:sz w:val="20"/>
              </w:rPr>
            </w:pPr>
            <w:r w:rsidRPr="00F13033">
              <w:t xml:space="preserve">$10,635 </w:t>
            </w:r>
          </w:p>
        </w:tc>
        <w:tc>
          <w:tcPr>
            <w:tcW w:w="1041" w:type="dxa"/>
            <w:shd w:val="clear" w:color="auto" w:fill="auto"/>
          </w:tcPr>
          <w:p w14:paraId="10EA448D" w14:textId="77777777" w:rsidR="00F1160F" w:rsidRPr="00F13033" w:rsidRDefault="00F1160F">
            <w:pPr>
              <w:pStyle w:val="PasTable1"/>
              <w:jc w:val="right"/>
              <w:rPr>
                <w:rFonts w:ascii="Verdana" w:eastAsia="Verdana" w:hAnsi="Verdana" w:cs="Verdana"/>
                <w:sz w:val="20"/>
              </w:rPr>
            </w:pPr>
            <w:r w:rsidRPr="00F13033">
              <w:t xml:space="preserve">$12,635 </w:t>
            </w:r>
          </w:p>
        </w:tc>
        <w:tc>
          <w:tcPr>
            <w:tcW w:w="1041" w:type="dxa"/>
            <w:shd w:val="clear" w:color="auto" w:fill="auto"/>
          </w:tcPr>
          <w:p w14:paraId="065480E9" w14:textId="77777777" w:rsidR="00F1160F" w:rsidRPr="00F13033" w:rsidRDefault="00F1160F">
            <w:pPr>
              <w:pStyle w:val="PasTable1"/>
              <w:jc w:val="right"/>
              <w:rPr>
                <w:rFonts w:ascii="Verdana" w:eastAsia="Verdana" w:hAnsi="Verdana" w:cs="Verdana"/>
                <w:sz w:val="20"/>
              </w:rPr>
            </w:pPr>
            <w:r w:rsidRPr="00F13033">
              <w:t xml:space="preserve">$6,035 </w:t>
            </w:r>
          </w:p>
        </w:tc>
        <w:tc>
          <w:tcPr>
            <w:tcW w:w="1041" w:type="dxa"/>
            <w:shd w:val="clear" w:color="auto" w:fill="auto"/>
          </w:tcPr>
          <w:p w14:paraId="72E21A25" w14:textId="77777777" w:rsidR="00F1160F" w:rsidRPr="00F13033" w:rsidRDefault="00F1160F">
            <w:pPr>
              <w:pStyle w:val="PasTable1"/>
              <w:jc w:val="right"/>
              <w:rPr>
                <w:rFonts w:ascii="Verdana" w:eastAsia="Verdana" w:hAnsi="Verdana" w:cs="Verdana"/>
                <w:sz w:val="20"/>
              </w:rPr>
            </w:pPr>
            <w:r w:rsidRPr="00F13033">
              <w:t xml:space="preserve">$6,835 </w:t>
            </w:r>
          </w:p>
        </w:tc>
        <w:tc>
          <w:tcPr>
            <w:tcW w:w="1041" w:type="dxa"/>
            <w:shd w:val="clear" w:color="auto" w:fill="auto"/>
          </w:tcPr>
          <w:p w14:paraId="671203C9" w14:textId="77777777" w:rsidR="00F1160F" w:rsidRPr="00F13033" w:rsidRDefault="00F1160F">
            <w:pPr>
              <w:pStyle w:val="PasTable1"/>
              <w:jc w:val="right"/>
              <w:rPr>
                <w:rFonts w:ascii="Verdana" w:eastAsia="Verdana" w:hAnsi="Verdana" w:cs="Verdana"/>
                <w:sz w:val="20"/>
              </w:rPr>
            </w:pPr>
            <w:r w:rsidRPr="00F13033">
              <w:t xml:space="preserve">$10,635 </w:t>
            </w:r>
          </w:p>
        </w:tc>
        <w:tc>
          <w:tcPr>
            <w:tcW w:w="1041" w:type="dxa"/>
            <w:shd w:val="clear" w:color="auto" w:fill="auto"/>
          </w:tcPr>
          <w:p w14:paraId="39282A16" w14:textId="77777777" w:rsidR="00F1160F" w:rsidRPr="00F13033" w:rsidRDefault="00F1160F">
            <w:pPr>
              <w:pStyle w:val="PasTable1"/>
              <w:jc w:val="right"/>
              <w:rPr>
                <w:rFonts w:ascii="Verdana" w:eastAsia="Verdana" w:hAnsi="Verdana" w:cs="Verdana"/>
                <w:sz w:val="20"/>
              </w:rPr>
            </w:pPr>
            <w:r w:rsidRPr="00F13033">
              <w:t xml:space="preserve">$13,835 </w:t>
            </w:r>
          </w:p>
        </w:tc>
      </w:tr>
      <w:tr w:rsidR="00F1160F" w:rsidRPr="00F13033" w14:paraId="6BA9643A" w14:textId="77777777">
        <w:tc>
          <w:tcPr>
            <w:tcW w:w="2230" w:type="dxa"/>
            <w:tcBorders>
              <w:right w:val="single" w:sz="6" w:space="0" w:color="000000"/>
            </w:tcBorders>
            <w:shd w:val="clear" w:color="auto" w:fill="auto"/>
          </w:tcPr>
          <w:p w14:paraId="2F673257" w14:textId="77777777" w:rsidR="00F1160F" w:rsidRPr="00F13033" w:rsidRDefault="00F1160F">
            <w:pPr>
              <w:pStyle w:val="PasTable1"/>
              <w:rPr>
                <w:rFonts w:ascii="Verdana" w:eastAsia="Verdana" w:hAnsi="Verdana" w:cs="Verdana"/>
                <w:sz w:val="20"/>
              </w:rPr>
            </w:pPr>
            <w:r w:rsidRPr="00F13033">
              <w:t xml:space="preserve">  Interest Expense</w:t>
            </w:r>
          </w:p>
        </w:tc>
        <w:tc>
          <w:tcPr>
            <w:tcW w:w="1041" w:type="dxa"/>
            <w:tcBorders>
              <w:left w:val="single" w:sz="6" w:space="0" w:color="000000"/>
            </w:tcBorders>
            <w:shd w:val="clear" w:color="auto" w:fill="auto"/>
          </w:tcPr>
          <w:p w14:paraId="250311DE"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01D13876" w14:textId="77777777" w:rsidR="00F1160F" w:rsidRPr="00F13033" w:rsidRDefault="00F1160F">
            <w:pPr>
              <w:pStyle w:val="PasTable1"/>
              <w:jc w:val="right"/>
              <w:rPr>
                <w:rFonts w:ascii="Verdana" w:eastAsia="Verdana" w:hAnsi="Verdana" w:cs="Verdana"/>
                <w:sz w:val="20"/>
              </w:rPr>
            </w:pPr>
            <w:r w:rsidRPr="00F13033">
              <w:t xml:space="preserve">$663 </w:t>
            </w:r>
          </w:p>
        </w:tc>
        <w:tc>
          <w:tcPr>
            <w:tcW w:w="1041" w:type="dxa"/>
            <w:shd w:val="clear" w:color="auto" w:fill="auto"/>
          </w:tcPr>
          <w:p w14:paraId="526FACEE" w14:textId="77777777" w:rsidR="00F1160F" w:rsidRPr="00F13033" w:rsidRDefault="00F1160F">
            <w:pPr>
              <w:pStyle w:val="PasTable1"/>
              <w:jc w:val="right"/>
              <w:rPr>
                <w:rFonts w:ascii="Verdana" w:eastAsia="Verdana" w:hAnsi="Verdana" w:cs="Verdana"/>
                <w:sz w:val="20"/>
              </w:rPr>
            </w:pPr>
            <w:r w:rsidRPr="00F13033">
              <w:t xml:space="preserve">$660 </w:t>
            </w:r>
          </w:p>
        </w:tc>
        <w:tc>
          <w:tcPr>
            <w:tcW w:w="1041" w:type="dxa"/>
            <w:shd w:val="clear" w:color="auto" w:fill="auto"/>
          </w:tcPr>
          <w:p w14:paraId="214A0ACB" w14:textId="77777777" w:rsidR="00F1160F" w:rsidRPr="00F13033" w:rsidRDefault="00F1160F">
            <w:pPr>
              <w:pStyle w:val="PasTable1"/>
              <w:jc w:val="right"/>
              <w:rPr>
                <w:rFonts w:ascii="Verdana" w:eastAsia="Verdana" w:hAnsi="Verdana" w:cs="Verdana"/>
                <w:sz w:val="20"/>
              </w:rPr>
            </w:pPr>
            <w:r w:rsidRPr="00F13033">
              <w:t xml:space="preserve">$656 </w:t>
            </w:r>
          </w:p>
        </w:tc>
        <w:tc>
          <w:tcPr>
            <w:tcW w:w="1041" w:type="dxa"/>
            <w:shd w:val="clear" w:color="auto" w:fill="auto"/>
          </w:tcPr>
          <w:p w14:paraId="308CE08B" w14:textId="77777777" w:rsidR="00F1160F" w:rsidRPr="00F13033" w:rsidRDefault="00F1160F">
            <w:pPr>
              <w:pStyle w:val="PasTable1"/>
              <w:jc w:val="right"/>
              <w:rPr>
                <w:rFonts w:ascii="Verdana" w:eastAsia="Verdana" w:hAnsi="Verdana" w:cs="Verdana"/>
                <w:sz w:val="20"/>
              </w:rPr>
            </w:pPr>
            <w:r w:rsidRPr="00F13033">
              <w:t xml:space="preserve">$652 </w:t>
            </w:r>
          </w:p>
        </w:tc>
        <w:tc>
          <w:tcPr>
            <w:tcW w:w="1041" w:type="dxa"/>
            <w:shd w:val="clear" w:color="auto" w:fill="auto"/>
          </w:tcPr>
          <w:p w14:paraId="278F0353" w14:textId="77777777" w:rsidR="00F1160F" w:rsidRPr="00F13033" w:rsidRDefault="00F1160F">
            <w:pPr>
              <w:pStyle w:val="PasTable1"/>
              <w:jc w:val="right"/>
              <w:rPr>
                <w:rFonts w:ascii="Verdana" w:eastAsia="Verdana" w:hAnsi="Verdana" w:cs="Verdana"/>
                <w:sz w:val="20"/>
              </w:rPr>
            </w:pPr>
            <w:r w:rsidRPr="00F13033">
              <w:t xml:space="preserve">$649 </w:t>
            </w:r>
          </w:p>
        </w:tc>
        <w:tc>
          <w:tcPr>
            <w:tcW w:w="1041" w:type="dxa"/>
            <w:shd w:val="clear" w:color="auto" w:fill="auto"/>
          </w:tcPr>
          <w:p w14:paraId="347F3DED" w14:textId="77777777" w:rsidR="00F1160F" w:rsidRPr="00F13033" w:rsidRDefault="00F1160F">
            <w:pPr>
              <w:pStyle w:val="PasTable1"/>
              <w:jc w:val="right"/>
              <w:rPr>
                <w:rFonts w:ascii="Verdana" w:eastAsia="Verdana" w:hAnsi="Verdana" w:cs="Verdana"/>
                <w:sz w:val="20"/>
              </w:rPr>
            </w:pPr>
            <w:r w:rsidRPr="00F13033">
              <w:t xml:space="preserve">$645 </w:t>
            </w:r>
          </w:p>
        </w:tc>
        <w:tc>
          <w:tcPr>
            <w:tcW w:w="1041" w:type="dxa"/>
            <w:shd w:val="clear" w:color="auto" w:fill="auto"/>
          </w:tcPr>
          <w:p w14:paraId="10777E79" w14:textId="77777777" w:rsidR="00F1160F" w:rsidRPr="00F13033" w:rsidRDefault="00F1160F">
            <w:pPr>
              <w:pStyle w:val="PasTable1"/>
              <w:jc w:val="right"/>
              <w:rPr>
                <w:rFonts w:ascii="Verdana" w:eastAsia="Verdana" w:hAnsi="Verdana" w:cs="Verdana"/>
                <w:sz w:val="20"/>
              </w:rPr>
            </w:pPr>
            <w:r w:rsidRPr="00F13033">
              <w:t xml:space="preserve">$642 </w:t>
            </w:r>
          </w:p>
        </w:tc>
        <w:tc>
          <w:tcPr>
            <w:tcW w:w="1041" w:type="dxa"/>
            <w:shd w:val="clear" w:color="auto" w:fill="auto"/>
          </w:tcPr>
          <w:p w14:paraId="533BA579" w14:textId="77777777" w:rsidR="00F1160F" w:rsidRPr="00F13033" w:rsidRDefault="00F1160F">
            <w:pPr>
              <w:pStyle w:val="PasTable1"/>
              <w:jc w:val="right"/>
              <w:rPr>
                <w:rFonts w:ascii="Verdana" w:eastAsia="Verdana" w:hAnsi="Verdana" w:cs="Verdana"/>
                <w:sz w:val="20"/>
              </w:rPr>
            </w:pPr>
            <w:r w:rsidRPr="00F13033">
              <w:t xml:space="preserve">$638 </w:t>
            </w:r>
          </w:p>
        </w:tc>
        <w:tc>
          <w:tcPr>
            <w:tcW w:w="1041" w:type="dxa"/>
            <w:shd w:val="clear" w:color="auto" w:fill="auto"/>
          </w:tcPr>
          <w:p w14:paraId="3247F1AB" w14:textId="77777777" w:rsidR="00F1160F" w:rsidRPr="00F13033" w:rsidRDefault="00F1160F">
            <w:pPr>
              <w:pStyle w:val="PasTable1"/>
              <w:jc w:val="right"/>
              <w:rPr>
                <w:rFonts w:ascii="Verdana" w:eastAsia="Verdana" w:hAnsi="Verdana" w:cs="Verdana"/>
                <w:sz w:val="20"/>
              </w:rPr>
            </w:pPr>
            <w:r w:rsidRPr="00F13033">
              <w:t xml:space="preserve">$634 </w:t>
            </w:r>
          </w:p>
        </w:tc>
        <w:tc>
          <w:tcPr>
            <w:tcW w:w="1041" w:type="dxa"/>
            <w:shd w:val="clear" w:color="auto" w:fill="auto"/>
          </w:tcPr>
          <w:p w14:paraId="0D0EF761" w14:textId="77777777" w:rsidR="00F1160F" w:rsidRPr="00F13033" w:rsidRDefault="00F1160F">
            <w:pPr>
              <w:pStyle w:val="PasTable1"/>
              <w:jc w:val="right"/>
              <w:rPr>
                <w:rFonts w:ascii="Verdana" w:eastAsia="Verdana" w:hAnsi="Verdana" w:cs="Verdana"/>
                <w:sz w:val="20"/>
              </w:rPr>
            </w:pPr>
            <w:r w:rsidRPr="00F13033">
              <w:t xml:space="preserve">$631 </w:t>
            </w:r>
          </w:p>
        </w:tc>
        <w:tc>
          <w:tcPr>
            <w:tcW w:w="1041" w:type="dxa"/>
            <w:shd w:val="clear" w:color="auto" w:fill="auto"/>
          </w:tcPr>
          <w:p w14:paraId="1234F7F1" w14:textId="77777777" w:rsidR="00F1160F" w:rsidRPr="00F13033" w:rsidRDefault="00F1160F">
            <w:pPr>
              <w:pStyle w:val="PasTable1"/>
              <w:jc w:val="right"/>
              <w:rPr>
                <w:rFonts w:ascii="Verdana" w:eastAsia="Verdana" w:hAnsi="Verdana" w:cs="Verdana"/>
                <w:sz w:val="20"/>
              </w:rPr>
            </w:pPr>
            <w:r w:rsidRPr="00F13033">
              <w:t xml:space="preserve">$627 </w:t>
            </w:r>
          </w:p>
        </w:tc>
        <w:tc>
          <w:tcPr>
            <w:tcW w:w="1041" w:type="dxa"/>
            <w:shd w:val="clear" w:color="auto" w:fill="auto"/>
          </w:tcPr>
          <w:p w14:paraId="151898C4" w14:textId="77777777" w:rsidR="00F1160F" w:rsidRPr="00F13033" w:rsidRDefault="00F1160F">
            <w:pPr>
              <w:pStyle w:val="PasTable1"/>
              <w:jc w:val="right"/>
              <w:rPr>
                <w:rFonts w:ascii="Verdana" w:eastAsia="Verdana" w:hAnsi="Verdana" w:cs="Verdana"/>
                <w:sz w:val="20"/>
              </w:rPr>
            </w:pPr>
            <w:r w:rsidRPr="00F13033">
              <w:t xml:space="preserve">$624 </w:t>
            </w:r>
          </w:p>
        </w:tc>
      </w:tr>
      <w:tr w:rsidR="00F1160F" w:rsidRPr="00F13033" w14:paraId="7EFD67FD" w14:textId="77777777">
        <w:tc>
          <w:tcPr>
            <w:tcW w:w="2230" w:type="dxa"/>
            <w:tcBorders>
              <w:right w:val="single" w:sz="6" w:space="0" w:color="000000"/>
            </w:tcBorders>
            <w:shd w:val="clear" w:color="auto" w:fill="auto"/>
          </w:tcPr>
          <w:p w14:paraId="5C76FAC8" w14:textId="77777777" w:rsidR="00F1160F" w:rsidRPr="00F13033" w:rsidRDefault="00F1160F">
            <w:pPr>
              <w:pStyle w:val="PasTable1"/>
              <w:rPr>
                <w:rFonts w:ascii="Verdana" w:eastAsia="Verdana" w:hAnsi="Verdana" w:cs="Verdana"/>
                <w:sz w:val="20"/>
              </w:rPr>
            </w:pPr>
            <w:r w:rsidRPr="00F13033">
              <w:t xml:space="preserve">  Taxes Incurred</w:t>
            </w:r>
          </w:p>
        </w:tc>
        <w:tc>
          <w:tcPr>
            <w:tcW w:w="1041" w:type="dxa"/>
            <w:tcBorders>
              <w:left w:val="single" w:sz="6" w:space="0" w:color="000000"/>
            </w:tcBorders>
            <w:shd w:val="clear" w:color="auto" w:fill="auto"/>
          </w:tcPr>
          <w:p w14:paraId="5B7FB248" w14:textId="77777777" w:rsidR="00F1160F" w:rsidRPr="00F13033" w:rsidRDefault="00F1160F">
            <w:pPr>
              <w:pStyle w:val="PasTable1"/>
              <w:rPr>
                <w:rFonts w:ascii="Verdana" w:eastAsia="Verdana" w:hAnsi="Verdana" w:cs="Verdana"/>
                <w:sz w:val="20"/>
              </w:rPr>
            </w:pPr>
          </w:p>
        </w:tc>
        <w:tc>
          <w:tcPr>
            <w:tcW w:w="1041" w:type="dxa"/>
            <w:shd w:val="clear" w:color="auto" w:fill="auto"/>
          </w:tcPr>
          <w:p w14:paraId="4CE75603" w14:textId="77777777" w:rsidR="00F1160F" w:rsidRPr="00F13033" w:rsidRDefault="00F1160F">
            <w:pPr>
              <w:pStyle w:val="PasTable1"/>
              <w:jc w:val="right"/>
              <w:rPr>
                <w:rFonts w:ascii="Verdana" w:eastAsia="Verdana" w:hAnsi="Verdana" w:cs="Verdana"/>
                <w:sz w:val="20"/>
              </w:rPr>
            </w:pPr>
            <w:r w:rsidRPr="00F13033">
              <w:t>($4,148)</w:t>
            </w:r>
          </w:p>
        </w:tc>
        <w:tc>
          <w:tcPr>
            <w:tcW w:w="1041" w:type="dxa"/>
            <w:shd w:val="clear" w:color="auto" w:fill="auto"/>
          </w:tcPr>
          <w:p w14:paraId="61DB9378" w14:textId="77777777" w:rsidR="00F1160F" w:rsidRPr="00F13033" w:rsidRDefault="00F1160F">
            <w:pPr>
              <w:pStyle w:val="PasTable1"/>
              <w:jc w:val="right"/>
              <w:rPr>
                <w:rFonts w:ascii="Verdana" w:eastAsia="Verdana" w:hAnsi="Verdana" w:cs="Verdana"/>
                <w:sz w:val="20"/>
              </w:rPr>
            </w:pPr>
            <w:r w:rsidRPr="00F13033">
              <w:t>($4,147)</w:t>
            </w:r>
          </w:p>
        </w:tc>
        <w:tc>
          <w:tcPr>
            <w:tcW w:w="1041" w:type="dxa"/>
            <w:shd w:val="clear" w:color="auto" w:fill="auto"/>
          </w:tcPr>
          <w:p w14:paraId="3FB54F64" w14:textId="77777777" w:rsidR="00F1160F" w:rsidRPr="00F13033" w:rsidRDefault="00F1160F">
            <w:pPr>
              <w:pStyle w:val="PasTable1"/>
              <w:jc w:val="right"/>
              <w:rPr>
                <w:rFonts w:ascii="Verdana" w:eastAsia="Verdana" w:hAnsi="Verdana" w:cs="Verdana"/>
                <w:sz w:val="20"/>
              </w:rPr>
            </w:pPr>
            <w:r w:rsidRPr="00F13033">
              <w:t>($1,446)</w:t>
            </w:r>
          </w:p>
        </w:tc>
        <w:tc>
          <w:tcPr>
            <w:tcW w:w="1041" w:type="dxa"/>
            <w:shd w:val="clear" w:color="auto" w:fill="auto"/>
          </w:tcPr>
          <w:p w14:paraId="29B37F47" w14:textId="77777777" w:rsidR="00F1160F" w:rsidRPr="00F13033" w:rsidRDefault="00F1160F">
            <w:pPr>
              <w:pStyle w:val="PasTable1"/>
              <w:jc w:val="right"/>
              <w:rPr>
                <w:rFonts w:ascii="Verdana" w:eastAsia="Verdana" w:hAnsi="Verdana" w:cs="Verdana"/>
                <w:sz w:val="20"/>
              </w:rPr>
            </w:pPr>
            <w:r w:rsidRPr="00F13033">
              <w:t>($695)</w:t>
            </w:r>
          </w:p>
        </w:tc>
        <w:tc>
          <w:tcPr>
            <w:tcW w:w="1041" w:type="dxa"/>
            <w:shd w:val="clear" w:color="auto" w:fill="auto"/>
          </w:tcPr>
          <w:p w14:paraId="6626995D" w14:textId="77777777" w:rsidR="00F1160F" w:rsidRPr="00F13033" w:rsidRDefault="00F1160F">
            <w:pPr>
              <w:pStyle w:val="PasTable1"/>
              <w:jc w:val="right"/>
              <w:rPr>
                <w:rFonts w:ascii="Verdana" w:eastAsia="Verdana" w:hAnsi="Verdana" w:cs="Verdana"/>
                <w:sz w:val="20"/>
              </w:rPr>
            </w:pPr>
            <w:r w:rsidRPr="00F13033">
              <w:t xml:space="preserve">$1,031 </w:t>
            </w:r>
          </w:p>
        </w:tc>
        <w:tc>
          <w:tcPr>
            <w:tcW w:w="1041" w:type="dxa"/>
            <w:shd w:val="clear" w:color="auto" w:fill="auto"/>
          </w:tcPr>
          <w:p w14:paraId="71D66511" w14:textId="77777777" w:rsidR="00F1160F" w:rsidRPr="00F13033" w:rsidRDefault="00F1160F">
            <w:pPr>
              <w:pStyle w:val="PasTable1"/>
              <w:jc w:val="right"/>
              <w:rPr>
                <w:rFonts w:ascii="Verdana" w:eastAsia="Verdana" w:hAnsi="Verdana" w:cs="Verdana"/>
                <w:sz w:val="20"/>
              </w:rPr>
            </w:pPr>
            <w:r w:rsidRPr="00F13033">
              <w:t xml:space="preserve">$1,857 </w:t>
            </w:r>
          </w:p>
        </w:tc>
        <w:tc>
          <w:tcPr>
            <w:tcW w:w="1041" w:type="dxa"/>
            <w:shd w:val="clear" w:color="auto" w:fill="auto"/>
          </w:tcPr>
          <w:p w14:paraId="48F026AD" w14:textId="77777777" w:rsidR="00F1160F" w:rsidRPr="00F13033" w:rsidRDefault="00F1160F">
            <w:pPr>
              <w:pStyle w:val="PasTable1"/>
              <w:jc w:val="right"/>
              <w:rPr>
                <w:rFonts w:ascii="Verdana" w:eastAsia="Verdana" w:hAnsi="Verdana" w:cs="Verdana"/>
                <w:sz w:val="20"/>
              </w:rPr>
            </w:pPr>
            <w:r w:rsidRPr="00F13033">
              <w:t xml:space="preserve">$2,938 </w:t>
            </w:r>
          </w:p>
        </w:tc>
        <w:tc>
          <w:tcPr>
            <w:tcW w:w="1041" w:type="dxa"/>
            <w:shd w:val="clear" w:color="auto" w:fill="auto"/>
          </w:tcPr>
          <w:p w14:paraId="40088B19" w14:textId="77777777" w:rsidR="00F1160F" w:rsidRPr="00F13033" w:rsidRDefault="00F1160F">
            <w:pPr>
              <w:pStyle w:val="PasTable1"/>
              <w:jc w:val="right"/>
              <w:rPr>
                <w:rFonts w:ascii="Verdana" w:eastAsia="Verdana" w:hAnsi="Verdana" w:cs="Verdana"/>
                <w:sz w:val="20"/>
              </w:rPr>
            </w:pPr>
            <w:r w:rsidRPr="00F13033">
              <w:t xml:space="preserve">$3,539 </w:t>
            </w:r>
          </w:p>
        </w:tc>
        <w:tc>
          <w:tcPr>
            <w:tcW w:w="1041" w:type="dxa"/>
            <w:shd w:val="clear" w:color="auto" w:fill="auto"/>
          </w:tcPr>
          <w:p w14:paraId="22CD062A" w14:textId="77777777" w:rsidR="00F1160F" w:rsidRPr="00F13033" w:rsidRDefault="00F1160F">
            <w:pPr>
              <w:pStyle w:val="PasTable1"/>
              <w:jc w:val="right"/>
              <w:rPr>
                <w:rFonts w:ascii="Verdana" w:eastAsia="Verdana" w:hAnsi="Verdana" w:cs="Verdana"/>
                <w:sz w:val="20"/>
              </w:rPr>
            </w:pPr>
            <w:r w:rsidRPr="00F13033">
              <w:t xml:space="preserve">$1,560 </w:t>
            </w:r>
          </w:p>
        </w:tc>
        <w:tc>
          <w:tcPr>
            <w:tcW w:w="1041" w:type="dxa"/>
            <w:shd w:val="clear" w:color="auto" w:fill="auto"/>
          </w:tcPr>
          <w:p w14:paraId="2E72490F" w14:textId="77777777" w:rsidR="00F1160F" w:rsidRPr="00F13033" w:rsidRDefault="00F1160F">
            <w:pPr>
              <w:pStyle w:val="PasTable1"/>
              <w:jc w:val="right"/>
              <w:rPr>
                <w:rFonts w:ascii="Verdana" w:eastAsia="Verdana" w:hAnsi="Verdana" w:cs="Verdana"/>
                <w:sz w:val="20"/>
              </w:rPr>
            </w:pPr>
            <w:r w:rsidRPr="00F13033">
              <w:t xml:space="preserve">$1,801 </w:t>
            </w:r>
          </w:p>
        </w:tc>
        <w:tc>
          <w:tcPr>
            <w:tcW w:w="1041" w:type="dxa"/>
            <w:shd w:val="clear" w:color="auto" w:fill="auto"/>
          </w:tcPr>
          <w:p w14:paraId="71698915" w14:textId="77777777" w:rsidR="00F1160F" w:rsidRPr="00F13033" w:rsidRDefault="00F1160F">
            <w:pPr>
              <w:pStyle w:val="PasTable1"/>
              <w:jc w:val="right"/>
              <w:rPr>
                <w:rFonts w:ascii="Verdana" w:eastAsia="Verdana" w:hAnsi="Verdana" w:cs="Verdana"/>
                <w:sz w:val="20"/>
              </w:rPr>
            </w:pPr>
            <w:r w:rsidRPr="00F13033">
              <w:t xml:space="preserve">$2,942 </w:t>
            </w:r>
          </w:p>
        </w:tc>
        <w:tc>
          <w:tcPr>
            <w:tcW w:w="1041" w:type="dxa"/>
            <w:shd w:val="clear" w:color="auto" w:fill="auto"/>
          </w:tcPr>
          <w:p w14:paraId="78BCD327" w14:textId="77777777" w:rsidR="00F1160F" w:rsidRPr="00F13033" w:rsidRDefault="00F1160F">
            <w:pPr>
              <w:pStyle w:val="PasTable1"/>
              <w:jc w:val="right"/>
              <w:rPr>
                <w:rFonts w:ascii="Verdana" w:eastAsia="Verdana" w:hAnsi="Verdana" w:cs="Verdana"/>
                <w:sz w:val="20"/>
              </w:rPr>
            </w:pPr>
            <w:r w:rsidRPr="00F13033">
              <w:t xml:space="preserve">$3,903 </w:t>
            </w:r>
          </w:p>
        </w:tc>
      </w:tr>
      <w:tr w:rsidR="00F1160F" w:rsidRPr="00F13033" w14:paraId="7FFA98AE" w14:textId="77777777">
        <w:tc>
          <w:tcPr>
            <w:tcW w:w="2230" w:type="dxa"/>
            <w:tcBorders>
              <w:right w:val="single" w:sz="6" w:space="0" w:color="000000"/>
            </w:tcBorders>
            <w:shd w:val="clear" w:color="auto" w:fill="auto"/>
          </w:tcPr>
          <w:p w14:paraId="5A8B599B" w14:textId="77777777" w:rsidR="00F1160F" w:rsidRPr="00F13033" w:rsidRDefault="00F1160F">
            <w:pPr>
              <w:pStyle w:val="PasTable1"/>
              <w:jc w:val="right"/>
              <w:rPr>
                <w:rFonts w:ascii="Verdana" w:eastAsia="Verdana" w:hAnsi="Verdana" w:cs="Verdana"/>
                <w:sz w:val="20"/>
              </w:rPr>
            </w:pPr>
          </w:p>
        </w:tc>
        <w:tc>
          <w:tcPr>
            <w:tcW w:w="1041" w:type="dxa"/>
            <w:tcBorders>
              <w:left w:val="single" w:sz="6" w:space="0" w:color="000000"/>
            </w:tcBorders>
            <w:shd w:val="clear" w:color="auto" w:fill="auto"/>
          </w:tcPr>
          <w:p w14:paraId="2EF98386"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35377AF4"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2C74C33A"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167240B8"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3829929C"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2DEA3441"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CE36354"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A664C76"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118FEE29"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59B06393"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5EE8DF95"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26D64786" w14:textId="77777777" w:rsidR="00F1160F" w:rsidRPr="00F13033" w:rsidRDefault="00F1160F">
            <w:pPr>
              <w:pStyle w:val="PasTable1"/>
              <w:jc w:val="right"/>
              <w:rPr>
                <w:rFonts w:ascii="Verdana" w:eastAsia="Verdana" w:hAnsi="Verdana" w:cs="Verdana"/>
                <w:sz w:val="20"/>
              </w:rPr>
            </w:pPr>
          </w:p>
        </w:tc>
        <w:tc>
          <w:tcPr>
            <w:tcW w:w="1041" w:type="dxa"/>
            <w:shd w:val="clear" w:color="auto" w:fill="auto"/>
          </w:tcPr>
          <w:p w14:paraId="0582A4D8" w14:textId="77777777" w:rsidR="00F1160F" w:rsidRPr="00F13033" w:rsidRDefault="00F1160F">
            <w:pPr>
              <w:pStyle w:val="PasTable1"/>
              <w:jc w:val="right"/>
              <w:rPr>
                <w:rFonts w:ascii="Verdana" w:eastAsia="Verdana" w:hAnsi="Verdana" w:cs="Verdana"/>
                <w:sz w:val="20"/>
              </w:rPr>
            </w:pPr>
          </w:p>
        </w:tc>
      </w:tr>
      <w:tr w:rsidR="00F1160F" w:rsidRPr="00F13033" w14:paraId="5B43493C" w14:textId="77777777">
        <w:tc>
          <w:tcPr>
            <w:tcW w:w="2230" w:type="dxa"/>
            <w:tcBorders>
              <w:bottom w:val="single" w:sz="6" w:space="0" w:color="000000"/>
              <w:right w:val="single" w:sz="6" w:space="0" w:color="000000"/>
            </w:tcBorders>
            <w:shd w:val="clear" w:color="auto" w:fill="auto"/>
          </w:tcPr>
          <w:p w14:paraId="4BC03D7A" w14:textId="77777777" w:rsidR="00F1160F" w:rsidRPr="00F13033" w:rsidRDefault="00F1160F">
            <w:pPr>
              <w:pStyle w:val="PasTable1"/>
              <w:rPr>
                <w:rFonts w:ascii="Verdana" w:eastAsia="Verdana" w:hAnsi="Verdana" w:cs="Verdana"/>
                <w:sz w:val="20"/>
              </w:rPr>
            </w:pPr>
            <w:r w:rsidRPr="00F13033">
              <w:t>Net Profit</w:t>
            </w:r>
          </w:p>
        </w:tc>
        <w:tc>
          <w:tcPr>
            <w:tcW w:w="1041" w:type="dxa"/>
            <w:tcBorders>
              <w:left w:val="single" w:sz="6" w:space="0" w:color="000000"/>
              <w:bottom w:val="single" w:sz="6" w:space="0" w:color="000000"/>
            </w:tcBorders>
            <w:shd w:val="clear" w:color="auto" w:fill="auto"/>
          </w:tcPr>
          <w:p w14:paraId="29034B50" w14:textId="77777777" w:rsidR="00F1160F" w:rsidRPr="00F13033" w:rsidRDefault="00F1160F">
            <w:pPr>
              <w:pStyle w:val="PasTable1"/>
              <w:rPr>
                <w:rFonts w:ascii="Verdana" w:eastAsia="Verdana" w:hAnsi="Verdana" w:cs="Verdana"/>
                <w:sz w:val="20"/>
              </w:rPr>
            </w:pPr>
          </w:p>
        </w:tc>
        <w:tc>
          <w:tcPr>
            <w:tcW w:w="1041" w:type="dxa"/>
            <w:tcBorders>
              <w:bottom w:val="single" w:sz="6" w:space="0" w:color="000000"/>
            </w:tcBorders>
            <w:shd w:val="clear" w:color="auto" w:fill="auto"/>
          </w:tcPr>
          <w:p w14:paraId="7E6CF54E" w14:textId="77777777" w:rsidR="00F1160F" w:rsidRPr="00F13033" w:rsidRDefault="00F1160F">
            <w:pPr>
              <w:pStyle w:val="PasTable1"/>
              <w:jc w:val="right"/>
              <w:rPr>
                <w:rFonts w:ascii="Verdana" w:eastAsia="Verdana" w:hAnsi="Verdana" w:cs="Verdana"/>
                <w:sz w:val="20"/>
              </w:rPr>
            </w:pPr>
            <w:r w:rsidRPr="00F13033">
              <w:t>($9,680)</w:t>
            </w:r>
          </w:p>
        </w:tc>
        <w:tc>
          <w:tcPr>
            <w:tcW w:w="1041" w:type="dxa"/>
            <w:tcBorders>
              <w:bottom w:val="single" w:sz="6" w:space="0" w:color="000000"/>
            </w:tcBorders>
            <w:shd w:val="clear" w:color="auto" w:fill="auto"/>
          </w:tcPr>
          <w:p w14:paraId="350BA8D9" w14:textId="77777777" w:rsidR="00F1160F" w:rsidRPr="00F13033" w:rsidRDefault="00F1160F">
            <w:pPr>
              <w:pStyle w:val="PasTable1"/>
              <w:jc w:val="right"/>
              <w:rPr>
                <w:rFonts w:ascii="Verdana" w:eastAsia="Verdana" w:hAnsi="Verdana" w:cs="Verdana"/>
                <w:sz w:val="20"/>
              </w:rPr>
            </w:pPr>
            <w:r w:rsidRPr="00F13033">
              <w:t>($9,677)</w:t>
            </w:r>
          </w:p>
        </w:tc>
        <w:tc>
          <w:tcPr>
            <w:tcW w:w="1041" w:type="dxa"/>
            <w:tcBorders>
              <w:bottom w:val="single" w:sz="6" w:space="0" w:color="000000"/>
            </w:tcBorders>
            <w:shd w:val="clear" w:color="auto" w:fill="auto"/>
          </w:tcPr>
          <w:p w14:paraId="1B595BE2" w14:textId="77777777" w:rsidR="00F1160F" w:rsidRPr="00F13033" w:rsidRDefault="00F1160F">
            <w:pPr>
              <w:pStyle w:val="PasTable1"/>
              <w:jc w:val="right"/>
              <w:rPr>
                <w:rFonts w:ascii="Verdana" w:eastAsia="Verdana" w:hAnsi="Verdana" w:cs="Verdana"/>
                <w:sz w:val="20"/>
              </w:rPr>
            </w:pPr>
            <w:r w:rsidRPr="00F13033">
              <w:t>($3,375)</w:t>
            </w:r>
          </w:p>
        </w:tc>
        <w:tc>
          <w:tcPr>
            <w:tcW w:w="1041" w:type="dxa"/>
            <w:tcBorders>
              <w:bottom w:val="single" w:sz="6" w:space="0" w:color="000000"/>
            </w:tcBorders>
            <w:shd w:val="clear" w:color="auto" w:fill="auto"/>
          </w:tcPr>
          <w:p w14:paraId="4E26B8C7" w14:textId="77777777" w:rsidR="00F1160F" w:rsidRPr="00F13033" w:rsidRDefault="00F1160F">
            <w:pPr>
              <w:pStyle w:val="PasTable1"/>
              <w:jc w:val="right"/>
              <w:rPr>
                <w:rFonts w:ascii="Verdana" w:eastAsia="Verdana" w:hAnsi="Verdana" w:cs="Verdana"/>
                <w:sz w:val="20"/>
              </w:rPr>
            </w:pPr>
            <w:r w:rsidRPr="00F13033">
              <w:t>($1,622)</w:t>
            </w:r>
          </w:p>
        </w:tc>
        <w:tc>
          <w:tcPr>
            <w:tcW w:w="1041" w:type="dxa"/>
            <w:tcBorders>
              <w:bottom w:val="single" w:sz="6" w:space="0" w:color="000000"/>
            </w:tcBorders>
            <w:shd w:val="clear" w:color="auto" w:fill="auto"/>
          </w:tcPr>
          <w:p w14:paraId="3E8B95AA" w14:textId="77777777" w:rsidR="00F1160F" w:rsidRPr="00F13033" w:rsidRDefault="00F1160F">
            <w:pPr>
              <w:pStyle w:val="PasTable1"/>
              <w:jc w:val="right"/>
              <w:rPr>
                <w:rFonts w:ascii="Verdana" w:eastAsia="Verdana" w:hAnsi="Verdana" w:cs="Verdana"/>
                <w:sz w:val="20"/>
              </w:rPr>
            </w:pPr>
            <w:r w:rsidRPr="00F13033">
              <w:t xml:space="preserve">$2,405 </w:t>
            </w:r>
          </w:p>
        </w:tc>
        <w:tc>
          <w:tcPr>
            <w:tcW w:w="1041" w:type="dxa"/>
            <w:tcBorders>
              <w:bottom w:val="single" w:sz="6" w:space="0" w:color="000000"/>
            </w:tcBorders>
            <w:shd w:val="clear" w:color="auto" w:fill="auto"/>
          </w:tcPr>
          <w:p w14:paraId="0BF97FC4" w14:textId="77777777" w:rsidR="00F1160F" w:rsidRPr="00F13033" w:rsidRDefault="00F1160F">
            <w:pPr>
              <w:pStyle w:val="PasTable1"/>
              <w:jc w:val="right"/>
              <w:rPr>
                <w:rFonts w:ascii="Verdana" w:eastAsia="Verdana" w:hAnsi="Verdana" w:cs="Verdana"/>
                <w:sz w:val="20"/>
              </w:rPr>
            </w:pPr>
            <w:r w:rsidRPr="00F13033">
              <w:t xml:space="preserve">$4,333 </w:t>
            </w:r>
          </w:p>
        </w:tc>
        <w:tc>
          <w:tcPr>
            <w:tcW w:w="1041" w:type="dxa"/>
            <w:tcBorders>
              <w:bottom w:val="single" w:sz="6" w:space="0" w:color="000000"/>
            </w:tcBorders>
            <w:shd w:val="clear" w:color="auto" w:fill="auto"/>
          </w:tcPr>
          <w:p w14:paraId="7DA72FFB" w14:textId="77777777" w:rsidR="00F1160F" w:rsidRPr="00F13033" w:rsidRDefault="00F1160F">
            <w:pPr>
              <w:pStyle w:val="PasTable1"/>
              <w:jc w:val="right"/>
              <w:rPr>
                <w:rFonts w:ascii="Verdana" w:eastAsia="Verdana" w:hAnsi="Verdana" w:cs="Verdana"/>
                <w:sz w:val="20"/>
              </w:rPr>
            </w:pPr>
            <w:r w:rsidRPr="00F13033">
              <w:t xml:space="preserve">$6,855 </w:t>
            </w:r>
          </w:p>
        </w:tc>
        <w:tc>
          <w:tcPr>
            <w:tcW w:w="1041" w:type="dxa"/>
            <w:tcBorders>
              <w:bottom w:val="single" w:sz="6" w:space="0" w:color="000000"/>
            </w:tcBorders>
            <w:shd w:val="clear" w:color="auto" w:fill="auto"/>
          </w:tcPr>
          <w:p w14:paraId="11E8AFB7" w14:textId="77777777" w:rsidR="00F1160F" w:rsidRPr="00F13033" w:rsidRDefault="00F1160F">
            <w:pPr>
              <w:pStyle w:val="PasTable1"/>
              <w:jc w:val="right"/>
              <w:rPr>
                <w:rFonts w:ascii="Verdana" w:eastAsia="Verdana" w:hAnsi="Verdana" w:cs="Verdana"/>
                <w:sz w:val="20"/>
              </w:rPr>
            </w:pPr>
            <w:r w:rsidRPr="00F13033">
              <w:t xml:space="preserve">$8,258 </w:t>
            </w:r>
          </w:p>
        </w:tc>
        <w:tc>
          <w:tcPr>
            <w:tcW w:w="1041" w:type="dxa"/>
            <w:tcBorders>
              <w:bottom w:val="single" w:sz="6" w:space="0" w:color="000000"/>
            </w:tcBorders>
            <w:shd w:val="clear" w:color="auto" w:fill="auto"/>
          </w:tcPr>
          <w:p w14:paraId="26A9B8F4" w14:textId="77777777" w:rsidR="00F1160F" w:rsidRPr="00F13033" w:rsidRDefault="00F1160F">
            <w:pPr>
              <w:pStyle w:val="PasTable1"/>
              <w:jc w:val="right"/>
              <w:rPr>
                <w:rFonts w:ascii="Verdana" w:eastAsia="Verdana" w:hAnsi="Verdana" w:cs="Verdana"/>
                <w:sz w:val="20"/>
              </w:rPr>
            </w:pPr>
            <w:r w:rsidRPr="00F13033">
              <w:t xml:space="preserve">$3,640 </w:t>
            </w:r>
          </w:p>
        </w:tc>
        <w:tc>
          <w:tcPr>
            <w:tcW w:w="1041" w:type="dxa"/>
            <w:tcBorders>
              <w:bottom w:val="single" w:sz="6" w:space="0" w:color="000000"/>
            </w:tcBorders>
            <w:shd w:val="clear" w:color="auto" w:fill="auto"/>
          </w:tcPr>
          <w:p w14:paraId="58292854" w14:textId="77777777" w:rsidR="00F1160F" w:rsidRPr="00F13033" w:rsidRDefault="00F1160F">
            <w:pPr>
              <w:pStyle w:val="PasTable1"/>
              <w:jc w:val="right"/>
              <w:rPr>
                <w:rFonts w:ascii="Verdana" w:eastAsia="Verdana" w:hAnsi="Verdana" w:cs="Verdana"/>
                <w:sz w:val="20"/>
              </w:rPr>
            </w:pPr>
            <w:r w:rsidRPr="00F13033">
              <w:t xml:space="preserve">$4,203 </w:t>
            </w:r>
          </w:p>
        </w:tc>
        <w:tc>
          <w:tcPr>
            <w:tcW w:w="1041" w:type="dxa"/>
            <w:tcBorders>
              <w:bottom w:val="single" w:sz="6" w:space="0" w:color="000000"/>
            </w:tcBorders>
            <w:shd w:val="clear" w:color="auto" w:fill="auto"/>
          </w:tcPr>
          <w:p w14:paraId="3DFD077E" w14:textId="77777777" w:rsidR="00F1160F" w:rsidRPr="00F13033" w:rsidRDefault="00F1160F">
            <w:pPr>
              <w:pStyle w:val="PasTable1"/>
              <w:jc w:val="right"/>
              <w:rPr>
                <w:rFonts w:ascii="Verdana" w:eastAsia="Verdana" w:hAnsi="Verdana" w:cs="Verdana"/>
                <w:sz w:val="20"/>
              </w:rPr>
            </w:pPr>
            <w:r w:rsidRPr="00F13033">
              <w:t xml:space="preserve">$6,865 </w:t>
            </w:r>
          </w:p>
        </w:tc>
        <w:tc>
          <w:tcPr>
            <w:tcW w:w="1041" w:type="dxa"/>
            <w:tcBorders>
              <w:bottom w:val="single" w:sz="6" w:space="0" w:color="000000"/>
            </w:tcBorders>
            <w:shd w:val="clear" w:color="auto" w:fill="auto"/>
          </w:tcPr>
          <w:p w14:paraId="2F15329C" w14:textId="77777777" w:rsidR="00F1160F" w:rsidRPr="00F13033" w:rsidRDefault="00F1160F">
            <w:pPr>
              <w:pStyle w:val="PasTable1"/>
              <w:jc w:val="right"/>
              <w:rPr>
                <w:rFonts w:ascii="Verdana" w:eastAsia="Verdana" w:hAnsi="Verdana" w:cs="Verdana"/>
                <w:sz w:val="20"/>
              </w:rPr>
            </w:pPr>
            <w:r w:rsidRPr="00F13033">
              <w:t xml:space="preserve">$9,108 </w:t>
            </w:r>
          </w:p>
        </w:tc>
      </w:tr>
      <w:tr w:rsidR="00F1160F" w:rsidRPr="00F13033" w14:paraId="47FC3B70" w14:textId="77777777">
        <w:tc>
          <w:tcPr>
            <w:tcW w:w="2230" w:type="dxa"/>
            <w:tcBorders>
              <w:top w:val="single" w:sz="6" w:space="0" w:color="000000"/>
              <w:right w:val="single" w:sz="6" w:space="0" w:color="000000"/>
            </w:tcBorders>
            <w:shd w:val="clear" w:color="auto" w:fill="auto"/>
          </w:tcPr>
          <w:p w14:paraId="3F5D7656" w14:textId="77777777" w:rsidR="00F1160F" w:rsidRPr="00F13033" w:rsidRDefault="00F1160F">
            <w:pPr>
              <w:pStyle w:val="PasTable1"/>
              <w:rPr>
                <w:rFonts w:ascii="Verdana" w:eastAsia="Verdana" w:hAnsi="Verdana" w:cs="Verdana"/>
                <w:b/>
                <w:bCs/>
                <w:sz w:val="20"/>
              </w:rPr>
            </w:pPr>
            <w:r w:rsidRPr="00F13033">
              <w:rPr>
                <w:b/>
                <w:bCs/>
              </w:rPr>
              <w:t>Net Profit/Sales</w:t>
            </w:r>
          </w:p>
        </w:tc>
        <w:tc>
          <w:tcPr>
            <w:tcW w:w="1041" w:type="dxa"/>
            <w:tcBorders>
              <w:top w:val="single" w:sz="6" w:space="0" w:color="000000"/>
              <w:left w:val="single" w:sz="6" w:space="0" w:color="000000"/>
            </w:tcBorders>
            <w:shd w:val="clear" w:color="auto" w:fill="auto"/>
          </w:tcPr>
          <w:p w14:paraId="7F919E86" w14:textId="77777777" w:rsidR="00F1160F" w:rsidRPr="00F13033" w:rsidRDefault="00F1160F">
            <w:pPr>
              <w:pStyle w:val="PasTable1"/>
              <w:rPr>
                <w:rFonts w:ascii="Verdana" w:eastAsia="Verdana" w:hAnsi="Verdana" w:cs="Verdana"/>
                <w:sz w:val="20"/>
              </w:rPr>
            </w:pPr>
          </w:p>
        </w:tc>
        <w:tc>
          <w:tcPr>
            <w:tcW w:w="1041" w:type="dxa"/>
            <w:tcBorders>
              <w:top w:val="single" w:sz="6" w:space="0" w:color="000000"/>
            </w:tcBorders>
            <w:shd w:val="clear" w:color="auto" w:fill="auto"/>
          </w:tcPr>
          <w:p w14:paraId="107B805B" w14:textId="77777777" w:rsidR="00F1160F" w:rsidRPr="00F13033" w:rsidRDefault="00F1160F">
            <w:pPr>
              <w:pStyle w:val="PasTable1"/>
              <w:jc w:val="right"/>
              <w:rPr>
                <w:rFonts w:ascii="Verdana" w:eastAsia="Verdana" w:hAnsi="Verdana" w:cs="Verdana"/>
                <w:sz w:val="20"/>
              </w:rPr>
            </w:pPr>
            <w:r w:rsidRPr="00F13033">
              <w:t xml:space="preserve">0.00% </w:t>
            </w:r>
          </w:p>
        </w:tc>
        <w:tc>
          <w:tcPr>
            <w:tcW w:w="1041" w:type="dxa"/>
            <w:tcBorders>
              <w:top w:val="single" w:sz="6" w:space="0" w:color="000000"/>
            </w:tcBorders>
            <w:shd w:val="clear" w:color="auto" w:fill="auto"/>
          </w:tcPr>
          <w:p w14:paraId="6CF7D855" w14:textId="77777777" w:rsidR="00F1160F" w:rsidRPr="00F13033" w:rsidRDefault="00F1160F">
            <w:pPr>
              <w:pStyle w:val="PasTable1"/>
              <w:jc w:val="right"/>
              <w:rPr>
                <w:rFonts w:ascii="Verdana" w:eastAsia="Verdana" w:hAnsi="Verdana" w:cs="Verdana"/>
                <w:sz w:val="20"/>
              </w:rPr>
            </w:pPr>
            <w:r w:rsidRPr="00F13033">
              <w:t xml:space="preserve">0.00% </w:t>
            </w:r>
          </w:p>
        </w:tc>
        <w:tc>
          <w:tcPr>
            <w:tcW w:w="1041" w:type="dxa"/>
            <w:tcBorders>
              <w:top w:val="single" w:sz="6" w:space="0" w:color="000000"/>
            </w:tcBorders>
            <w:shd w:val="clear" w:color="auto" w:fill="auto"/>
          </w:tcPr>
          <w:p w14:paraId="7B331456" w14:textId="77777777" w:rsidR="00F1160F" w:rsidRPr="00F13033" w:rsidRDefault="00F1160F">
            <w:pPr>
              <w:pStyle w:val="PasTable1"/>
              <w:jc w:val="right"/>
              <w:rPr>
                <w:rFonts w:ascii="Verdana" w:eastAsia="Verdana" w:hAnsi="Verdana" w:cs="Verdana"/>
                <w:sz w:val="20"/>
              </w:rPr>
            </w:pPr>
            <w:r w:rsidRPr="00F13033">
              <w:t xml:space="preserve">-33.75% </w:t>
            </w:r>
          </w:p>
        </w:tc>
        <w:tc>
          <w:tcPr>
            <w:tcW w:w="1041" w:type="dxa"/>
            <w:tcBorders>
              <w:top w:val="single" w:sz="6" w:space="0" w:color="000000"/>
            </w:tcBorders>
            <w:shd w:val="clear" w:color="auto" w:fill="auto"/>
          </w:tcPr>
          <w:p w14:paraId="71A010F7" w14:textId="77777777" w:rsidR="00F1160F" w:rsidRPr="00F13033" w:rsidRDefault="00F1160F">
            <w:pPr>
              <w:pStyle w:val="PasTable1"/>
              <w:jc w:val="right"/>
              <w:rPr>
                <w:rFonts w:ascii="Verdana" w:eastAsia="Verdana" w:hAnsi="Verdana" w:cs="Verdana"/>
                <w:sz w:val="20"/>
              </w:rPr>
            </w:pPr>
            <w:r w:rsidRPr="00F13033">
              <w:t xml:space="preserve">-12.48% </w:t>
            </w:r>
          </w:p>
        </w:tc>
        <w:tc>
          <w:tcPr>
            <w:tcW w:w="1041" w:type="dxa"/>
            <w:tcBorders>
              <w:top w:val="single" w:sz="6" w:space="0" w:color="000000"/>
            </w:tcBorders>
            <w:shd w:val="clear" w:color="auto" w:fill="auto"/>
          </w:tcPr>
          <w:p w14:paraId="24B7B8F6" w14:textId="77777777" w:rsidR="00F1160F" w:rsidRPr="00F13033" w:rsidRDefault="00F1160F">
            <w:pPr>
              <w:pStyle w:val="PasTable1"/>
              <w:jc w:val="right"/>
              <w:rPr>
                <w:rFonts w:ascii="Verdana" w:eastAsia="Verdana" w:hAnsi="Verdana" w:cs="Verdana"/>
                <w:sz w:val="20"/>
              </w:rPr>
            </w:pPr>
            <w:r w:rsidRPr="00F13033">
              <w:t xml:space="preserve">12.66% </w:t>
            </w:r>
          </w:p>
        </w:tc>
        <w:tc>
          <w:tcPr>
            <w:tcW w:w="1041" w:type="dxa"/>
            <w:tcBorders>
              <w:top w:val="single" w:sz="6" w:space="0" w:color="000000"/>
            </w:tcBorders>
            <w:shd w:val="clear" w:color="auto" w:fill="auto"/>
          </w:tcPr>
          <w:p w14:paraId="373F7821" w14:textId="77777777" w:rsidR="00F1160F" w:rsidRPr="00F13033" w:rsidRDefault="00F1160F">
            <w:pPr>
              <w:pStyle w:val="PasTable1"/>
              <w:jc w:val="right"/>
              <w:rPr>
                <w:rFonts w:ascii="Verdana" w:eastAsia="Verdana" w:hAnsi="Verdana" w:cs="Verdana"/>
                <w:sz w:val="20"/>
              </w:rPr>
            </w:pPr>
            <w:r w:rsidRPr="00F13033">
              <w:t xml:space="preserve">19.69% </w:t>
            </w:r>
          </w:p>
        </w:tc>
        <w:tc>
          <w:tcPr>
            <w:tcW w:w="1041" w:type="dxa"/>
            <w:tcBorders>
              <w:top w:val="single" w:sz="6" w:space="0" w:color="000000"/>
            </w:tcBorders>
            <w:shd w:val="clear" w:color="auto" w:fill="auto"/>
          </w:tcPr>
          <w:p w14:paraId="18F05DC3" w14:textId="77777777" w:rsidR="00F1160F" w:rsidRPr="00F13033" w:rsidRDefault="00F1160F">
            <w:pPr>
              <w:pStyle w:val="PasTable1"/>
              <w:jc w:val="right"/>
              <w:rPr>
                <w:rFonts w:ascii="Verdana" w:eastAsia="Verdana" w:hAnsi="Verdana" w:cs="Verdana"/>
                <w:sz w:val="20"/>
              </w:rPr>
            </w:pPr>
            <w:r w:rsidRPr="00F13033">
              <w:t xml:space="preserve">26.37% </w:t>
            </w:r>
          </w:p>
        </w:tc>
        <w:tc>
          <w:tcPr>
            <w:tcW w:w="1041" w:type="dxa"/>
            <w:tcBorders>
              <w:top w:val="single" w:sz="6" w:space="0" w:color="000000"/>
            </w:tcBorders>
            <w:shd w:val="clear" w:color="auto" w:fill="auto"/>
          </w:tcPr>
          <w:p w14:paraId="5849B829" w14:textId="77777777" w:rsidR="00F1160F" w:rsidRPr="00F13033" w:rsidRDefault="00F1160F">
            <w:pPr>
              <w:pStyle w:val="PasTable1"/>
              <w:jc w:val="right"/>
              <w:rPr>
                <w:rFonts w:ascii="Verdana" w:eastAsia="Verdana" w:hAnsi="Verdana" w:cs="Verdana"/>
                <w:sz w:val="20"/>
              </w:rPr>
            </w:pPr>
            <w:r w:rsidRPr="00F13033">
              <w:t xml:space="preserve">29.49% </w:t>
            </w:r>
          </w:p>
        </w:tc>
        <w:tc>
          <w:tcPr>
            <w:tcW w:w="1041" w:type="dxa"/>
            <w:tcBorders>
              <w:top w:val="single" w:sz="6" w:space="0" w:color="000000"/>
            </w:tcBorders>
            <w:shd w:val="clear" w:color="auto" w:fill="auto"/>
          </w:tcPr>
          <w:p w14:paraId="1F2AF130" w14:textId="77777777" w:rsidR="00F1160F" w:rsidRPr="00F13033" w:rsidRDefault="00F1160F">
            <w:pPr>
              <w:pStyle w:val="PasTable1"/>
              <w:jc w:val="right"/>
              <w:rPr>
                <w:rFonts w:ascii="Verdana" w:eastAsia="Verdana" w:hAnsi="Verdana" w:cs="Verdana"/>
                <w:sz w:val="20"/>
              </w:rPr>
            </w:pPr>
            <w:r w:rsidRPr="00F13033">
              <w:t xml:space="preserve">17.34% </w:t>
            </w:r>
          </w:p>
        </w:tc>
        <w:tc>
          <w:tcPr>
            <w:tcW w:w="1041" w:type="dxa"/>
            <w:tcBorders>
              <w:top w:val="single" w:sz="6" w:space="0" w:color="000000"/>
            </w:tcBorders>
            <w:shd w:val="clear" w:color="auto" w:fill="auto"/>
          </w:tcPr>
          <w:p w14:paraId="4D736E51" w14:textId="77777777" w:rsidR="00F1160F" w:rsidRPr="00F13033" w:rsidRDefault="00F1160F">
            <w:pPr>
              <w:pStyle w:val="PasTable1"/>
              <w:jc w:val="right"/>
              <w:rPr>
                <w:rFonts w:ascii="Verdana" w:eastAsia="Verdana" w:hAnsi="Verdana" w:cs="Verdana"/>
                <w:sz w:val="20"/>
              </w:rPr>
            </w:pPr>
            <w:r w:rsidRPr="00F13033">
              <w:t xml:space="preserve">19.10% </w:t>
            </w:r>
          </w:p>
        </w:tc>
        <w:tc>
          <w:tcPr>
            <w:tcW w:w="1041" w:type="dxa"/>
            <w:tcBorders>
              <w:top w:val="single" w:sz="6" w:space="0" w:color="000000"/>
            </w:tcBorders>
            <w:shd w:val="clear" w:color="auto" w:fill="auto"/>
          </w:tcPr>
          <w:p w14:paraId="605BF5E3" w14:textId="77777777" w:rsidR="00F1160F" w:rsidRPr="00F13033" w:rsidRDefault="00F1160F">
            <w:pPr>
              <w:pStyle w:val="PasTable1"/>
              <w:jc w:val="right"/>
              <w:rPr>
                <w:rFonts w:ascii="Verdana" w:eastAsia="Verdana" w:hAnsi="Verdana" w:cs="Verdana"/>
                <w:sz w:val="20"/>
              </w:rPr>
            </w:pPr>
            <w:r w:rsidRPr="00F13033">
              <w:t xml:space="preserve">26.41% </w:t>
            </w:r>
          </w:p>
        </w:tc>
        <w:tc>
          <w:tcPr>
            <w:tcW w:w="1041" w:type="dxa"/>
            <w:tcBorders>
              <w:top w:val="single" w:sz="6" w:space="0" w:color="000000"/>
            </w:tcBorders>
            <w:shd w:val="clear" w:color="auto" w:fill="auto"/>
          </w:tcPr>
          <w:p w14:paraId="42F4E4D9" w14:textId="77777777" w:rsidR="00F1160F" w:rsidRPr="00F13033" w:rsidRDefault="00F1160F">
            <w:pPr>
              <w:pStyle w:val="PasTable1"/>
              <w:jc w:val="right"/>
              <w:rPr>
                <w:rFonts w:ascii="Verdana" w:eastAsia="Verdana" w:hAnsi="Verdana" w:cs="Verdana"/>
                <w:sz w:val="20"/>
              </w:rPr>
            </w:pPr>
            <w:r w:rsidRPr="00F13033">
              <w:t xml:space="preserve">31.41% </w:t>
            </w:r>
          </w:p>
        </w:tc>
      </w:tr>
    </w:tbl>
    <w:bookmarkEnd w:id="201"/>
    <w:bookmarkEnd w:id="202"/>
    <w:p w14:paraId="32811307" w14:textId="77777777" w:rsidR="00F1160F" w:rsidRDefault="00F1160F">
      <w:pPr>
        <w:pStyle w:val="Heading1"/>
        <w:spacing w:after="0" w:afterAutospacing="1"/>
        <w:rPr>
          <w:rFonts w:ascii="Verdana" w:eastAsia="Verdana" w:hAnsi="Verdana" w:cs="Verdana"/>
          <w:b w:val="0"/>
          <w:sz w:val="20"/>
        </w:rPr>
      </w:pPr>
      <w:r>
        <w:rPr>
          <w:rFonts w:ascii="Verdana" w:eastAsia="Verdana" w:hAnsi="Verdana" w:cs="Verdana"/>
          <w:b w:val="0"/>
          <w:sz w:val="20"/>
        </w:rPr>
        <w:br/>
      </w:r>
      <w:r>
        <w:rPr>
          <w:rFonts w:ascii="Verdana" w:eastAsia="Verdana" w:hAnsi="Verdana" w:cs="Verdana"/>
          <w:b w:val="0"/>
          <w:sz w:val="20"/>
        </w:rPr>
        <w:br w:type="page"/>
      </w:r>
      <w:bookmarkStart w:id="203" w:name="TitleTableAppendixCashFlow"/>
      <w:bookmarkStart w:id="204" w:name="_Toc272326247"/>
      <w:bookmarkStart w:id="205" w:name="_Toc272326248"/>
      <w:r>
        <w:rPr>
          <w:rFonts w:ascii="Verdana" w:eastAsia="Verdana" w:hAnsi="Verdana" w:cs="Verdana"/>
          <w:b w:val="0"/>
          <w:sz w:val="20"/>
        </w:rPr>
        <w:lastRenderedPageBreak/>
        <w:t>Table: Cash Flow</w:t>
      </w:r>
      <w:bookmarkEnd w:id="203"/>
      <w:bookmarkEnd w:id="204"/>
      <w:bookmarkEnd w:id="205"/>
    </w:p>
    <w:p w14:paraId="1CC3B721" w14:textId="77777777" w:rsidR="00F1160F" w:rsidRDefault="00F1160F">
      <w:pPr>
        <w:rPr>
          <w:rFonts w:ascii="Verdana" w:eastAsia="Verdana" w:hAnsi="Verdana" w:cs="Verdana"/>
          <w:sz w:val="20"/>
        </w:rPr>
      </w:pPr>
      <w:bookmarkStart w:id="206" w:name="TableAppendixCashFlow"/>
      <w:bookmarkStart w:id="207" w:name="BodyTableAppendixCashFlow"/>
    </w:p>
    <w:tbl>
      <w:tblPr>
        <w:tblW w:w="0" w:type="auto"/>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2594"/>
        <w:gridCol w:w="897"/>
        <w:gridCol w:w="910"/>
        <w:gridCol w:w="910"/>
        <w:gridCol w:w="908"/>
        <w:gridCol w:w="908"/>
        <w:gridCol w:w="908"/>
        <w:gridCol w:w="908"/>
        <w:gridCol w:w="908"/>
        <w:gridCol w:w="908"/>
        <w:gridCol w:w="908"/>
        <w:gridCol w:w="908"/>
        <w:gridCol w:w="908"/>
        <w:gridCol w:w="917"/>
      </w:tblGrid>
      <w:tr w:rsidR="00F1160F" w:rsidRPr="00F13033" w14:paraId="190F57E6" w14:textId="77777777">
        <w:tc>
          <w:tcPr>
            <w:tcW w:w="2851" w:type="dxa"/>
            <w:tcBorders>
              <w:bottom w:val="single" w:sz="6" w:space="0" w:color="000000"/>
              <w:right w:val="single" w:sz="6" w:space="0" w:color="000000"/>
            </w:tcBorders>
            <w:shd w:val="clear" w:color="auto" w:fill="auto"/>
          </w:tcPr>
          <w:p w14:paraId="1B5540B0" w14:textId="77777777" w:rsidR="00F1160F" w:rsidRPr="00F13033" w:rsidRDefault="00F1160F">
            <w:pPr>
              <w:pStyle w:val="PasTable1"/>
              <w:rPr>
                <w:rFonts w:ascii="Verdana" w:eastAsia="Verdana" w:hAnsi="Verdana" w:cs="Verdana"/>
                <w:i/>
                <w:iCs/>
                <w:sz w:val="20"/>
              </w:rPr>
            </w:pPr>
            <w:r w:rsidRPr="00F13033">
              <w:rPr>
                <w:i/>
                <w:iCs/>
              </w:rPr>
              <w:t>Pro Forma Cash Flow</w:t>
            </w:r>
          </w:p>
        </w:tc>
        <w:tc>
          <w:tcPr>
            <w:tcW w:w="950" w:type="dxa"/>
            <w:tcBorders>
              <w:left w:val="single" w:sz="6" w:space="0" w:color="000000"/>
              <w:bottom w:val="single" w:sz="6" w:space="0" w:color="000000"/>
            </w:tcBorders>
            <w:shd w:val="clear" w:color="auto" w:fill="auto"/>
          </w:tcPr>
          <w:p w14:paraId="309F4F4B"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6AB1C24A"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40778D1D"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456D7185"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12A8C8F2"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7031A648"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3BC5051A"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1061947C"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0A8A0AF4"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6CD2E511"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71AAA061"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39D795F6"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1EA0C76D" w14:textId="77777777" w:rsidR="00F1160F" w:rsidRPr="00F13033" w:rsidRDefault="00F1160F">
            <w:pPr>
              <w:pStyle w:val="PasTable1"/>
              <w:rPr>
                <w:rFonts w:ascii="Verdana" w:eastAsia="Verdana" w:hAnsi="Verdana" w:cs="Verdana"/>
                <w:b/>
                <w:bCs/>
                <w:sz w:val="20"/>
              </w:rPr>
            </w:pPr>
          </w:p>
        </w:tc>
      </w:tr>
      <w:tr w:rsidR="00F1160F" w:rsidRPr="00F13033" w14:paraId="576AAA18" w14:textId="77777777">
        <w:tc>
          <w:tcPr>
            <w:tcW w:w="2851" w:type="dxa"/>
            <w:tcBorders>
              <w:top w:val="single" w:sz="6" w:space="0" w:color="000000"/>
              <w:right w:val="single" w:sz="6" w:space="0" w:color="000000"/>
            </w:tcBorders>
            <w:shd w:val="clear" w:color="auto" w:fill="auto"/>
          </w:tcPr>
          <w:p w14:paraId="7CABC7FA" w14:textId="77777777" w:rsidR="00F1160F" w:rsidRPr="00F13033" w:rsidRDefault="00F1160F">
            <w:pPr>
              <w:pStyle w:val="PasTable1"/>
              <w:rPr>
                <w:rFonts w:ascii="Verdana" w:eastAsia="Verdana" w:hAnsi="Verdana" w:cs="Verdana"/>
                <w:sz w:val="20"/>
              </w:rPr>
            </w:pPr>
          </w:p>
        </w:tc>
        <w:tc>
          <w:tcPr>
            <w:tcW w:w="950" w:type="dxa"/>
            <w:tcBorders>
              <w:top w:val="single" w:sz="6" w:space="0" w:color="000000"/>
              <w:left w:val="single" w:sz="6" w:space="0" w:color="000000"/>
            </w:tcBorders>
            <w:shd w:val="clear" w:color="auto" w:fill="auto"/>
          </w:tcPr>
          <w:p w14:paraId="6523AF37" w14:textId="77777777" w:rsidR="00F1160F" w:rsidRPr="00F13033" w:rsidRDefault="00F1160F">
            <w:pPr>
              <w:pStyle w:val="PasTable1"/>
              <w:rPr>
                <w:rFonts w:ascii="Verdana" w:eastAsia="Verdana" w:hAnsi="Verdana" w:cs="Verdana"/>
                <w:sz w:val="20"/>
              </w:rPr>
            </w:pPr>
          </w:p>
        </w:tc>
        <w:tc>
          <w:tcPr>
            <w:tcW w:w="950" w:type="dxa"/>
            <w:tcBorders>
              <w:top w:val="single" w:sz="6" w:space="0" w:color="000000"/>
            </w:tcBorders>
            <w:shd w:val="clear" w:color="auto" w:fill="auto"/>
          </w:tcPr>
          <w:p w14:paraId="2505B250" w14:textId="77777777" w:rsidR="00F1160F" w:rsidRPr="00F13033" w:rsidRDefault="00F1160F">
            <w:pPr>
              <w:pStyle w:val="PasTable1"/>
              <w:jc w:val="right"/>
              <w:rPr>
                <w:rFonts w:ascii="Verdana" w:eastAsia="Verdana" w:hAnsi="Verdana" w:cs="Verdana"/>
                <w:sz w:val="20"/>
              </w:rPr>
            </w:pPr>
            <w:r w:rsidRPr="00F13033">
              <w:t xml:space="preserve"> Month 1</w:t>
            </w:r>
          </w:p>
        </w:tc>
        <w:tc>
          <w:tcPr>
            <w:tcW w:w="950" w:type="dxa"/>
            <w:tcBorders>
              <w:top w:val="single" w:sz="6" w:space="0" w:color="000000"/>
            </w:tcBorders>
            <w:shd w:val="clear" w:color="auto" w:fill="auto"/>
          </w:tcPr>
          <w:p w14:paraId="66967F07" w14:textId="77777777" w:rsidR="00F1160F" w:rsidRPr="00F13033" w:rsidRDefault="00F1160F">
            <w:pPr>
              <w:pStyle w:val="PasTable1"/>
              <w:jc w:val="right"/>
              <w:rPr>
                <w:rFonts w:ascii="Verdana" w:eastAsia="Verdana" w:hAnsi="Verdana" w:cs="Verdana"/>
                <w:sz w:val="20"/>
              </w:rPr>
            </w:pPr>
            <w:r w:rsidRPr="00F13033">
              <w:t xml:space="preserve"> Month 2</w:t>
            </w:r>
          </w:p>
        </w:tc>
        <w:tc>
          <w:tcPr>
            <w:tcW w:w="950" w:type="dxa"/>
            <w:tcBorders>
              <w:top w:val="single" w:sz="6" w:space="0" w:color="000000"/>
            </w:tcBorders>
            <w:shd w:val="clear" w:color="auto" w:fill="auto"/>
          </w:tcPr>
          <w:p w14:paraId="369412D3" w14:textId="77777777" w:rsidR="00F1160F" w:rsidRPr="00F13033" w:rsidRDefault="00F1160F">
            <w:pPr>
              <w:pStyle w:val="PasTable1"/>
              <w:jc w:val="right"/>
              <w:rPr>
                <w:rFonts w:ascii="Verdana" w:eastAsia="Verdana" w:hAnsi="Verdana" w:cs="Verdana"/>
                <w:sz w:val="20"/>
              </w:rPr>
            </w:pPr>
            <w:r w:rsidRPr="00F13033">
              <w:t xml:space="preserve"> Month 3</w:t>
            </w:r>
          </w:p>
        </w:tc>
        <w:tc>
          <w:tcPr>
            <w:tcW w:w="950" w:type="dxa"/>
            <w:tcBorders>
              <w:top w:val="single" w:sz="6" w:space="0" w:color="000000"/>
            </w:tcBorders>
            <w:shd w:val="clear" w:color="auto" w:fill="auto"/>
          </w:tcPr>
          <w:p w14:paraId="69A2F5FA" w14:textId="77777777" w:rsidR="00F1160F" w:rsidRPr="00F13033" w:rsidRDefault="00F1160F">
            <w:pPr>
              <w:pStyle w:val="PasTable1"/>
              <w:jc w:val="right"/>
              <w:rPr>
                <w:rFonts w:ascii="Verdana" w:eastAsia="Verdana" w:hAnsi="Verdana" w:cs="Verdana"/>
                <w:sz w:val="20"/>
              </w:rPr>
            </w:pPr>
            <w:r w:rsidRPr="00F13033">
              <w:t xml:space="preserve"> Month 4</w:t>
            </w:r>
          </w:p>
        </w:tc>
        <w:tc>
          <w:tcPr>
            <w:tcW w:w="950" w:type="dxa"/>
            <w:tcBorders>
              <w:top w:val="single" w:sz="6" w:space="0" w:color="000000"/>
            </w:tcBorders>
            <w:shd w:val="clear" w:color="auto" w:fill="auto"/>
          </w:tcPr>
          <w:p w14:paraId="2BC3630B" w14:textId="77777777" w:rsidR="00F1160F" w:rsidRPr="00F13033" w:rsidRDefault="00F1160F">
            <w:pPr>
              <w:pStyle w:val="PasTable1"/>
              <w:jc w:val="right"/>
              <w:rPr>
                <w:rFonts w:ascii="Verdana" w:eastAsia="Verdana" w:hAnsi="Verdana" w:cs="Verdana"/>
                <w:sz w:val="20"/>
              </w:rPr>
            </w:pPr>
            <w:r w:rsidRPr="00F13033">
              <w:t xml:space="preserve"> Month 5</w:t>
            </w:r>
          </w:p>
        </w:tc>
        <w:tc>
          <w:tcPr>
            <w:tcW w:w="950" w:type="dxa"/>
            <w:tcBorders>
              <w:top w:val="single" w:sz="6" w:space="0" w:color="000000"/>
            </w:tcBorders>
            <w:shd w:val="clear" w:color="auto" w:fill="auto"/>
          </w:tcPr>
          <w:p w14:paraId="01BB7411" w14:textId="77777777" w:rsidR="00F1160F" w:rsidRPr="00F13033" w:rsidRDefault="00F1160F">
            <w:pPr>
              <w:pStyle w:val="PasTable1"/>
              <w:jc w:val="right"/>
              <w:rPr>
                <w:rFonts w:ascii="Verdana" w:eastAsia="Verdana" w:hAnsi="Verdana" w:cs="Verdana"/>
                <w:sz w:val="20"/>
              </w:rPr>
            </w:pPr>
            <w:r w:rsidRPr="00F13033">
              <w:t xml:space="preserve"> Month 6</w:t>
            </w:r>
          </w:p>
        </w:tc>
        <w:tc>
          <w:tcPr>
            <w:tcW w:w="950" w:type="dxa"/>
            <w:tcBorders>
              <w:top w:val="single" w:sz="6" w:space="0" w:color="000000"/>
            </w:tcBorders>
            <w:shd w:val="clear" w:color="auto" w:fill="auto"/>
          </w:tcPr>
          <w:p w14:paraId="0F606634" w14:textId="77777777" w:rsidR="00F1160F" w:rsidRPr="00F13033" w:rsidRDefault="00F1160F">
            <w:pPr>
              <w:pStyle w:val="PasTable1"/>
              <w:jc w:val="right"/>
              <w:rPr>
                <w:rFonts w:ascii="Verdana" w:eastAsia="Verdana" w:hAnsi="Verdana" w:cs="Verdana"/>
                <w:sz w:val="20"/>
              </w:rPr>
            </w:pPr>
            <w:r w:rsidRPr="00F13033">
              <w:t xml:space="preserve"> Month 7</w:t>
            </w:r>
          </w:p>
        </w:tc>
        <w:tc>
          <w:tcPr>
            <w:tcW w:w="950" w:type="dxa"/>
            <w:tcBorders>
              <w:top w:val="single" w:sz="6" w:space="0" w:color="000000"/>
            </w:tcBorders>
            <w:shd w:val="clear" w:color="auto" w:fill="auto"/>
          </w:tcPr>
          <w:p w14:paraId="003D8AF3" w14:textId="77777777" w:rsidR="00F1160F" w:rsidRPr="00F13033" w:rsidRDefault="00F1160F">
            <w:pPr>
              <w:pStyle w:val="PasTable1"/>
              <w:jc w:val="right"/>
              <w:rPr>
                <w:rFonts w:ascii="Verdana" w:eastAsia="Verdana" w:hAnsi="Verdana" w:cs="Verdana"/>
                <w:sz w:val="20"/>
              </w:rPr>
            </w:pPr>
            <w:r w:rsidRPr="00F13033">
              <w:t xml:space="preserve"> Month 8</w:t>
            </w:r>
          </w:p>
        </w:tc>
        <w:tc>
          <w:tcPr>
            <w:tcW w:w="950" w:type="dxa"/>
            <w:tcBorders>
              <w:top w:val="single" w:sz="6" w:space="0" w:color="000000"/>
            </w:tcBorders>
            <w:shd w:val="clear" w:color="auto" w:fill="auto"/>
          </w:tcPr>
          <w:p w14:paraId="54083D48" w14:textId="77777777" w:rsidR="00F1160F" w:rsidRPr="00F13033" w:rsidRDefault="00F1160F">
            <w:pPr>
              <w:pStyle w:val="PasTable1"/>
              <w:jc w:val="right"/>
              <w:rPr>
                <w:rFonts w:ascii="Verdana" w:eastAsia="Verdana" w:hAnsi="Verdana" w:cs="Verdana"/>
                <w:sz w:val="20"/>
              </w:rPr>
            </w:pPr>
            <w:r w:rsidRPr="00F13033">
              <w:t xml:space="preserve"> Month 9</w:t>
            </w:r>
          </w:p>
        </w:tc>
        <w:tc>
          <w:tcPr>
            <w:tcW w:w="950" w:type="dxa"/>
            <w:tcBorders>
              <w:top w:val="single" w:sz="6" w:space="0" w:color="000000"/>
            </w:tcBorders>
            <w:shd w:val="clear" w:color="auto" w:fill="auto"/>
          </w:tcPr>
          <w:p w14:paraId="5B23C50E" w14:textId="77777777" w:rsidR="00F1160F" w:rsidRPr="00F13033" w:rsidRDefault="00F1160F">
            <w:pPr>
              <w:pStyle w:val="PasTable1"/>
              <w:jc w:val="right"/>
              <w:rPr>
                <w:rFonts w:ascii="Verdana" w:eastAsia="Verdana" w:hAnsi="Verdana" w:cs="Verdana"/>
                <w:sz w:val="20"/>
              </w:rPr>
            </w:pPr>
            <w:r w:rsidRPr="00F13033">
              <w:t xml:space="preserve"> Month 10</w:t>
            </w:r>
          </w:p>
        </w:tc>
        <w:tc>
          <w:tcPr>
            <w:tcW w:w="950" w:type="dxa"/>
            <w:tcBorders>
              <w:top w:val="single" w:sz="6" w:space="0" w:color="000000"/>
            </w:tcBorders>
            <w:shd w:val="clear" w:color="auto" w:fill="auto"/>
          </w:tcPr>
          <w:p w14:paraId="064B8068" w14:textId="77777777" w:rsidR="00F1160F" w:rsidRPr="00F13033" w:rsidRDefault="00F1160F">
            <w:pPr>
              <w:pStyle w:val="PasTable1"/>
              <w:jc w:val="right"/>
              <w:rPr>
                <w:rFonts w:ascii="Verdana" w:eastAsia="Verdana" w:hAnsi="Verdana" w:cs="Verdana"/>
                <w:sz w:val="20"/>
              </w:rPr>
            </w:pPr>
            <w:r w:rsidRPr="00F13033">
              <w:t xml:space="preserve"> Month 11</w:t>
            </w:r>
          </w:p>
        </w:tc>
        <w:tc>
          <w:tcPr>
            <w:tcW w:w="950" w:type="dxa"/>
            <w:tcBorders>
              <w:top w:val="single" w:sz="6" w:space="0" w:color="000000"/>
            </w:tcBorders>
            <w:shd w:val="clear" w:color="auto" w:fill="auto"/>
          </w:tcPr>
          <w:p w14:paraId="1989D2DA" w14:textId="77777777" w:rsidR="00F1160F" w:rsidRPr="00F13033" w:rsidRDefault="00F1160F">
            <w:pPr>
              <w:pStyle w:val="PasTable1"/>
              <w:jc w:val="right"/>
              <w:rPr>
                <w:rFonts w:ascii="Verdana" w:eastAsia="Verdana" w:hAnsi="Verdana" w:cs="Verdana"/>
                <w:sz w:val="20"/>
              </w:rPr>
            </w:pPr>
            <w:r w:rsidRPr="00F13033">
              <w:t xml:space="preserve"> Month 12</w:t>
            </w:r>
          </w:p>
        </w:tc>
      </w:tr>
      <w:tr w:rsidR="00F1160F" w:rsidRPr="00F13033" w14:paraId="14767BB5" w14:textId="77777777">
        <w:tc>
          <w:tcPr>
            <w:tcW w:w="2851" w:type="dxa"/>
            <w:tcBorders>
              <w:right w:val="single" w:sz="6" w:space="0" w:color="000000"/>
            </w:tcBorders>
            <w:shd w:val="clear" w:color="auto" w:fill="auto"/>
          </w:tcPr>
          <w:p w14:paraId="320C3DB3" w14:textId="77777777" w:rsidR="00F1160F" w:rsidRPr="00F13033" w:rsidRDefault="00F1160F">
            <w:pPr>
              <w:pStyle w:val="PasTable1"/>
              <w:rPr>
                <w:rFonts w:ascii="Verdana" w:eastAsia="Verdana" w:hAnsi="Verdana" w:cs="Verdana"/>
                <w:sz w:val="20"/>
              </w:rPr>
            </w:pPr>
            <w:r w:rsidRPr="00F13033">
              <w:t>Cash Received</w:t>
            </w:r>
          </w:p>
        </w:tc>
        <w:tc>
          <w:tcPr>
            <w:tcW w:w="950" w:type="dxa"/>
            <w:tcBorders>
              <w:left w:val="single" w:sz="6" w:space="0" w:color="000000"/>
            </w:tcBorders>
            <w:shd w:val="clear" w:color="auto" w:fill="auto"/>
          </w:tcPr>
          <w:p w14:paraId="1AA7D3D9"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376DAD0"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1B53321"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F77637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22F840E"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3E9CCE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B6770A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A594DE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F0E2FDE"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E4F442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1F619E2"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94BAFC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7A3DD87" w14:textId="77777777" w:rsidR="00F1160F" w:rsidRPr="00F13033" w:rsidRDefault="00F1160F">
            <w:pPr>
              <w:pStyle w:val="PasTable1"/>
              <w:rPr>
                <w:rFonts w:ascii="Verdana" w:eastAsia="Verdana" w:hAnsi="Verdana" w:cs="Verdana"/>
                <w:sz w:val="20"/>
              </w:rPr>
            </w:pPr>
          </w:p>
        </w:tc>
      </w:tr>
      <w:tr w:rsidR="00F1160F" w:rsidRPr="00F13033" w14:paraId="5AECFBDD" w14:textId="77777777">
        <w:tc>
          <w:tcPr>
            <w:tcW w:w="2851" w:type="dxa"/>
            <w:tcBorders>
              <w:right w:val="single" w:sz="6" w:space="0" w:color="000000"/>
            </w:tcBorders>
            <w:shd w:val="clear" w:color="auto" w:fill="auto"/>
          </w:tcPr>
          <w:p w14:paraId="2074854E" w14:textId="77777777" w:rsidR="00F1160F" w:rsidRPr="00F13033" w:rsidRDefault="00F1160F">
            <w:pPr>
              <w:pStyle w:val="PasTable1"/>
              <w:rPr>
                <w:rFonts w:ascii="Verdana" w:eastAsia="Verdana" w:hAnsi="Verdana" w:cs="Verdana"/>
                <w:sz w:val="20"/>
              </w:rPr>
            </w:pPr>
          </w:p>
        </w:tc>
        <w:tc>
          <w:tcPr>
            <w:tcW w:w="950" w:type="dxa"/>
            <w:tcBorders>
              <w:left w:val="single" w:sz="6" w:space="0" w:color="000000"/>
            </w:tcBorders>
            <w:shd w:val="clear" w:color="auto" w:fill="auto"/>
          </w:tcPr>
          <w:p w14:paraId="312ABDCE"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FC051B7"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00BB711"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C7ADBFE"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05690CB"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3FD766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DB4A2F8"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5DCAB21"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D9E032D"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1ECCEA9"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4C0DFCB"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65643A4"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66DBCB4" w14:textId="77777777" w:rsidR="00F1160F" w:rsidRPr="00F13033" w:rsidRDefault="00F1160F">
            <w:pPr>
              <w:pStyle w:val="PasTable1"/>
              <w:rPr>
                <w:rFonts w:ascii="Verdana" w:eastAsia="Verdana" w:hAnsi="Verdana" w:cs="Verdana"/>
                <w:sz w:val="20"/>
              </w:rPr>
            </w:pPr>
          </w:p>
        </w:tc>
      </w:tr>
      <w:tr w:rsidR="00F1160F" w:rsidRPr="00F13033" w14:paraId="0A247124" w14:textId="77777777">
        <w:tc>
          <w:tcPr>
            <w:tcW w:w="2851" w:type="dxa"/>
            <w:tcBorders>
              <w:right w:val="single" w:sz="6" w:space="0" w:color="000000"/>
            </w:tcBorders>
            <w:shd w:val="clear" w:color="auto" w:fill="auto"/>
          </w:tcPr>
          <w:p w14:paraId="50872926" w14:textId="77777777" w:rsidR="00F1160F" w:rsidRPr="00F13033" w:rsidRDefault="00F1160F">
            <w:pPr>
              <w:pStyle w:val="PasTable1"/>
              <w:rPr>
                <w:rFonts w:ascii="Verdana" w:eastAsia="Verdana" w:hAnsi="Verdana" w:cs="Verdana"/>
                <w:sz w:val="20"/>
              </w:rPr>
            </w:pPr>
            <w:r w:rsidRPr="00F13033">
              <w:t>Cash from Operations</w:t>
            </w:r>
          </w:p>
        </w:tc>
        <w:tc>
          <w:tcPr>
            <w:tcW w:w="950" w:type="dxa"/>
            <w:tcBorders>
              <w:left w:val="single" w:sz="6" w:space="0" w:color="000000"/>
            </w:tcBorders>
            <w:shd w:val="clear" w:color="auto" w:fill="auto"/>
          </w:tcPr>
          <w:p w14:paraId="6C4264CD"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A22100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7CE74B4"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65FD6C9"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5BFBC1B"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7A01E8B"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4C07FF4"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7F99C18"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DE6002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BA01A20"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8172E8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C615A2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DCC1A94" w14:textId="77777777" w:rsidR="00F1160F" w:rsidRPr="00F13033" w:rsidRDefault="00F1160F">
            <w:pPr>
              <w:pStyle w:val="PasTable1"/>
              <w:rPr>
                <w:rFonts w:ascii="Verdana" w:eastAsia="Verdana" w:hAnsi="Verdana" w:cs="Verdana"/>
                <w:sz w:val="20"/>
              </w:rPr>
            </w:pPr>
          </w:p>
        </w:tc>
      </w:tr>
      <w:tr w:rsidR="00F1160F" w:rsidRPr="00F13033" w14:paraId="64B89355" w14:textId="77777777">
        <w:tc>
          <w:tcPr>
            <w:tcW w:w="2851" w:type="dxa"/>
            <w:tcBorders>
              <w:right w:val="single" w:sz="6" w:space="0" w:color="000000"/>
            </w:tcBorders>
            <w:shd w:val="clear" w:color="auto" w:fill="auto"/>
          </w:tcPr>
          <w:p w14:paraId="33152F98" w14:textId="77777777" w:rsidR="00F1160F" w:rsidRPr="00F13033" w:rsidRDefault="00F1160F">
            <w:pPr>
              <w:pStyle w:val="PasTable1"/>
              <w:rPr>
                <w:rFonts w:ascii="Verdana" w:eastAsia="Verdana" w:hAnsi="Verdana" w:cs="Verdana"/>
                <w:sz w:val="20"/>
              </w:rPr>
            </w:pPr>
            <w:r w:rsidRPr="00F13033">
              <w:t>Cash Sales</w:t>
            </w:r>
          </w:p>
        </w:tc>
        <w:tc>
          <w:tcPr>
            <w:tcW w:w="950" w:type="dxa"/>
            <w:tcBorders>
              <w:left w:val="single" w:sz="6" w:space="0" w:color="000000"/>
            </w:tcBorders>
            <w:shd w:val="clear" w:color="auto" w:fill="auto"/>
          </w:tcPr>
          <w:p w14:paraId="4ECFB8ED"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1F64CB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0E9E28C"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7A4D513" w14:textId="77777777" w:rsidR="00F1160F" w:rsidRPr="00F13033" w:rsidRDefault="00F1160F">
            <w:pPr>
              <w:pStyle w:val="PasTable1"/>
              <w:jc w:val="right"/>
              <w:rPr>
                <w:rFonts w:ascii="Verdana" w:eastAsia="Verdana" w:hAnsi="Verdana" w:cs="Verdana"/>
                <w:sz w:val="20"/>
              </w:rPr>
            </w:pPr>
            <w:r w:rsidRPr="00F13033">
              <w:t xml:space="preserve">$10,000 </w:t>
            </w:r>
          </w:p>
        </w:tc>
        <w:tc>
          <w:tcPr>
            <w:tcW w:w="950" w:type="dxa"/>
            <w:shd w:val="clear" w:color="auto" w:fill="auto"/>
          </w:tcPr>
          <w:p w14:paraId="298F06EE" w14:textId="77777777" w:rsidR="00F1160F" w:rsidRPr="00F13033" w:rsidRDefault="00F1160F">
            <w:pPr>
              <w:pStyle w:val="PasTable1"/>
              <w:jc w:val="right"/>
              <w:rPr>
                <w:rFonts w:ascii="Verdana" w:eastAsia="Verdana" w:hAnsi="Verdana" w:cs="Verdana"/>
                <w:sz w:val="20"/>
              </w:rPr>
            </w:pPr>
            <w:r w:rsidRPr="00F13033">
              <w:t xml:space="preserve">$13,000 </w:t>
            </w:r>
          </w:p>
        </w:tc>
        <w:tc>
          <w:tcPr>
            <w:tcW w:w="950" w:type="dxa"/>
            <w:shd w:val="clear" w:color="auto" w:fill="auto"/>
          </w:tcPr>
          <w:p w14:paraId="6F09A7CF" w14:textId="77777777" w:rsidR="00F1160F" w:rsidRPr="00F13033" w:rsidRDefault="00F1160F">
            <w:pPr>
              <w:pStyle w:val="PasTable1"/>
              <w:jc w:val="right"/>
              <w:rPr>
                <w:rFonts w:ascii="Verdana" w:eastAsia="Verdana" w:hAnsi="Verdana" w:cs="Verdana"/>
                <w:sz w:val="20"/>
              </w:rPr>
            </w:pPr>
            <w:r w:rsidRPr="00F13033">
              <w:t xml:space="preserve">$19,000 </w:t>
            </w:r>
          </w:p>
        </w:tc>
        <w:tc>
          <w:tcPr>
            <w:tcW w:w="950" w:type="dxa"/>
            <w:shd w:val="clear" w:color="auto" w:fill="auto"/>
          </w:tcPr>
          <w:p w14:paraId="607797C0" w14:textId="77777777" w:rsidR="00F1160F" w:rsidRPr="00F13033" w:rsidRDefault="00F1160F">
            <w:pPr>
              <w:pStyle w:val="PasTable1"/>
              <w:jc w:val="right"/>
              <w:rPr>
                <w:rFonts w:ascii="Verdana" w:eastAsia="Verdana" w:hAnsi="Verdana" w:cs="Verdana"/>
                <w:sz w:val="20"/>
              </w:rPr>
            </w:pPr>
            <w:r w:rsidRPr="00F13033">
              <w:t xml:space="preserve">$22,000 </w:t>
            </w:r>
          </w:p>
        </w:tc>
        <w:tc>
          <w:tcPr>
            <w:tcW w:w="950" w:type="dxa"/>
            <w:shd w:val="clear" w:color="auto" w:fill="auto"/>
          </w:tcPr>
          <w:p w14:paraId="67057BC9" w14:textId="77777777" w:rsidR="00F1160F" w:rsidRPr="00F13033" w:rsidRDefault="00F1160F">
            <w:pPr>
              <w:pStyle w:val="PasTable1"/>
              <w:jc w:val="right"/>
              <w:rPr>
                <w:rFonts w:ascii="Verdana" w:eastAsia="Verdana" w:hAnsi="Verdana" w:cs="Verdana"/>
                <w:sz w:val="20"/>
              </w:rPr>
            </w:pPr>
            <w:r w:rsidRPr="00F13033">
              <w:t xml:space="preserve">$26,000 </w:t>
            </w:r>
          </w:p>
        </w:tc>
        <w:tc>
          <w:tcPr>
            <w:tcW w:w="950" w:type="dxa"/>
            <w:shd w:val="clear" w:color="auto" w:fill="auto"/>
          </w:tcPr>
          <w:p w14:paraId="586AC275" w14:textId="77777777" w:rsidR="00F1160F" w:rsidRPr="00F13033" w:rsidRDefault="00F1160F">
            <w:pPr>
              <w:pStyle w:val="PasTable1"/>
              <w:jc w:val="right"/>
              <w:rPr>
                <w:rFonts w:ascii="Verdana" w:eastAsia="Verdana" w:hAnsi="Verdana" w:cs="Verdana"/>
                <w:sz w:val="20"/>
              </w:rPr>
            </w:pPr>
            <w:r w:rsidRPr="00F13033">
              <w:t xml:space="preserve">$28,000 </w:t>
            </w:r>
          </w:p>
        </w:tc>
        <w:tc>
          <w:tcPr>
            <w:tcW w:w="950" w:type="dxa"/>
            <w:shd w:val="clear" w:color="auto" w:fill="auto"/>
          </w:tcPr>
          <w:p w14:paraId="12B2E6B0" w14:textId="77777777" w:rsidR="00F1160F" w:rsidRPr="00F13033" w:rsidRDefault="00F1160F">
            <w:pPr>
              <w:pStyle w:val="PasTable1"/>
              <w:jc w:val="right"/>
              <w:rPr>
                <w:rFonts w:ascii="Verdana" w:eastAsia="Verdana" w:hAnsi="Verdana" w:cs="Verdana"/>
                <w:sz w:val="20"/>
              </w:rPr>
            </w:pPr>
            <w:r w:rsidRPr="00F13033">
              <w:t xml:space="preserve">$21,000 </w:t>
            </w:r>
          </w:p>
        </w:tc>
        <w:tc>
          <w:tcPr>
            <w:tcW w:w="950" w:type="dxa"/>
            <w:shd w:val="clear" w:color="auto" w:fill="auto"/>
          </w:tcPr>
          <w:p w14:paraId="74489BCA" w14:textId="77777777" w:rsidR="00F1160F" w:rsidRPr="00F13033" w:rsidRDefault="00F1160F">
            <w:pPr>
              <w:pStyle w:val="PasTable1"/>
              <w:jc w:val="right"/>
              <w:rPr>
                <w:rFonts w:ascii="Verdana" w:eastAsia="Verdana" w:hAnsi="Verdana" w:cs="Verdana"/>
                <w:sz w:val="20"/>
              </w:rPr>
            </w:pPr>
            <w:r w:rsidRPr="00F13033">
              <w:t xml:space="preserve">$22,000 </w:t>
            </w:r>
          </w:p>
        </w:tc>
        <w:tc>
          <w:tcPr>
            <w:tcW w:w="950" w:type="dxa"/>
            <w:shd w:val="clear" w:color="auto" w:fill="auto"/>
          </w:tcPr>
          <w:p w14:paraId="208D9AE2" w14:textId="77777777" w:rsidR="00F1160F" w:rsidRPr="00F13033" w:rsidRDefault="00F1160F">
            <w:pPr>
              <w:pStyle w:val="PasTable1"/>
              <w:jc w:val="right"/>
              <w:rPr>
                <w:rFonts w:ascii="Verdana" w:eastAsia="Verdana" w:hAnsi="Verdana" w:cs="Verdana"/>
                <w:sz w:val="20"/>
              </w:rPr>
            </w:pPr>
            <w:r w:rsidRPr="00F13033">
              <w:t xml:space="preserve">$26,000 </w:t>
            </w:r>
          </w:p>
        </w:tc>
        <w:tc>
          <w:tcPr>
            <w:tcW w:w="950" w:type="dxa"/>
            <w:shd w:val="clear" w:color="auto" w:fill="auto"/>
          </w:tcPr>
          <w:p w14:paraId="737B855F" w14:textId="77777777" w:rsidR="00F1160F" w:rsidRPr="00F13033" w:rsidRDefault="00F1160F">
            <w:pPr>
              <w:pStyle w:val="PasTable1"/>
              <w:jc w:val="right"/>
              <w:rPr>
                <w:rFonts w:ascii="Verdana" w:eastAsia="Verdana" w:hAnsi="Verdana" w:cs="Verdana"/>
                <w:sz w:val="20"/>
              </w:rPr>
            </w:pPr>
            <w:r w:rsidRPr="00F13033">
              <w:t xml:space="preserve">$29,000 </w:t>
            </w:r>
          </w:p>
        </w:tc>
      </w:tr>
      <w:tr w:rsidR="00F1160F" w:rsidRPr="00F13033" w14:paraId="0325204A" w14:textId="77777777">
        <w:tc>
          <w:tcPr>
            <w:tcW w:w="2851" w:type="dxa"/>
            <w:tcBorders>
              <w:right w:val="single" w:sz="6" w:space="0" w:color="000000"/>
            </w:tcBorders>
            <w:shd w:val="clear" w:color="auto" w:fill="auto"/>
          </w:tcPr>
          <w:p w14:paraId="17F90D9B" w14:textId="77777777" w:rsidR="00F1160F" w:rsidRPr="00F13033" w:rsidRDefault="00F1160F">
            <w:pPr>
              <w:pStyle w:val="PasTable1"/>
              <w:rPr>
                <w:rFonts w:ascii="Verdana" w:eastAsia="Verdana" w:hAnsi="Verdana" w:cs="Verdana"/>
                <w:sz w:val="20"/>
              </w:rPr>
            </w:pPr>
            <w:r w:rsidRPr="00F13033">
              <w:t>Subtotal Cash from Operations</w:t>
            </w:r>
          </w:p>
        </w:tc>
        <w:tc>
          <w:tcPr>
            <w:tcW w:w="950" w:type="dxa"/>
            <w:tcBorders>
              <w:left w:val="single" w:sz="6" w:space="0" w:color="000000"/>
            </w:tcBorders>
            <w:shd w:val="clear" w:color="auto" w:fill="auto"/>
          </w:tcPr>
          <w:p w14:paraId="488BB219"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23C4B2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E1C5B2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0E2D425" w14:textId="77777777" w:rsidR="00F1160F" w:rsidRPr="00F13033" w:rsidRDefault="00F1160F">
            <w:pPr>
              <w:pStyle w:val="PasTable1"/>
              <w:jc w:val="right"/>
              <w:rPr>
                <w:rFonts w:ascii="Verdana" w:eastAsia="Verdana" w:hAnsi="Verdana" w:cs="Verdana"/>
                <w:sz w:val="20"/>
              </w:rPr>
            </w:pPr>
            <w:r w:rsidRPr="00F13033">
              <w:t xml:space="preserve">$10,000 </w:t>
            </w:r>
          </w:p>
        </w:tc>
        <w:tc>
          <w:tcPr>
            <w:tcW w:w="950" w:type="dxa"/>
            <w:shd w:val="clear" w:color="auto" w:fill="auto"/>
          </w:tcPr>
          <w:p w14:paraId="08F16084" w14:textId="77777777" w:rsidR="00F1160F" w:rsidRPr="00F13033" w:rsidRDefault="00F1160F">
            <w:pPr>
              <w:pStyle w:val="PasTable1"/>
              <w:jc w:val="right"/>
              <w:rPr>
                <w:rFonts w:ascii="Verdana" w:eastAsia="Verdana" w:hAnsi="Verdana" w:cs="Verdana"/>
                <w:sz w:val="20"/>
              </w:rPr>
            </w:pPr>
            <w:r w:rsidRPr="00F13033">
              <w:t xml:space="preserve">$13,000 </w:t>
            </w:r>
          </w:p>
        </w:tc>
        <w:tc>
          <w:tcPr>
            <w:tcW w:w="950" w:type="dxa"/>
            <w:shd w:val="clear" w:color="auto" w:fill="auto"/>
          </w:tcPr>
          <w:p w14:paraId="2F106FF6" w14:textId="77777777" w:rsidR="00F1160F" w:rsidRPr="00F13033" w:rsidRDefault="00F1160F">
            <w:pPr>
              <w:pStyle w:val="PasTable1"/>
              <w:jc w:val="right"/>
              <w:rPr>
                <w:rFonts w:ascii="Verdana" w:eastAsia="Verdana" w:hAnsi="Verdana" w:cs="Verdana"/>
                <w:sz w:val="20"/>
              </w:rPr>
            </w:pPr>
            <w:r w:rsidRPr="00F13033">
              <w:t xml:space="preserve">$19,000 </w:t>
            </w:r>
          </w:p>
        </w:tc>
        <w:tc>
          <w:tcPr>
            <w:tcW w:w="950" w:type="dxa"/>
            <w:shd w:val="clear" w:color="auto" w:fill="auto"/>
          </w:tcPr>
          <w:p w14:paraId="24A3F933" w14:textId="77777777" w:rsidR="00F1160F" w:rsidRPr="00F13033" w:rsidRDefault="00F1160F">
            <w:pPr>
              <w:pStyle w:val="PasTable1"/>
              <w:jc w:val="right"/>
              <w:rPr>
                <w:rFonts w:ascii="Verdana" w:eastAsia="Verdana" w:hAnsi="Verdana" w:cs="Verdana"/>
                <w:sz w:val="20"/>
              </w:rPr>
            </w:pPr>
            <w:r w:rsidRPr="00F13033">
              <w:t xml:space="preserve">$22,000 </w:t>
            </w:r>
          </w:p>
        </w:tc>
        <w:tc>
          <w:tcPr>
            <w:tcW w:w="950" w:type="dxa"/>
            <w:shd w:val="clear" w:color="auto" w:fill="auto"/>
          </w:tcPr>
          <w:p w14:paraId="419BE248" w14:textId="77777777" w:rsidR="00F1160F" w:rsidRPr="00F13033" w:rsidRDefault="00F1160F">
            <w:pPr>
              <w:pStyle w:val="PasTable1"/>
              <w:jc w:val="right"/>
              <w:rPr>
                <w:rFonts w:ascii="Verdana" w:eastAsia="Verdana" w:hAnsi="Verdana" w:cs="Verdana"/>
                <w:sz w:val="20"/>
              </w:rPr>
            </w:pPr>
            <w:r w:rsidRPr="00F13033">
              <w:t xml:space="preserve">$26,000 </w:t>
            </w:r>
          </w:p>
        </w:tc>
        <w:tc>
          <w:tcPr>
            <w:tcW w:w="950" w:type="dxa"/>
            <w:shd w:val="clear" w:color="auto" w:fill="auto"/>
          </w:tcPr>
          <w:p w14:paraId="1444CC4F" w14:textId="77777777" w:rsidR="00F1160F" w:rsidRPr="00F13033" w:rsidRDefault="00F1160F">
            <w:pPr>
              <w:pStyle w:val="PasTable1"/>
              <w:jc w:val="right"/>
              <w:rPr>
                <w:rFonts w:ascii="Verdana" w:eastAsia="Verdana" w:hAnsi="Verdana" w:cs="Verdana"/>
                <w:sz w:val="20"/>
              </w:rPr>
            </w:pPr>
            <w:r w:rsidRPr="00F13033">
              <w:t xml:space="preserve">$28,000 </w:t>
            </w:r>
          </w:p>
        </w:tc>
        <w:tc>
          <w:tcPr>
            <w:tcW w:w="950" w:type="dxa"/>
            <w:shd w:val="clear" w:color="auto" w:fill="auto"/>
          </w:tcPr>
          <w:p w14:paraId="2E5EB89C" w14:textId="77777777" w:rsidR="00F1160F" w:rsidRPr="00F13033" w:rsidRDefault="00F1160F">
            <w:pPr>
              <w:pStyle w:val="PasTable1"/>
              <w:jc w:val="right"/>
              <w:rPr>
                <w:rFonts w:ascii="Verdana" w:eastAsia="Verdana" w:hAnsi="Verdana" w:cs="Verdana"/>
                <w:sz w:val="20"/>
              </w:rPr>
            </w:pPr>
            <w:r w:rsidRPr="00F13033">
              <w:t xml:space="preserve">$21,000 </w:t>
            </w:r>
          </w:p>
        </w:tc>
        <w:tc>
          <w:tcPr>
            <w:tcW w:w="950" w:type="dxa"/>
            <w:shd w:val="clear" w:color="auto" w:fill="auto"/>
          </w:tcPr>
          <w:p w14:paraId="02DCFE36" w14:textId="77777777" w:rsidR="00F1160F" w:rsidRPr="00F13033" w:rsidRDefault="00F1160F">
            <w:pPr>
              <w:pStyle w:val="PasTable1"/>
              <w:jc w:val="right"/>
              <w:rPr>
                <w:rFonts w:ascii="Verdana" w:eastAsia="Verdana" w:hAnsi="Verdana" w:cs="Verdana"/>
                <w:sz w:val="20"/>
              </w:rPr>
            </w:pPr>
            <w:r w:rsidRPr="00F13033">
              <w:t xml:space="preserve">$22,000 </w:t>
            </w:r>
          </w:p>
        </w:tc>
        <w:tc>
          <w:tcPr>
            <w:tcW w:w="950" w:type="dxa"/>
            <w:shd w:val="clear" w:color="auto" w:fill="auto"/>
          </w:tcPr>
          <w:p w14:paraId="7311004E" w14:textId="77777777" w:rsidR="00F1160F" w:rsidRPr="00F13033" w:rsidRDefault="00F1160F">
            <w:pPr>
              <w:pStyle w:val="PasTable1"/>
              <w:jc w:val="right"/>
              <w:rPr>
                <w:rFonts w:ascii="Verdana" w:eastAsia="Verdana" w:hAnsi="Verdana" w:cs="Verdana"/>
                <w:sz w:val="20"/>
              </w:rPr>
            </w:pPr>
            <w:r w:rsidRPr="00F13033">
              <w:t xml:space="preserve">$26,000 </w:t>
            </w:r>
          </w:p>
        </w:tc>
        <w:tc>
          <w:tcPr>
            <w:tcW w:w="950" w:type="dxa"/>
            <w:shd w:val="clear" w:color="auto" w:fill="auto"/>
          </w:tcPr>
          <w:p w14:paraId="6E45B45C" w14:textId="77777777" w:rsidR="00F1160F" w:rsidRPr="00F13033" w:rsidRDefault="00F1160F">
            <w:pPr>
              <w:pStyle w:val="PasTable1"/>
              <w:jc w:val="right"/>
              <w:rPr>
                <w:rFonts w:ascii="Verdana" w:eastAsia="Verdana" w:hAnsi="Verdana" w:cs="Verdana"/>
                <w:sz w:val="20"/>
              </w:rPr>
            </w:pPr>
            <w:r w:rsidRPr="00F13033">
              <w:t xml:space="preserve">$29,000 </w:t>
            </w:r>
          </w:p>
        </w:tc>
      </w:tr>
      <w:tr w:rsidR="00F1160F" w:rsidRPr="00F13033" w14:paraId="053CCED9" w14:textId="77777777">
        <w:tc>
          <w:tcPr>
            <w:tcW w:w="2851" w:type="dxa"/>
            <w:tcBorders>
              <w:right w:val="single" w:sz="6" w:space="0" w:color="000000"/>
            </w:tcBorders>
            <w:shd w:val="clear" w:color="auto" w:fill="auto"/>
          </w:tcPr>
          <w:p w14:paraId="42547BE4" w14:textId="77777777" w:rsidR="00F1160F" w:rsidRPr="00F13033" w:rsidRDefault="00F1160F">
            <w:pPr>
              <w:pStyle w:val="PasTable1"/>
              <w:jc w:val="right"/>
              <w:rPr>
                <w:rFonts w:ascii="Verdana" w:eastAsia="Verdana" w:hAnsi="Verdana" w:cs="Verdana"/>
                <w:sz w:val="20"/>
              </w:rPr>
            </w:pPr>
          </w:p>
        </w:tc>
        <w:tc>
          <w:tcPr>
            <w:tcW w:w="950" w:type="dxa"/>
            <w:tcBorders>
              <w:left w:val="single" w:sz="6" w:space="0" w:color="000000"/>
            </w:tcBorders>
            <w:shd w:val="clear" w:color="auto" w:fill="auto"/>
          </w:tcPr>
          <w:p w14:paraId="3E21BED6"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FA2DC87"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5F2F725"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5000096"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C235289"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22215A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0A5973D"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BA7C46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E262A3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92F2DF1"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20250D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DE41D3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341FABC" w14:textId="77777777" w:rsidR="00F1160F" w:rsidRPr="00F13033" w:rsidRDefault="00F1160F">
            <w:pPr>
              <w:pStyle w:val="PasTable1"/>
              <w:jc w:val="right"/>
              <w:rPr>
                <w:rFonts w:ascii="Verdana" w:eastAsia="Verdana" w:hAnsi="Verdana" w:cs="Verdana"/>
                <w:sz w:val="20"/>
              </w:rPr>
            </w:pPr>
          </w:p>
        </w:tc>
      </w:tr>
      <w:tr w:rsidR="00F1160F" w:rsidRPr="00F13033" w14:paraId="60D879DA" w14:textId="77777777">
        <w:tc>
          <w:tcPr>
            <w:tcW w:w="2851" w:type="dxa"/>
            <w:tcBorders>
              <w:right w:val="single" w:sz="6" w:space="0" w:color="000000"/>
            </w:tcBorders>
            <w:shd w:val="clear" w:color="auto" w:fill="auto"/>
          </w:tcPr>
          <w:p w14:paraId="08D8186D" w14:textId="77777777" w:rsidR="00F1160F" w:rsidRPr="00F13033" w:rsidRDefault="00F1160F">
            <w:pPr>
              <w:pStyle w:val="PasTable1"/>
              <w:rPr>
                <w:rFonts w:ascii="Verdana" w:eastAsia="Verdana" w:hAnsi="Verdana" w:cs="Verdana"/>
                <w:sz w:val="20"/>
              </w:rPr>
            </w:pPr>
            <w:r w:rsidRPr="00F13033">
              <w:t>Additional Cash Received</w:t>
            </w:r>
          </w:p>
        </w:tc>
        <w:tc>
          <w:tcPr>
            <w:tcW w:w="950" w:type="dxa"/>
            <w:tcBorders>
              <w:left w:val="single" w:sz="6" w:space="0" w:color="000000"/>
            </w:tcBorders>
            <w:shd w:val="clear" w:color="auto" w:fill="auto"/>
          </w:tcPr>
          <w:p w14:paraId="652DCCE9"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91AF324"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9EE868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EAB590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E82808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F88F2CF"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3D7EB82"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D729AD1"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0AA0D6F"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6D21612"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4A5739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A50A43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2B91147" w14:textId="77777777" w:rsidR="00F1160F" w:rsidRPr="00F13033" w:rsidRDefault="00F1160F">
            <w:pPr>
              <w:pStyle w:val="PasTable1"/>
              <w:rPr>
                <w:rFonts w:ascii="Verdana" w:eastAsia="Verdana" w:hAnsi="Verdana" w:cs="Verdana"/>
                <w:sz w:val="20"/>
              </w:rPr>
            </w:pPr>
          </w:p>
        </w:tc>
      </w:tr>
      <w:tr w:rsidR="00F1160F" w:rsidRPr="00F13033" w14:paraId="0AB273FB" w14:textId="77777777">
        <w:tc>
          <w:tcPr>
            <w:tcW w:w="2851" w:type="dxa"/>
            <w:tcBorders>
              <w:right w:val="single" w:sz="6" w:space="0" w:color="000000"/>
            </w:tcBorders>
            <w:shd w:val="clear" w:color="auto" w:fill="auto"/>
          </w:tcPr>
          <w:p w14:paraId="6BC78EB6" w14:textId="77777777" w:rsidR="00F1160F" w:rsidRPr="00F13033" w:rsidRDefault="00F1160F">
            <w:pPr>
              <w:pStyle w:val="PasTable1"/>
              <w:rPr>
                <w:rFonts w:ascii="Verdana" w:eastAsia="Verdana" w:hAnsi="Verdana" w:cs="Verdana"/>
                <w:sz w:val="20"/>
              </w:rPr>
            </w:pPr>
            <w:r w:rsidRPr="00F13033">
              <w:t>Sales Tax, VAT, HST/GST Received</w:t>
            </w:r>
          </w:p>
        </w:tc>
        <w:tc>
          <w:tcPr>
            <w:tcW w:w="950" w:type="dxa"/>
            <w:tcBorders>
              <w:left w:val="single" w:sz="6" w:space="0" w:color="000000"/>
            </w:tcBorders>
            <w:shd w:val="clear" w:color="auto" w:fill="auto"/>
          </w:tcPr>
          <w:p w14:paraId="61BAD93F" w14:textId="77777777" w:rsidR="00F1160F" w:rsidRPr="00F13033" w:rsidRDefault="00F1160F">
            <w:pPr>
              <w:pStyle w:val="PasTable1"/>
              <w:jc w:val="right"/>
              <w:rPr>
                <w:rFonts w:ascii="Verdana" w:eastAsia="Verdana" w:hAnsi="Verdana" w:cs="Verdana"/>
                <w:sz w:val="20"/>
              </w:rPr>
            </w:pPr>
            <w:r w:rsidRPr="00F13033">
              <w:t xml:space="preserve">0.00% </w:t>
            </w:r>
          </w:p>
        </w:tc>
        <w:tc>
          <w:tcPr>
            <w:tcW w:w="950" w:type="dxa"/>
            <w:shd w:val="clear" w:color="auto" w:fill="auto"/>
          </w:tcPr>
          <w:p w14:paraId="582D2CE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820DD7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FDD94A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29D4DE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7C31C7F"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328EBCF"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3EB3C7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27B7A0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604F50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738AD8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466501C"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41C3F3A"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37FC95C8" w14:textId="77777777">
        <w:tc>
          <w:tcPr>
            <w:tcW w:w="2851" w:type="dxa"/>
            <w:tcBorders>
              <w:right w:val="single" w:sz="6" w:space="0" w:color="000000"/>
            </w:tcBorders>
            <w:shd w:val="clear" w:color="auto" w:fill="auto"/>
          </w:tcPr>
          <w:p w14:paraId="7B182AD6" w14:textId="77777777" w:rsidR="00F1160F" w:rsidRPr="00F13033" w:rsidRDefault="00F1160F">
            <w:pPr>
              <w:pStyle w:val="PasTable1"/>
              <w:rPr>
                <w:rFonts w:ascii="Verdana" w:eastAsia="Verdana" w:hAnsi="Verdana" w:cs="Verdana"/>
                <w:sz w:val="20"/>
              </w:rPr>
            </w:pPr>
            <w:r w:rsidRPr="00F13033">
              <w:t>New Current Borrowing</w:t>
            </w:r>
          </w:p>
        </w:tc>
        <w:tc>
          <w:tcPr>
            <w:tcW w:w="950" w:type="dxa"/>
            <w:tcBorders>
              <w:left w:val="single" w:sz="6" w:space="0" w:color="000000"/>
            </w:tcBorders>
            <w:shd w:val="clear" w:color="auto" w:fill="auto"/>
          </w:tcPr>
          <w:p w14:paraId="69305EF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FB7C9B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8C2AD8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F88D11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EC940A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9C251F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ECF179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9C9ECA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2889E0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E22764F"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B21AEE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63FDE0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B34E9DC"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1C05B2BE" w14:textId="77777777">
        <w:tc>
          <w:tcPr>
            <w:tcW w:w="2851" w:type="dxa"/>
            <w:tcBorders>
              <w:right w:val="single" w:sz="6" w:space="0" w:color="000000"/>
            </w:tcBorders>
            <w:shd w:val="clear" w:color="auto" w:fill="auto"/>
          </w:tcPr>
          <w:p w14:paraId="700AF30B" w14:textId="77777777" w:rsidR="00F1160F" w:rsidRPr="00F13033" w:rsidRDefault="00F1160F">
            <w:pPr>
              <w:pStyle w:val="PasTable1"/>
              <w:rPr>
                <w:rFonts w:ascii="Verdana" w:eastAsia="Verdana" w:hAnsi="Verdana" w:cs="Verdana"/>
                <w:sz w:val="20"/>
              </w:rPr>
            </w:pPr>
            <w:r w:rsidRPr="00F13033">
              <w:t>New Other Liabilities (interest-free)</w:t>
            </w:r>
          </w:p>
        </w:tc>
        <w:tc>
          <w:tcPr>
            <w:tcW w:w="950" w:type="dxa"/>
            <w:tcBorders>
              <w:left w:val="single" w:sz="6" w:space="0" w:color="000000"/>
            </w:tcBorders>
            <w:shd w:val="clear" w:color="auto" w:fill="auto"/>
          </w:tcPr>
          <w:p w14:paraId="6F1AE19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54D033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68253F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0DB061C"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D865DE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6CD38F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A0F319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3EE9A9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3AC7A4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ADCBCB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140325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6D7EB4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469DB0F"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7FF24AB4" w14:textId="77777777">
        <w:tc>
          <w:tcPr>
            <w:tcW w:w="2851" w:type="dxa"/>
            <w:tcBorders>
              <w:right w:val="single" w:sz="6" w:space="0" w:color="000000"/>
            </w:tcBorders>
            <w:shd w:val="clear" w:color="auto" w:fill="auto"/>
          </w:tcPr>
          <w:p w14:paraId="21A6EEA1" w14:textId="77777777" w:rsidR="00F1160F" w:rsidRPr="00F13033" w:rsidRDefault="00F1160F">
            <w:pPr>
              <w:pStyle w:val="PasTable1"/>
              <w:rPr>
                <w:rFonts w:ascii="Verdana" w:eastAsia="Verdana" w:hAnsi="Verdana" w:cs="Verdana"/>
                <w:sz w:val="20"/>
              </w:rPr>
            </w:pPr>
            <w:r w:rsidRPr="00F13033">
              <w:t>New Long-term Liabilities</w:t>
            </w:r>
          </w:p>
        </w:tc>
        <w:tc>
          <w:tcPr>
            <w:tcW w:w="950" w:type="dxa"/>
            <w:tcBorders>
              <w:left w:val="single" w:sz="6" w:space="0" w:color="000000"/>
            </w:tcBorders>
            <w:shd w:val="clear" w:color="auto" w:fill="auto"/>
          </w:tcPr>
          <w:p w14:paraId="1C1D5488"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C40A82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7804D6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025D20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5F6B16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3FFAC7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288C72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44CB5D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DE8424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242B95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4CC1C0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55B72C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04F5EBE"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609F4AA5" w14:textId="77777777">
        <w:tc>
          <w:tcPr>
            <w:tcW w:w="2851" w:type="dxa"/>
            <w:tcBorders>
              <w:right w:val="single" w:sz="6" w:space="0" w:color="000000"/>
            </w:tcBorders>
            <w:shd w:val="clear" w:color="auto" w:fill="auto"/>
          </w:tcPr>
          <w:p w14:paraId="0D28D7A0" w14:textId="77777777" w:rsidR="00F1160F" w:rsidRPr="00F13033" w:rsidRDefault="00F1160F">
            <w:pPr>
              <w:pStyle w:val="PasTable1"/>
              <w:rPr>
                <w:rFonts w:ascii="Verdana" w:eastAsia="Verdana" w:hAnsi="Verdana" w:cs="Verdana"/>
                <w:sz w:val="20"/>
              </w:rPr>
            </w:pPr>
            <w:r w:rsidRPr="00F13033">
              <w:t>Sales of Other Current Assets</w:t>
            </w:r>
          </w:p>
        </w:tc>
        <w:tc>
          <w:tcPr>
            <w:tcW w:w="950" w:type="dxa"/>
            <w:tcBorders>
              <w:left w:val="single" w:sz="6" w:space="0" w:color="000000"/>
            </w:tcBorders>
            <w:shd w:val="clear" w:color="auto" w:fill="auto"/>
          </w:tcPr>
          <w:p w14:paraId="72E4DD21"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1042A2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7D315D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7F94E2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2388D8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E9A5FF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35F699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E633CF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026D20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C5451E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9D5D77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BB7C8F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4A4C827"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276174A9" w14:textId="77777777">
        <w:tc>
          <w:tcPr>
            <w:tcW w:w="2851" w:type="dxa"/>
            <w:tcBorders>
              <w:right w:val="single" w:sz="6" w:space="0" w:color="000000"/>
            </w:tcBorders>
            <w:shd w:val="clear" w:color="auto" w:fill="auto"/>
          </w:tcPr>
          <w:p w14:paraId="59FF8AE9" w14:textId="77777777" w:rsidR="00F1160F" w:rsidRPr="00F13033" w:rsidRDefault="00F1160F">
            <w:pPr>
              <w:pStyle w:val="PasTable1"/>
              <w:rPr>
                <w:rFonts w:ascii="Verdana" w:eastAsia="Verdana" w:hAnsi="Verdana" w:cs="Verdana"/>
                <w:sz w:val="20"/>
              </w:rPr>
            </w:pPr>
            <w:r w:rsidRPr="00F13033">
              <w:t>Sales of Long-term Assets</w:t>
            </w:r>
          </w:p>
        </w:tc>
        <w:tc>
          <w:tcPr>
            <w:tcW w:w="950" w:type="dxa"/>
            <w:tcBorders>
              <w:left w:val="single" w:sz="6" w:space="0" w:color="000000"/>
            </w:tcBorders>
            <w:shd w:val="clear" w:color="auto" w:fill="auto"/>
          </w:tcPr>
          <w:p w14:paraId="3B80E6D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B25541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21721B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C742D0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FF092C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B3BB45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C820B2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3F1BA3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B80D56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8877D9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0EA44B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65B6DD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C92660A"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4D64DD0A" w14:textId="77777777">
        <w:tc>
          <w:tcPr>
            <w:tcW w:w="2851" w:type="dxa"/>
            <w:tcBorders>
              <w:right w:val="single" w:sz="6" w:space="0" w:color="000000"/>
            </w:tcBorders>
            <w:shd w:val="clear" w:color="auto" w:fill="auto"/>
          </w:tcPr>
          <w:p w14:paraId="60C547DE" w14:textId="77777777" w:rsidR="00F1160F" w:rsidRPr="00F13033" w:rsidRDefault="00F1160F">
            <w:pPr>
              <w:pStyle w:val="PasTable1"/>
              <w:rPr>
                <w:rFonts w:ascii="Verdana" w:eastAsia="Verdana" w:hAnsi="Verdana" w:cs="Verdana"/>
                <w:sz w:val="20"/>
              </w:rPr>
            </w:pPr>
            <w:r w:rsidRPr="00F13033">
              <w:t>New Investment Received</w:t>
            </w:r>
          </w:p>
        </w:tc>
        <w:tc>
          <w:tcPr>
            <w:tcW w:w="950" w:type="dxa"/>
            <w:tcBorders>
              <w:left w:val="single" w:sz="6" w:space="0" w:color="000000"/>
            </w:tcBorders>
            <w:shd w:val="clear" w:color="auto" w:fill="auto"/>
          </w:tcPr>
          <w:p w14:paraId="0B62ECA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D1CECA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9AF886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E119BA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48C6E1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A694DB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4D63C3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9D0FDA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1A0745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39C2B0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92BD4A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18A097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7994123"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32B2B869" w14:textId="77777777">
        <w:tc>
          <w:tcPr>
            <w:tcW w:w="2851" w:type="dxa"/>
            <w:tcBorders>
              <w:right w:val="single" w:sz="6" w:space="0" w:color="000000"/>
            </w:tcBorders>
            <w:shd w:val="clear" w:color="auto" w:fill="auto"/>
          </w:tcPr>
          <w:p w14:paraId="3180B641" w14:textId="77777777" w:rsidR="00F1160F" w:rsidRPr="00F13033" w:rsidRDefault="00F1160F">
            <w:pPr>
              <w:pStyle w:val="PasTable1"/>
              <w:rPr>
                <w:rFonts w:ascii="Verdana" w:eastAsia="Verdana" w:hAnsi="Verdana" w:cs="Verdana"/>
                <w:sz w:val="20"/>
              </w:rPr>
            </w:pPr>
            <w:r w:rsidRPr="00F13033">
              <w:t>Subtotal Cash Received</w:t>
            </w:r>
          </w:p>
        </w:tc>
        <w:tc>
          <w:tcPr>
            <w:tcW w:w="950" w:type="dxa"/>
            <w:tcBorders>
              <w:left w:val="single" w:sz="6" w:space="0" w:color="000000"/>
            </w:tcBorders>
            <w:shd w:val="clear" w:color="auto" w:fill="auto"/>
          </w:tcPr>
          <w:p w14:paraId="31DCAB7D"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9ABA60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90CA57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535BBE7" w14:textId="77777777" w:rsidR="00F1160F" w:rsidRPr="00F13033" w:rsidRDefault="00F1160F">
            <w:pPr>
              <w:pStyle w:val="PasTable1"/>
              <w:jc w:val="right"/>
              <w:rPr>
                <w:rFonts w:ascii="Verdana" w:eastAsia="Verdana" w:hAnsi="Verdana" w:cs="Verdana"/>
                <w:sz w:val="20"/>
              </w:rPr>
            </w:pPr>
            <w:r w:rsidRPr="00F13033">
              <w:t xml:space="preserve">$10,000 </w:t>
            </w:r>
          </w:p>
        </w:tc>
        <w:tc>
          <w:tcPr>
            <w:tcW w:w="950" w:type="dxa"/>
            <w:shd w:val="clear" w:color="auto" w:fill="auto"/>
          </w:tcPr>
          <w:p w14:paraId="79763A52" w14:textId="77777777" w:rsidR="00F1160F" w:rsidRPr="00F13033" w:rsidRDefault="00F1160F">
            <w:pPr>
              <w:pStyle w:val="PasTable1"/>
              <w:jc w:val="right"/>
              <w:rPr>
                <w:rFonts w:ascii="Verdana" w:eastAsia="Verdana" w:hAnsi="Verdana" w:cs="Verdana"/>
                <w:sz w:val="20"/>
              </w:rPr>
            </w:pPr>
            <w:r w:rsidRPr="00F13033">
              <w:t xml:space="preserve">$13,000 </w:t>
            </w:r>
          </w:p>
        </w:tc>
        <w:tc>
          <w:tcPr>
            <w:tcW w:w="950" w:type="dxa"/>
            <w:shd w:val="clear" w:color="auto" w:fill="auto"/>
          </w:tcPr>
          <w:p w14:paraId="47A85ED7" w14:textId="77777777" w:rsidR="00F1160F" w:rsidRPr="00F13033" w:rsidRDefault="00F1160F">
            <w:pPr>
              <w:pStyle w:val="PasTable1"/>
              <w:jc w:val="right"/>
              <w:rPr>
                <w:rFonts w:ascii="Verdana" w:eastAsia="Verdana" w:hAnsi="Verdana" w:cs="Verdana"/>
                <w:sz w:val="20"/>
              </w:rPr>
            </w:pPr>
            <w:r w:rsidRPr="00F13033">
              <w:t xml:space="preserve">$19,000 </w:t>
            </w:r>
          </w:p>
        </w:tc>
        <w:tc>
          <w:tcPr>
            <w:tcW w:w="950" w:type="dxa"/>
            <w:shd w:val="clear" w:color="auto" w:fill="auto"/>
          </w:tcPr>
          <w:p w14:paraId="214B2C1C" w14:textId="77777777" w:rsidR="00F1160F" w:rsidRPr="00F13033" w:rsidRDefault="00F1160F">
            <w:pPr>
              <w:pStyle w:val="PasTable1"/>
              <w:jc w:val="right"/>
              <w:rPr>
                <w:rFonts w:ascii="Verdana" w:eastAsia="Verdana" w:hAnsi="Verdana" w:cs="Verdana"/>
                <w:sz w:val="20"/>
              </w:rPr>
            </w:pPr>
            <w:r w:rsidRPr="00F13033">
              <w:t xml:space="preserve">$22,000 </w:t>
            </w:r>
          </w:p>
        </w:tc>
        <w:tc>
          <w:tcPr>
            <w:tcW w:w="950" w:type="dxa"/>
            <w:shd w:val="clear" w:color="auto" w:fill="auto"/>
          </w:tcPr>
          <w:p w14:paraId="5BE7E505" w14:textId="77777777" w:rsidR="00F1160F" w:rsidRPr="00F13033" w:rsidRDefault="00F1160F">
            <w:pPr>
              <w:pStyle w:val="PasTable1"/>
              <w:jc w:val="right"/>
              <w:rPr>
                <w:rFonts w:ascii="Verdana" w:eastAsia="Verdana" w:hAnsi="Verdana" w:cs="Verdana"/>
                <w:sz w:val="20"/>
              </w:rPr>
            </w:pPr>
            <w:r w:rsidRPr="00F13033">
              <w:t xml:space="preserve">$26,000 </w:t>
            </w:r>
          </w:p>
        </w:tc>
        <w:tc>
          <w:tcPr>
            <w:tcW w:w="950" w:type="dxa"/>
            <w:shd w:val="clear" w:color="auto" w:fill="auto"/>
          </w:tcPr>
          <w:p w14:paraId="6A49C928" w14:textId="77777777" w:rsidR="00F1160F" w:rsidRPr="00F13033" w:rsidRDefault="00F1160F">
            <w:pPr>
              <w:pStyle w:val="PasTable1"/>
              <w:jc w:val="right"/>
              <w:rPr>
                <w:rFonts w:ascii="Verdana" w:eastAsia="Verdana" w:hAnsi="Verdana" w:cs="Verdana"/>
                <w:sz w:val="20"/>
              </w:rPr>
            </w:pPr>
            <w:r w:rsidRPr="00F13033">
              <w:t xml:space="preserve">$28,000 </w:t>
            </w:r>
          </w:p>
        </w:tc>
        <w:tc>
          <w:tcPr>
            <w:tcW w:w="950" w:type="dxa"/>
            <w:shd w:val="clear" w:color="auto" w:fill="auto"/>
          </w:tcPr>
          <w:p w14:paraId="2BB6E34B" w14:textId="77777777" w:rsidR="00F1160F" w:rsidRPr="00F13033" w:rsidRDefault="00F1160F">
            <w:pPr>
              <w:pStyle w:val="PasTable1"/>
              <w:jc w:val="right"/>
              <w:rPr>
                <w:rFonts w:ascii="Verdana" w:eastAsia="Verdana" w:hAnsi="Verdana" w:cs="Verdana"/>
                <w:sz w:val="20"/>
              </w:rPr>
            </w:pPr>
            <w:r w:rsidRPr="00F13033">
              <w:t xml:space="preserve">$21,000 </w:t>
            </w:r>
          </w:p>
        </w:tc>
        <w:tc>
          <w:tcPr>
            <w:tcW w:w="950" w:type="dxa"/>
            <w:shd w:val="clear" w:color="auto" w:fill="auto"/>
          </w:tcPr>
          <w:p w14:paraId="223A6CF8" w14:textId="77777777" w:rsidR="00F1160F" w:rsidRPr="00F13033" w:rsidRDefault="00F1160F">
            <w:pPr>
              <w:pStyle w:val="PasTable1"/>
              <w:jc w:val="right"/>
              <w:rPr>
                <w:rFonts w:ascii="Verdana" w:eastAsia="Verdana" w:hAnsi="Verdana" w:cs="Verdana"/>
                <w:sz w:val="20"/>
              </w:rPr>
            </w:pPr>
            <w:r w:rsidRPr="00F13033">
              <w:t xml:space="preserve">$22,000 </w:t>
            </w:r>
          </w:p>
        </w:tc>
        <w:tc>
          <w:tcPr>
            <w:tcW w:w="950" w:type="dxa"/>
            <w:shd w:val="clear" w:color="auto" w:fill="auto"/>
          </w:tcPr>
          <w:p w14:paraId="36732CD4" w14:textId="77777777" w:rsidR="00F1160F" w:rsidRPr="00F13033" w:rsidRDefault="00F1160F">
            <w:pPr>
              <w:pStyle w:val="PasTable1"/>
              <w:jc w:val="right"/>
              <w:rPr>
                <w:rFonts w:ascii="Verdana" w:eastAsia="Verdana" w:hAnsi="Verdana" w:cs="Verdana"/>
                <w:sz w:val="20"/>
              </w:rPr>
            </w:pPr>
            <w:r w:rsidRPr="00F13033">
              <w:t xml:space="preserve">$26,000 </w:t>
            </w:r>
          </w:p>
        </w:tc>
        <w:tc>
          <w:tcPr>
            <w:tcW w:w="950" w:type="dxa"/>
            <w:shd w:val="clear" w:color="auto" w:fill="auto"/>
          </w:tcPr>
          <w:p w14:paraId="7B8B8679" w14:textId="77777777" w:rsidR="00F1160F" w:rsidRPr="00F13033" w:rsidRDefault="00F1160F">
            <w:pPr>
              <w:pStyle w:val="PasTable1"/>
              <w:jc w:val="right"/>
              <w:rPr>
                <w:rFonts w:ascii="Verdana" w:eastAsia="Verdana" w:hAnsi="Verdana" w:cs="Verdana"/>
                <w:sz w:val="20"/>
              </w:rPr>
            </w:pPr>
            <w:r w:rsidRPr="00F13033">
              <w:t xml:space="preserve">$29,000 </w:t>
            </w:r>
          </w:p>
        </w:tc>
      </w:tr>
      <w:tr w:rsidR="00F1160F" w:rsidRPr="00F13033" w14:paraId="65201D71" w14:textId="77777777">
        <w:tc>
          <w:tcPr>
            <w:tcW w:w="2851" w:type="dxa"/>
            <w:tcBorders>
              <w:right w:val="single" w:sz="6" w:space="0" w:color="000000"/>
            </w:tcBorders>
            <w:shd w:val="clear" w:color="auto" w:fill="auto"/>
          </w:tcPr>
          <w:p w14:paraId="0D594FB7" w14:textId="77777777" w:rsidR="00F1160F" w:rsidRPr="00F13033" w:rsidRDefault="00F1160F">
            <w:pPr>
              <w:pStyle w:val="PasTable1"/>
              <w:jc w:val="right"/>
              <w:rPr>
                <w:rFonts w:ascii="Verdana" w:eastAsia="Verdana" w:hAnsi="Verdana" w:cs="Verdana"/>
                <w:sz w:val="20"/>
              </w:rPr>
            </w:pPr>
          </w:p>
        </w:tc>
        <w:tc>
          <w:tcPr>
            <w:tcW w:w="950" w:type="dxa"/>
            <w:tcBorders>
              <w:left w:val="single" w:sz="6" w:space="0" w:color="000000"/>
            </w:tcBorders>
            <w:shd w:val="clear" w:color="auto" w:fill="auto"/>
          </w:tcPr>
          <w:p w14:paraId="3653E27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B23D7E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91EAF9B"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9439C5B"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1D24119"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A18477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07A122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616E997"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80BF8B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E520496"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B86C27D"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BE000A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B855525" w14:textId="77777777" w:rsidR="00F1160F" w:rsidRPr="00F13033" w:rsidRDefault="00F1160F">
            <w:pPr>
              <w:pStyle w:val="PasTable1"/>
              <w:jc w:val="right"/>
              <w:rPr>
                <w:rFonts w:ascii="Verdana" w:eastAsia="Verdana" w:hAnsi="Verdana" w:cs="Verdana"/>
                <w:sz w:val="20"/>
              </w:rPr>
            </w:pPr>
          </w:p>
        </w:tc>
      </w:tr>
      <w:tr w:rsidR="00F1160F" w:rsidRPr="00F13033" w14:paraId="20FDB580" w14:textId="77777777">
        <w:tc>
          <w:tcPr>
            <w:tcW w:w="2851" w:type="dxa"/>
            <w:tcBorders>
              <w:right w:val="single" w:sz="6" w:space="0" w:color="000000"/>
            </w:tcBorders>
            <w:shd w:val="clear" w:color="auto" w:fill="auto"/>
          </w:tcPr>
          <w:p w14:paraId="1C167050" w14:textId="77777777" w:rsidR="00F1160F" w:rsidRPr="00F13033" w:rsidRDefault="00F1160F">
            <w:pPr>
              <w:pStyle w:val="PasTable1"/>
              <w:rPr>
                <w:rFonts w:ascii="Verdana" w:eastAsia="Verdana" w:hAnsi="Verdana" w:cs="Verdana"/>
                <w:sz w:val="20"/>
              </w:rPr>
            </w:pPr>
            <w:r w:rsidRPr="00F13033">
              <w:t>Expenditures</w:t>
            </w:r>
          </w:p>
        </w:tc>
        <w:tc>
          <w:tcPr>
            <w:tcW w:w="950" w:type="dxa"/>
            <w:tcBorders>
              <w:left w:val="single" w:sz="6" w:space="0" w:color="000000"/>
            </w:tcBorders>
            <w:shd w:val="clear" w:color="auto" w:fill="auto"/>
          </w:tcPr>
          <w:p w14:paraId="23DF74FF"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E981C80" w14:textId="77777777" w:rsidR="00F1160F" w:rsidRPr="00F13033" w:rsidRDefault="00F1160F">
            <w:pPr>
              <w:pStyle w:val="PasTable1"/>
              <w:jc w:val="right"/>
              <w:rPr>
                <w:rFonts w:ascii="Verdana" w:eastAsia="Verdana" w:hAnsi="Verdana" w:cs="Verdana"/>
                <w:sz w:val="20"/>
              </w:rPr>
            </w:pPr>
            <w:r w:rsidRPr="00F13033">
              <w:t xml:space="preserve"> Month 1</w:t>
            </w:r>
          </w:p>
        </w:tc>
        <w:tc>
          <w:tcPr>
            <w:tcW w:w="950" w:type="dxa"/>
            <w:shd w:val="clear" w:color="auto" w:fill="auto"/>
          </w:tcPr>
          <w:p w14:paraId="3C8A2761" w14:textId="77777777" w:rsidR="00F1160F" w:rsidRPr="00F13033" w:rsidRDefault="00F1160F">
            <w:pPr>
              <w:pStyle w:val="PasTable1"/>
              <w:jc w:val="right"/>
              <w:rPr>
                <w:rFonts w:ascii="Verdana" w:eastAsia="Verdana" w:hAnsi="Verdana" w:cs="Verdana"/>
                <w:sz w:val="20"/>
              </w:rPr>
            </w:pPr>
            <w:r w:rsidRPr="00F13033">
              <w:t xml:space="preserve"> Month 2</w:t>
            </w:r>
          </w:p>
        </w:tc>
        <w:tc>
          <w:tcPr>
            <w:tcW w:w="950" w:type="dxa"/>
            <w:shd w:val="clear" w:color="auto" w:fill="auto"/>
          </w:tcPr>
          <w:p w14:paraId="1B1575A7" w14:textId="77777777" w:rsidR="00F1160F" w:rsidRPr="00F13033" w:rsidRDefault="00F1160F">
            <w:pPr>
              <w:pStyle w:val="PasTable1"/>
              <w:jc w:val="right"/>
              <w:rPr>
                <w:rFonts w:ascii="Verdana" w:eastAsia="Verdana" w:hAnsi="Verdana" w:cs="Verdana"/>
                <w:sz w:val="20"/>
              </w:rPr>
            </w:pPr>
            <w:r w:rsidRPr="00F13033">
              <w:t xml:space="preserve"> Month 3</w:t>
            </w:r>
          </w:p>
        </w:tc>
        <w:tc>
          <w:tcPr>
            <w:tcW w:w="950" w:type="dxa"/>
            <w:shd w:val="clear" w:color="auto" w:fill="auto"/>
          </w:tcPr>
          <w:p w14:paraId="214F511A" w14:textId="77777777" w:rsidR="00F1160F" w:rsidRPr="00F13033" w:rsidRDefault="00F1160F">
            <w:pPr>
              <w:pStyle w:val="PasTable1"/>
              <w:jc w:val="right"/>
              <w:rPr>
                <w:rFonts w:ascii="Verdana" w:eastAsia="Verdana" w:hAnsi="Verdana" w:cs="Verdana"/>
                <w:sz w:val="20"/>
              </w:rPr>
            </w:pPr>
            <w:r w:rsidRPr="00F13033">
              <w:t xml:space="preserve"> Month 4</w:t>
            </w:r>
          </w:p>
        </w:tc>
        <w:tc>
          <w:tcPr>
            <w:tcW w:w="950" w:type="dxa"/>
            <w:shd w:val="clear" w:color="auto" w:fill="auto"/>
          </w:tcPr>
          <w:p w14:paraId="7AE70638" w14:textId="77777777" w:rsidR="00F1160F" w:rsidRPr="00F13033" w:rsidRDefault="00F1160F">
            <w:pPr>
              <w:pStyle w:val="PasTable1"/>
              <w:jc w:val="right"/>
              <w:rPr>
                <w:rFonts w:ascii="Verdana" w:eastAsia="Verdana" w:hAnsi="Verdana" w:cs="Verdana"/>
                <w:sz w:val="20"/>
              </w:rPr>
            </w:pPr>
            <w:r w:rsidRPr="00F13033">
              <w:t xml:space="preserve"> Month 5</w:t>
            </w:r>
          </w:p>
        </w:tc>
        <w:tc>
          <w:tcPr>
            <w:tcW w:w="950" w:type="dxa"/>
            <w:shd w:val="clear" w:color="auto" w:fill="auto"/>
          </w:tcPr>
          <w:p w14:paraId="0BE67FE4" w14:textId="77777777" w:rsidR="00F1160F" w:rsidRPr="00F13033" w:rsidRDefault="00F1160F">
            <w:pPr>
              <w:pStyle w:val="PasTable1"/>
              <w:jc w:val="right"/>
              <w:rPr>
                <w:rFonts w:ascii="Verdana" w:eastAsia="Verdana" w:hAnsi="Verdana" w:cs="Verdana"/>
                <w:sz w:val="20"/>
              </w:rPr>
            </w:pPr>
            <w:r w:rsidRPr="00F13033">
              <w:t xml:space="preserve"> Month 6</w:t>
            </w:r>
          </w:p>
        </w:tc>
        <w:tc>
          <w:tcPr>
            <w:tcW w:w="950" w:type="dxa"/>
            <w:shd w:val="clear" w:color="auto" w:fill="auto"/>
          </w:tcPr>
          <w:p w14:paraId="24C516E3" w14:textId="77777777" w:rsidR="00F1160F" w:rsidRPr="00F13033" w:rsidRDefault="00F1160F">
            <w:pPr>
              <w:pStyle w:val="PasTable1"/>
              <w:jc w:val="right"/>
              <w:rPr>
                <w:rFonts w:ascii="Verdana" w:eastAsia="Verdana" w:hAnsi="Verdana" w:cs="Verdana"/>
                <w:sz w:val="20"/>
              </w:rPr>
            </w:pPr>
            <w:r w:rsidRPr="00F13033">
              <w:t xml:space="preserve"> Month 7</w:t>
            </w:r>
          </w:p>
        </w:tc>
        <w:tc>
          <w:tcPr>
            <w:tcW w:w="950" w:type="dxa"/>
            <w:shd w:val="clear" w:color="auto" w:fill="auto"/>
          </w:tcPr>
          <w:p w14:paraId="380BB9C3" w14:textId="77777777" w:rsidR="00F1160F" w:rsidRPr="00F13033" w:rsidRDefault="00F1160F">
            <w:pPr>
              <w:pStyle w:val="PasTable1"/>
              <w:jc w:val="right"/>
              <w:rPr>
                <w:rFonts w:ascii="Verdana" w:eastAsia="Verdana" w:hAnsi="Verdana" w:cs="Verdana"/>
                <w:sz w:val="20"/>
              </w:rPr>
            </w:pPr>
            <w:r w:rsidRPr="00F13033">
              <w:t xml:space="preserve"> Month 8</w:t>
            </w:r>
          </w:p>
        </w:tc>
        <w:tc>
          <w:tcPr>
            <w:tcW w:w="950" w:type="dxa"/>
            <w:shd w:val="clear" w:color="auto" w:fill="auto"/>
          </w:tcPr>
          <w:p w14:paraId="34E249A1" w14:textId="77777777" w:rsidR="00F1160F" w:rsidRPr="00F13033" w:rsidRDefault="00F1160F">
            <w:pPr>
              <w:pStyle w:val="PasTable1"/>
              <w:jc w:val="right"/>
              <w:rPr>
                <w:rFonts w:ascii="Verdana" w:eastAsia="Verdana" w:hAnsi="Verdana" w:cs="Verdana"/>
                <w:sz w:val="20"/>
              </w:rPr>
            </w:pPr>
            <w:r w:rsidRPr="00F13033">
              <w:t xml:space="preserve"> Month 9</w:t>
            </w:r>
          </w:p>
        </w:tc>
        <w:tc>
          <w:tcPr>
            <w:tcW w:w="950" w:type="dxa"/>
            <w:shd w:val="clear" w:color="auto" w:fill="auto"/>
          </w:tcPr>
          <w:p w14:paraId="682F6C85" w14:textId="77777777" w:rsidR="00F1160F" w:rsidRPr="00F13033" w:rsidRDefault="00F1160F">
            <w:pPr>
              <w:pStyle w:val="PasTable1"/>
              <w:jc w:val="right"/>
              <w:rPr>
                <w:rFonts w:ascii="Verdana" w:eastAsia="Verdana" w:hAnsi="Verdana" w:cs="Verdana"/>
                <w:sz w:val="20"/>
              </w:rPr>
            </w:pPr>
            <w:r w:rsidRPr="00F13033">
              <w:t xml:space="preserve"> Month 10</w:t>
            </w:r>
          </w:p>
        </w:tc>
        <w:tc>
          <w:tcPr>
            <w:tcW w:w="950" w:type="dxa"/>
            <w:shd w:val="clear" w:color="auto" w:fill="auto"/>
          </w:tcPr>
          <w:p w14:paraId="7E630BA5" w14:textId="77777777" w:rsidR="00F1160F" w:rsidRPr="00F13033" w:rsidRDefault="00F1160F">
            <w:pPr>
              <w:pStyle w:val="PasTable1"/>
              <w:jc w:val="right"/>
              <w:rPr>
                <w:rFonts w:ascii="Verdana" w:eastAsia="Verdana" w:hAnsi="Verdana" w:cs="Verdana"/>
                <w:sz w:val="20"/>
              </w:rPr>
            </w:pPr>
            <w:r w:rsidRPr="00F13033">
              <w:t xml:space="preserve"> Month 11</w:t>
            </w:r>
          </w:p>
        </w:tc>
        <w:tc>
          <w:tcPr>
            <w:tcW w:w="950" w:type="dxa"/>
            <w:shd w:val="clear" w:color="auto" w:fill="auto"/>
          </w:tcPr>
          <w:p w14:paraId="38C2B745" w14:textId="77777777" w:rsidR="00F1160F" w:rsidRPr="00F13033" w:rsidRDefault="00F1160F">
            <w:pPr>
              <w:pStyle w:val="PasTable1"/>
              <w:jc w:val="right"/>
              <w:rPr>
                <w:rFonts w:ascii="Verdana" w:eastAsia="Verdana" w:hAnsi="Verdana" w:cs="Verdana"/>
                <w:sz w:val="20"/>
              </w:rPr>
            </w:pPr>
            <w:r w:rsidRPr="00F13033">
              <w:t xml:space="preserve"> Month 12</w:t>
            </w:r>
          </w:p>
        </w:tc>
      </w:tr>
      <w:tr w:rsidR="00F1160F" w:rsidRPr="00F13033" w14:paraId="3D5CDC41" w14:textId="77777777">
        <w:tc>
          <w:tcPr>
            <w:tcW w:w="2851" w:type="dxa"/>
            <w:tcBorders>
              <w:right w:val="single" w:sz="6" w:space="0" w:color="000000"/>
            </w:tcBorders>
            <w:shd w:val="clear" w:color="auto" w:fill="auto"/>
          </w:tcPr>
          <w:p w14:paraId="4028A466" w14:textId="77777777" w:rsidR="00F1160F" w:rsidRPr="00F13033" w:rsidRDefault="00F1160F">
            <w:pPr>
              <w:pStyle w:val="PasTable1"/>
              <w:jc w:val="right"/>
              <w:rPr>
                <w:rFonts w:ascii="Verdana" w:eastAsia="Verdana" w:hAnsi="Verdana" w:cs="Verdana"/>
                <w:sz w:val="20"/>
              </w:rPr>
            </w:pPr>
          </w:p>
        </w:tc>
        <w:tc>
          <w:tcPr>
            <w:tcW w:w="950" w:type="dxa"/>
            <w:tcBorders>
              <w:left w:val="single" w:sz="6" w:space="0" w:color="000000"/>
            </w:tcBorders>
            <w:shd w:val="clear" w:color="auto" w:fill="auto"/>
          </w:tcPr>
          <w:p w14:paraId="7237C00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FCEF115"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103AE56"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543EED0"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A2D65A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AA25597"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0BA877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EEB41E2"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24B65A7"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1877663"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4D568B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A1F0986"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3BD39BC" w14:textId="77777777" w:rsidR="00F1160F" w:rsidRPr="00F13033" w:rsidRDefault="00F1160F">
            <w:pPr>
              <w:pStyle w:val="PasTable1"/>
              <w:jc w:val="right"/>
              <w:rPr>
                <w:rFonts w:ascii="Verdana" w:eastAsia="Verdana" w:hAnsi="Verdana" w:cs="Verdana"/>
                <w:sz w:val="20"/>
              </w:rPr>
            </w:pPr>
          </w:p>
        </w:tc>
      </w:tr>
      <w:tr w:rsidR="00F1160F" w:rsidRPr="00F13033" w14:paraId="243C02A6" w14:textId="77777777">
        <w:tc>
          <w:tcPr>
            <w:tcW w:w="2851" w:type="dxa"/>
            <w:tcBorders>
              <w:right w:val="single" w:sz="6" w:space="0" w:color="000000"/>
            </w:tcBorders>
            <w:shd w:val="clear" w:color="auto" w:fill="auto"/>
          </w:tcPr>
          <w:p w14:paraId="2E7A864D" w14:textId="77777777" w:rsidR="00F1160F" w:rsidRPr="00F13033" w:rsidRDefault="00F1160F">
            <w:pPr>
              <w:pStyle w:val="PasTable1"/>
              <w:rPr>
                <w:rFonts w:ascii="Verdana" w:eastAsia="Verdana" w:hAnsi="Verdana" w:cs="Verdana"/>
                <w:sz w:val="20"/>
              </w:rPr>
            </w:pPr>
            <w:r w:rsidRPr="00F13033">
              <w:t>Expenditures from Operations</w:t>
            </w:r>
          </w:p>
        </w:tc>
        <w:tc>
          <w:tcPr>
            <w:tcW w:w="950" w:type="dxa"/>
            <w:tcBorders>
              <w:left w:val="single" w:sz="6" w:space="0" w:color="000000"/>
            </w:tcBorders>
            <w:shd w:val="clear" w:color="auto" w:fill="auto"/>
          </w:tcPr>
          <w:p w14:paraId="2D7F05E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D121ECB"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B345492"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19D4492"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95C8594"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D7D783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17A0D67"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2611B6E"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266444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855E7E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2AE64C8"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75D1ACE"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9DA3BFB" w14:textId="77777777" w:rsidR="00F1160F" w:rsidRPr="00F13033" w:rsidRDefault="00F1160F">
            <w:pPr>
              <w:pStyle w:val="PasTable1"/>
              <w:rPr>
                <w:rFonts w:ascii="Verdana" w:eastAsia="Verdana" w:hAnsi="Verdana" w:cs="Verdana"/>
                <w:sz w:val="20"/>
              </w:rPr>
            </w:pPr>
          </w:p>
        </w:tc>
      </w:tr>
      <w:tr w:rsidR="00F1160F" w:rsidRPr="00F13033" w14:paraId="41F42543" w14:textId="77777777">
        <w:tc>
          <w:tcPr>
            <w:tcW w:w="2851" w:type="dxa"/>
            <w:tcBorders>
              <w:right w:val="single" w:sz="6" w:space="0" w:color="000000"/>
            </w:tcBorders>
            <w:shd w:val="clear" w:color="auto" w:fill="auto"/>
          </w:tcPr>
          <w:p w14:paraId="2D3E5473" w14:textId="77777777" w:rsidR="00F1160F" w:rsidRPr="00F13033" w:rsidRDefault="00F1160F">
            <w:pPr>
              <w:pStyle w:val="PasTable1"/>
              <w:rPr>
                <w:rFonts w:ascii="Verdana" w:eastAsia="Verdana" w:hAnsi="Verdana" w:cs="Verdana"/>
                <w:sz w:val="20"/>
              </w:rPr>
            </w:pPr>
            <w:r w:rsidRPr="00F13033">
              <w:t>Cash Spending</w:t>
            </w:r>
          </w:p>
        </w:tc>
        <w:tc>
          <w:tcPr>
            <w:tcW w:w="950" w:type="dxa"/>
            <w:tcBorders>
              <w:left w:val="single" w:sz="6" w:space="0" w:color="000000"/>
            </w:tcBorders>
            <w:shd w:val="clear" w:color="auto" w:fill="auto"/>
          </w:tcPr>
          <w:p w14:paraId="4B3A97D1"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1DF172D"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shd w:val="clear" w:color="auto" w:fill="auto"/>
          </w:tcPr>
          <w:p w14:paraId="0688E28E"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shd w:val="clear" w:color="auto" w:fill="auto"/>
          </w:tcPr>
          <w:p w14:paraId="4C6826D2"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shd w:val="clear" w:color="auto" w:fill="auto"/>
          </w:tcPr>
          <w:p w14:paraId="52A619D5"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shd w:val="clear" w:color="auto" w:fill="auto"/>
          </w:tcPr>
          <w:p w14:paraId="4939EE86"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shd w:val="clear" w:color="auto" w:fill="auto"/>
          </w:tcPr>
          <w:p w14:paraId="4E8064F8"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shd w:val="clear" w:color="auto" w:fill="auto"/>
          </w:tcPr>
          <w:p w14:paraId="2EAE5337"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shd w:val="clear" w:color="auto" w:fill="auto"/>
          </w:tcPr>
          <w:p w14:paraId="70BB25A4"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shd w:val="clear" w:color="auto" w:fill="auto"/>
          </w:tcPr>
          <w:p w14:paraId="569FFB6A"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shd w:val="clear" w:color="auto" w:fill="auto"/>
          </w:tcPr>
          <w:p w14:paraId="527CEEA5"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shd w:val="clear" w:color="auto" w:fill="auto"/>
          </w:tcPr>
          <w:p w14:paraId="1DDC0151" w14:textId="77777777" w:rsidR="00F1160F" w:rsidRPr="00F13033" w:rsidRDefault="00F1160F">
            <w:pPr>
              <w:pStyle w:val="PasTable1"/>
              <w:jc w:val="right"/>
              <w:rPr>
                <w:rFonts w:ascii="Verdana" w:eastAsia="Verdana" w:hAnsi="Verdana" w:cs="Verdana"/>
                <w:sz w:val="20"/>
              </w:rPr>
            </w:pPr>
            <w:r w:rsidRPr="00F13033">
              <w:t xml:space="preserve">$9,100 </w:t>
            </w:r>
          </w:p>
        </w:tc>
        <w:tc>
          <w:tcPr>
            <w:tcW w:w="950" w:type="dxa"/>
            <w:shd w:val="clear" w:color="auto" w:fill="auto"/>
          </w:tcPr>
          <w:p w14:paraId="1C2B3DF2" w14:textId="77777777" w:rsidR="00F1160F" w:rsidRPr="00F13033" w:rsidRDefault="00F1160F">
            <w:pPr>
              <w:pStyle w:val="PasTable1"/>
              <w:jc w:val="right"/>
              <w:rPr>
                <w:rFonts w:ascii="Verdana" w:eastAsia="Verdana" w:hAnsi="Verdana" w:cs="Verdana"/>
                <w:sz w:val="20"/>
              </w:rPr>
            </w:pPr>
            <w:r w:rsidRPr="00F13033">
              <w:t xml:space="preserve">$9,100 </w:t>
            </w:r>
          </w:p>
        </w:tc>
      </w:tr>
      <w:tr w:rsidR="00F1160F" w:rsidRPr="00F13033" w14:paraId="0FD9822E" w14:textId="77777777">
        <w:tc>
          <w:tcPr>
            <w:tcW w:w="2851" w:type="dxa"/>
            <w:tcBorders>
              <w:right w:val="single" w:sz="6" w:space="0" w:color="000000"/>
            </w:tcBorders>
            <w:shd w:val="clear" w:color="auto" w:fill="auto"/>
          </w:tcPr>
          <w:p w14:paraId="4E464598" w14:textId="77777777" w:rsidR="00F1160F" w:rsidRPr="00F13033" w:rsidRDefault="00F1160F">
            <w:pPr>
              <w:pStyle w:val="PasTable1"/>
              <w:rPr>
                <w:rFonts w:ascii="Verdana" w:eastAsia="Verdana" w:hAnsi="Verdana" w:cs="Verdana"/>
                <w:sz w:val="20"/>
              </w:rPr>
            </w:pPr>
            <w:r w:rsidRPr="00F13033">
              <w:t>Bill Payments</w:t>
            </w:r>
          </w:p>
        </w:tc>
        <w:tc>
          <w:tcPr>
            <w:tcW w:w="950" w:type="dxa"/>
            <w:tcBorders>
              <w:left w:val="single" w:sz="6" w:space="0" w:color="000000"/>
            </w:tcBorders>
            <w:shd w:val="clear" w:color="auto" w:fill="auto"/>
          </w:tcPr>
          <w:p w14:paraId="78E8B248"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20C5ABC" w14:textId="77777777" w:rsidR="00F1160F" w:rsidRPr="00F13033" w:rsidRDefault="00F1160F">
            <w:pPr>
              <w:pStyle w:val="PasTable1"/>
              <w:jc w:val="right"/>
              <w:rPr>
                <w:rFonts w:ascii="Verdana" w:eastAsia="Verdana" w:hAnsi="Verdana" w:cs="Verdana"/>
                <w:sz w:val="20"/>
              </w:rPr>
            </w:pPr>
            <w:r w:rsidRPr="00F13033">
              <w:t xml:space="preserve">$13 </w:t>
            </w:r>
          </w:p>
        </w:tc>
        <w:tc>
          <w:tcPr>
            <w:tcW w:w="950" w:type="dxa"/>
            <w:shd w:val="clear" w:color="auto" w:fill="auto"/>
          </w:tcPr>
          <w:p w14:paraId="7F01AB65" w14:textId="77777777" w:rsidR="00F1160F" w:rsidRPr="00F13033" w:rsidRDefault="00F1160F">
            <w:pPr>
              <w:pStyle w:val="PasTable1"/>
              <w:jc w:val="right"/>
              <w:rPr>
                <w:rFonts w:ascii="Verdana" w:eastAsia="Verdana" w:hAnsi="Verdana" w:cs="Verdana"/>
                <w:sz w:val="20"/>
              </w:rPr>
            </w:pPr>
            <w:r w:rsidRPr="00F13033">
              <w:t xml:space="preserve">$380 </w:t>
            </w:r>
          </w:p>
        </w:tc>
        <w:tc>
          <w:tcPr>
            <w:tcW w:w="950" w:type="dxa"/>
            <w:shd w:val="clear" w:color="auto" w:fill="auto"/>
          </w:tcPr>
          <w:p w14:paraId="7E193E5E" w14:textId="77777777" w:rsidR="00F1160F" w:rsidRPr="00F13033" w:rsidRDefault="00F1160F">
            <w:pPr>
              <w:pStyle w:val="PasTable1"/>
              <w:jc w:val="right"/>
              <w:rPr>
                <w:rFonts w:ascii="Verdana" w:eastAsia="Verdana" w:hAnsi="Verdana" w:cs="Verdana"/>
                <w:sz w:val="20"/>
              </w:rPr>
            </w:pPr>
            <w:r w:rsidRPr="00F13033">
              <w:t xml:space="preserve">$467 </w:t>
            </w:r>
          </w:p>
        </w:tc>
        <w:tc>
          <w:tcPr>
            <w:tcW w:w="950" w:type="dxa"/>
            <w:shd w:val="clear" w:color="auto" w:fill="auto"/>
          </w:tcPr>
          <w:p w14:paraId="297AA5F1" w14:textId="77777777" w:rsidR="00F1160F" w:rsidRPr="00F13033" w:rsidRDefault="00F1160F">
            <w:pPr>
              <w:pStyle w:val="PasTable1"/>
              <w:jc w:val="right"/>
              <w:rPr>
                <w:rFonts w:ascii="Verdana" w:eastAsia="Verdana" w:hAnsi="Verdana" w:cs="Verdana"/>
                <w:sz w:val="20"/>
              </w:rPr>
            </w:pPr>
            <w:r w:rsidRPr="00F13033">
              <w:t xml:space="preserve">$3,100 </w:t>
            </w:r>
          </w:p>
        </w:tc>
        <w:tc>
          <w:tcPr>
            <w:tcW w:w="950" w:type="dxa"/>
            <w:shd w:val="clear" w:color="auto" w:fill="auto"/>
          </w:tcPr>
          <w:p w14:paraId="613CE9E3" w14:textId="77777777" w:rsidR="00F1160F" w:rsidRPr="00F13033" w:rsidRDefault="00F1160F">
            <w:pPr>
              <w:pStyle w:val="PasTable1"/>
              <w:jc w:val="right"/>
              <w:rPr>
                <w:rFonts w:ascii="Verdana" w:eastAsia="Verdana" w:hAnsi="Verdana" w:cs="Verdana"/>
                <w:sz w:val="20"/>
              </w:rPr>
            </w:pPr>
            <w:r w:rsidRPr="00F13033">
              <w:t xml:space="preserve">$3,880 </w:t>
            </w:r>
          </w:p>
        </w:tc>
        <w:tc>
          <w:tcPr>
            <w:tcW w:w="950" w:type="dxa"/>
            <w:shd w:val="clear" w:color="auto" w:fill="auto"/>
          </w:tcPr>
          <w:p w14:paraId="78E59369" w14:textId="77777777" w:rsidR="00F1160F" w:rsidRPr="00F13033" w:rsidRDefault="00F1160F">
            <w:pPr>
              <w:pStyle w:val="PasTable1"/>
              <w:jc w:val="right"/>
              <w:rPr>
                <w:rFonts w:ascii="Verdana" w:eastAsia="Verdana" w:hAnsi="Verdana" w:cs="Verdana"/>
                <w:sz w:val="20"/>
              </w:rPr>
            </w:pPr>
            <w:r w:rsidRPr="00F13033">
              <w:t xml:space="preserve">$5,572 </w:t>
            </w:r>
          </w:p>
        </w:tc>
        <w:tc>
          <w:tcPr>
            <w:tcW w:w="950" w:type="dxa"/>
            <w:shd w:val="clear" w:color="auto" w:fill="auto"/>
          </w:tcPr>
          <w:p w14:paraId="1A551D35" w14:textId="77777777" w:rsidR="00F1160F" w:rsidRPr="00F13033" w:rsidRDefault="00F1160F">
            <w:pPr>
              <w:pStyle w:val="PasTable1"/>
              <w:jc w:val="right"/>
              <w:rPr>
                <w:rFonts w:ascii="Verdana" w:eastAsia="Verdana" w:hAnsi="Verdana" w:cs="Verdana"/>
                <w:sz w:val="20"/>
              </w:rPr>
            </w:pPr>
            <w:r w:rsidRPr="00F13033">
              <w:t xml:space="preserve">$6,446 </w:t>
            </w:r>
          </w:p>
        </w:tc>
        <w:tc>
          <w:tcPr>
            <w:tcW w:w="950" w:type="dxa"/>
            <w:shd w:val="clear" w:color="auto" w:fill="auto"/>
          </w:tcPr>
          <w:p w14:paraId="4E4E29AF" w14:textId="77777777" w:rsidR="00F1160F" w:rsidRPr="00F13033" w:rsidRDefault="00F1160F">
            <w:pPr>
              <w:pStyle w:val="PasTable1"/>
              <w:jc w:val="right"/>
              <w:rPr>
                <w:rFonts w:ascii="Verdana" w:eastAsia="Verdana" w:hAnsi="Verdana" w:cs="Verdana"/>
                <w:sz w:val="20"/>
              </w:rPr>
            </w:pPr>
            <w:r w:rsidRPr="00F13033">
              <w:t xml:space="preserve">$8,792 </w:t>
            </w:r>
          </w:p>
        </w:tc>
        <w:tc>
          <w:tcPr>
            <w:tcW w:w="950" w:type="dxa"/>
            <w:shd w:val="clear" w:color="auto" w:fill="auto"/>
          </w:tcPr>
          <w:p w14:paraId="27A1F797" w14:textId="77777777" w:rsidR="00F1160F" w:rsidRPr="00F13033" w:rsidRDefault="00F1160F">
            <w:pPr>
              <w:pStyle w:val="PasTable1"/>
              <w:jc w:val="right"/>
              <w:rPr>
                <w:rFonts w:ascii="Verdana" w:eastAsia="Verdana" w:hAnsi="Verdana" w:cs="Verdana"/>
                <w:sz w:val="20"/>
              </w:rPr>
            </w:pPr>
            <w:r w:rsidRPr="00F13033">
              <w:t xml:space="preserve">$10,348 </w:t>
            </w:r>
          </w:p>
        </w:tc>
        <w:tc>
          <w:tcPr>
            <w:tcW w:w="950" w:type="dxa"/>
            <w:shd w:val="clear" w:color="auto" w:fill="auto"/>
          </w:tcPr>
          <w:p w14:paraId="0BA42D9B" w14:textId="77777777" w:rsidR="00F1160F" w:rsidRPr="00F13033" w:rsidRDefault="00F1160F">
            <w:pPr>
              <w:pStyle w:val="PasTable1"/>
              <w:jc w:val="right"/>
              <w:rPr>
                <w:rFonts w:ascii="Verdana" w:eastAsia="Verdana" w:hAnsi="Verdana" w:cs="Verdana"/>
                <w:sz w:val="20"/>
              </w:rPr>
            </w:pPr>
            <w:r w:rsidRPr="00F13033">
              <w:t xml:space="preserve">$7,656 </w:t>
            </w:r>
          </w:p>
        </w:tc>
        <w:tc>
          <w:tcPr>
            <w:tcW w:w="950" w:type="dxa"/>
            <w:shd w:val="clear" w:color="auto" w:fill="auto"/>
          </w:tcPr>
          <w:p w14:paraId="34764D4E" w14:textId="77777777" w:rsidR="00F1160F" w:rsidRPr="00F13033" w:rsidRDefault="00F1160F">
            <w:pPr>
              <w:pStyle w:val="PasTable1"/>
              <w:jc w:val="right"/>
              <w:rPr>
                <w:rFonts w:ascii="Verdana" w:eastAsia="Verdana" w:hAnsi="Verdana" w:cs="Verdana"/>
                <w:sz w:val="20"/>
              </w:rPr>
            </w:pPr>
            <w:r w:rsidRPr="00F13033">
              <w:t xml:space="preserve">$8,762 </w:t>
            </w:r>
          </w:p>
        </w:tc>
        <w:tc>
          <w:tcPr>
            <w:tcW w:w="950" w:type="dxa"/>
            <w:shd w:val="clear" w:color="auto" w:fill="auto"/>
          </w:tcPr>
          <w:p w14:paraId="39807371" w14:textId="77777777" w:rsidR="00F1160F" w:rsidRPr="00F13033" w:rsidRDefault="00F1160F">
            <w:pPr>
              <w:pStyle w:val="PasTable1"/>
              <w:jc w:val="right"/>
              <w:rPr>
                <w:rFonts w:ascii="Verdana" w:eastAsia="Verdana" w:hAnsi="Verdana" w:cs="Verdana"/>
                <w:sz w:val="20"/>
              </w:rPr>
            </w:pPr>
            <w:r w:rsidRPr="00F13033">
              <w:t xml:space="preserve">$10,076 </w:t>
            </w:r>
          </w:p>
        </w:tc>
      </w:tr>
      <w:tr w:rsidR="00F1160F" w:rsidRPr="00F13033" w14:paraId="5B028849" w14:textId="77777777">
        <w:tc>
          <w:tcPr>
            <w:tcW w:w="2851" w:type="dxa"/>
            <w:tcBorders>
              <w:right w:val="single" w:sz="6" w:space="0" w:color="000000"/>
            </w:tcBorders>
            <w:shd w:val="clear" w:color="auto" w:fill="auto"/>
          </w:tcPr>
          <w:p w14:paraId="2663E72B" w14:textId="77777777" w:rsidR="00F1160F" w:rsidRPr="00F13033" w:rsidRDefault="00F1160F">
            <w:pPr>
              <w:pStyle w:val="PasTable1"/>
              <w:rPr>
                <w:rFonts w:ascii="Verdana" w:eastAsia="Verdana" w:hAnsi="Verdana" w:cs="Verdana"/>
                <w:sz w:val="20"/>
              </w:rPr>
            </w:pPr>
            <w:r w:rsidRPr="00F13033">
              <w:t>Subtotal Spent on Operations</w:t>
            </w:r>
          </w:p>
        </w:tc>
        <w:tc>
          <w:tcPr>
            <w:tcW w:w="950" w:type="dxa"/>
            <w:tcBorders>
              <w:left w:val="single" w:sz="6" w:space="0" w:color="000000"/>
            </w:tcBorders>
            <w:shd w:val="clear" w:color="auto" w:fill="auto"/>
          </w:tcPr>
          <w:p w14:paraId="61A828E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B35D5F3" w14:textId="77777777" w:rsidR="00F1160F" w:rsidRPr="00F13033" w:rsidRDefault="00F1160F">
            <w:pPr>
              <w:pStyle w:val="PasTable1"/>
              <w:jc w:val="right"/>
              <w:rPr>
                <w:rFonts w:ascii="Verdana" w:eastAsia="Verdana" w:hAnsi="Verdana" w:cs="Verdana"/>
                <w:sz w:val="20"/>
              </w:rPr>
            </w:pPr>
            <w:r w:rsidRPr="00F13033">
              <w:t xml:space="preserve">$9,113 </w:t>
            </w:r>
          </w:p>
        </w:tc>
        <w:tc>
          <w:tcPr>
            <w:tcW w:w="950" w:type="dxa"/>
            <w:shd w:val="clear" w:color="auto" w:fill="auto"/>
          </w:tcPr>
          <w:p w14:paraId="2B5D8F50" w14:textId="77777777" w:rsidR="00F1160F" w:rsidRPr="00F13033" w:rsidRDefault="00F1160F">
            <w:pPr>
              <w:pStyle w:val="PasTable1"/>
              <w:jc w:val="right"/>
              <w:rPr>
                <w:rFonts w:ascii="Verdana" w:eastAsia="Verdana" w:hAnsi="Verdana" w:cs="Verdana"/>
                <w:sz w:val="20"/>
              </w:rPr>
            </w:pPr>
            <w:r w:rsidRPr="00F13033">
              <w:t xml:space="preserve">$9,480 </w:t>
            </w:r>
          </w:p>
        </w:tc>
        <w:tc>
          <w:tcPr>
            <w:tcW w:w="950" w:type="dxa"/>
            <w:shd w:val="clear" w:color="auto" w:fill="auto"/>
          </w:tcPr>
          <w:p w14:paraId="3F4FC734" w14:textId="77777777" w:rsidR="00F1160F" w:rsidRPr="00F13033" w:rsidRDefault="00F1160F">
            <w:pPr>
              <w:pStyle w:val="PasTable1"/>
              <w:jc w:val="right"/>
              <w:rPr>
                <w:rFonts w:ascii="Verdana" w:eastAsia="Verdana" w:hAnsi="Verdana" w:cs="Verdana"/>
                <w:sz w:val="20"/>
              </w:rPr>
            </w:pPr>
            <w:r w:rsidRPr="00F13033">
              <w:t xml:space="preserve">$9,567 </w:t>
            </w:r>
          </w:p>
        </w:tc>
        <w:tc>
          <w:tcPr>
            <w:tcW w:w="950" w:type="dxa"/>
            <w:shd w:val="clear" w:color="auto" w:fill="auto"/>
          </w:tcPr>
          <w:p w14:paraId="7299F93E" w14:textId="77777777" w:rsidR="00F1160F" w:rsidRPr="00F13033" w:rsidRDefault="00F1160F">
            <w:pPr>
              <w:pStyle w:val="PasTable1"/>
              <w:jc w:val="right"/>
              <w:rPr>
                <w:rFonts w:ascii="Verdana" w:eastAsia="Verdana" w:hAnsi="Verdana" w:cs="Verdana"/>
                <w:sz w:val="20"/>
              </w:rPr>
            </w:pPr>
            <w:r w:rsidRPr="00F13033">
              <w:t xml:space="preserve">$12,200 </w:t>
            </w:r>
          </w:p>
        </w:tc>
        <w:tc>
          <w:tcPr>
            <w:tcW w:w="950" w:type="dxa"/>
            <w:shd w:val="clear" w:color="auto" w:fill="auto"/>
          </w:tcPr>
          <w:p w14:paraId="17FBBA2F" w14:textId="77777777" w:rsidR="00F1160F" w:rsidRPr="00F13033" w:rsidRDefault="00F1160F">
            <w:pPr>
              <w:pStyle w:val="PasTable1"/>
              <w:jc w:val="right"/>
              <w:rPr>
                <w:rFonts w:ascii="Verdana" w:eastAsia="Verdana" w:hAnsi="Verdana" w:cs="Verdana"/>
                <w:sz w:val="20"/>
              </w:rPr>
            </w:pPr>
            <w:r w:rsidRPr="00F13033">
              <w:t xml:space="preserve">$12,980 </w:t>
            </w:r>
          </w:p>
        </w:tc>
        <w:tc>
          <w:tcPr>
            <w:tcW w:w="950" w:type="dxa"/>
            <w:shd w:val="clear" w:color="auto" w:fill="auto"/>
          </w:tcPr>
          <w:p w14:paraId="2F225DE3" w14:textId="77777777" w:rsidR="00F1160F" w:rsidRPr="00F13033" w:rsidRDefault="00F1160F">
            <w:pPr>
              <w:pStyle w:val="PasTable1"/>
              <w:jc w:val="right"/>
              <w:rPr>
                <w:rFonts w:ascii="Verdana" w:eastAsia="Verdana" w:hAnsi="Verdana" w:cs="Verdana"/>
                <w:sz w:val="20"/>
              </w:rPr>
            </w:pPr>
            <w:r w:rsidRPr="00F13033">
              <w:t xml:space="preserve">$14,672 </w:t>
            </w:r>
          </w:p>
        </w:tc>
        <w:tc>
          <w:tcPr>
            <w:tcW w:w="950" w:type="dxa"/>
            <w:shd w:val="clear" w:color="auto" w:fill="auto"/>
          </w:tcPr>
          <w:p w14:paraId="5478ABE0" w14:textId="77777777" w:rsidR="00F1160F" w:rsidRPr="00F13033" w:rsidRDefault="00F1160F">
            <w:pPr>
              <w:pStyle w:val="PasTable1"/>
              <w:jc w:val="right"/>
              <w:rPr>
                <w:rFonts w:ascii="Verdana" w:eastAsia="Verdana" w:hAnsi="Verdana" w:cs="Verdana"/>
                <w:sz w:val="20"/>
              </w:rPr>
            </w:pPr>
            <w:r w:rsidRPr="00F13033">
              <w:t xml:space="preserve">$15,546 </w:t>
            </w:r>
          </w:p>
        </w:tc>
        <w:tc>
          <w:tcPr>
            <w:tcW w:w="950" w:type="dxa"/>
            <w:shd w:val="clear" w:color="auto" w:fill="auto"/>
          </w:tcPr>
          <w:p w14:paraId="3466851F" w14:textId="77777777" w:rsidR="00F1160F" w:rsidRPr="00F13033" w:rsidRDefault="00F1160F">
            <w:pPr>
              <w:pStyle w:val="PasTable1"/>
              <w:jc w:val="right"/>
              <w:rPr>
                <w:rFonts w:ascii="Verdana" w:eastAsia="Verdana" w:hAnsi="Verdana" w:cs="Verdana"/>
                <w:sz w:val="20"/>
              </w:rPr>
            </w:pPr>
            <w:r w:rsidRPr="00F13033">
              <w:t xml:space="preserve">$17,892 </w:t>
            </w:r>
          </w:p>
        </w:tc>
        <w:tc>
          <w:tcPr>
            <w:tcW w:w="950" w:type="dxa"/>
            <w:shd w:val="clear" w:color="auto" w:fill="auto"/>
          </w:tcPr>
          <w:p w14:paraId="5C0DBA72" w14:textId="77777777" w:rsidR="00F1160F" w:rsidRPr="00F13033" w:rsidRDefault="00F1160F">
            <w:pPr>
              <w:pStyle w:val="PasTable1"/>
              <w:jc w:val="right"/>
              <w:rPr>
                <w:rFonts w:ascii="Verdana" w:eastAsia="Verdana" w:hAnsi="Verdana" w:cs="Verdana"/>
                <w:sz w:val="20"/>
              </w:rPr>
            </w:pPr>
            <w:r w:rsidRPr="00F13033">
              <w:t xml:space="preserve">$19,448 </w:t>
            </w:r>
          </w:p>
        </w:tc>
        <w:tc>
          <w:tcPr>
            <w:tcW w:w="950" w:type="dxa"/>
            <w:shd w:val="clear" w:color="auto" w:fill="auto"/>
          </w:tcPr>
          <w:p w14:paraId="15B68C7F" w14:textId="77777777" w:rsidR="00F1160F" w:rsidRPr="00F13033" w:rsidRDefault="00F1160F">
            <w:pPr>
              <w:pStyle w:val="PasTable1"/>
              <w:jc w:val="right"/>
              <w:rPr>
                <w:rFonts w:ascii="Verdana" w:eastAsia="Verdana" w:hAnsi="Verdana" w:cs="Verdana"/>
                <w:sz w:val="20"/>
              </w:rPr>
            </w:pPr>
            <w:r w:rsidRPr="00F13033">
              <w:t xml:space="preserve">$16,756 </w:t>
            </w:r>
          </w:p>
        </w:tc>
        <w:tc>
          <w:tcPr>
            <w:tcW w:w="950" w:type="dxa"/>
            <w:shd w:val="clear" w:color="auto" w:fill="auto"/>
          </w:tcPr>
          <w:p w14:paraId="173898E4" w14:textId="77777777" w:rsidR="00F1160F" w:rsidRPr="00F13033" w:rsidRDefault="00F1160F">
            <w:pPr>
              <w:pStyle w:val="PasTable1"/>
              <w:jc w:val="right"/>
              <w:rPr>
                <w:rFonts w:ascii="Verdana" w:eastAsia="Verdana" w:hAnsi="Verdana" w:cs="Verdana"/>
                <w:sz w:val="20"/>
              </w:rPr>
            </w:pPr>
            <w:r w:rsidRPr="00F13033">
              <w:t xml:space="preserve">$17,862 </w:t>
            </w:r>
          </w:p>
        </w:tc>
        <w:tc>
          <w:tcPr>
            <w:tcW w:w="950" w:type="dxa"/>
            <w:shd w:val="clear" w:color="auto" w:fill="auto"/>
          </w:tcPr>
          <w:p w14:paraId="714E1181" w14:textId="77777777" w:rsidR="00F1160F" w:rsidRPr="00F13033" w:rsidRDefault="00F1160F">
            <w:pPr>
              <w:pStyle w:val="PasTable1"/>
              <w:jc w:val="right"/>
              <w:rPr>
                <w:rFonts w:ascii="Verdana" w:eastAsia="Verdana" w:hAnsi="Verdana" w:cs="Verdana"/>
                <w:sz w:val="20"/>
              </w:rPr>
            </w:pPr>
            <w:r w:rsidRPr="00F13033">
              <w:t xml:space="preserve">$19,176 </w:t>
            </w:r>
          </w:p>
        </w:tc>
      </w:tr>
      <w:tr w:rsidR="00F1160F" w:rsidRPr="00F13033" w14:paraId="09473DDE" w14:textId="77777777">
        <w:tc>
          <w:tcPr>
            <w:tcW w:w="2851" w:type="dxa"/>
            <w:tcBorders>
              <w:right w:val="single" w:sz="6" w:space="0" w:color="000000"/>
            </w:tcBorders>
            <w:shd w:val="clear" w:color="auto" w:fill="auto"/>
          </w:tcPr>
          <w:p w14:paraId="0B332D44" w14:textId="77777777" w:rsidR="00F1160F" w:rsidRPr="00F13033" w:rsidRDefault="00F1160F">
            <w:pPr>
              <w:pStyle w:val="PasTable1"/>
              <w:jc w:val="right"/>
              <w:rPr>
                <w:rFonts w:ascii="Verdana" w:eastAsia="Verdana" w:hAnsi="Verdana" w:cs="Verdana"/>
                <w:sz w:val="20"/>
              </w:rPr>
            </w:pPr>
          </w:p>
        </w:tc>
        <w:tc>
          <w:tcPr>
            <w:tcW w:w="950" w:type="dxa"/>
            <w:tcBorders>
              <w:left w:val="single" w:sz="6" w:space="0" w:color="000000"/>
            </w:tcBorders>
            <w:shd w:val="clear" w:color="auto" w:fill="auto"/>
          </w:tcPr>
          <w:p w14:paraId="455C4DE3"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124E28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F13C99B"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52A3AB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01B6A27"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6C434AF"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025E13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83E9575"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3F8A176"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45724A7"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E25ED0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0027DD5"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AA223E2" w14:textId="77777777" w:rsidR="00F1160F" w:rsidRPr="00F13033" w:rsidRDefault="00F1160F">
            <w:pPr>
              <w:pStyle w:val="PasTable1"/>
              <w:jc w:val="right"/>
              <w:rPr>
                <w:rFonts w:ascii="Verdana" w:eastAsia="Verdana" w:hAnsi="Verdana" w:cs="Verdana"/>
                <w:sz w:val="20"/>
              </w:rPr>
            </w:pPr>
          </w:p>
        </w:tc>
      </w:tr>
      <w:tr w:rsidR="00F1160F" w:rsidRPr="00F13033" w14:paraId="396D729E" w14:textId="77777777">
        <w:tc>
          <w:tcPr>
            <w:tcW w:w="2851" w:type="dxa"/>
            <w:tcBorders>
              <w:right w:val="single" w:sz="6" w:space="0" w:color="000000"/>
            </w:tcBorders>
            <w:shd w:val="clear" w:color="auto" w:fill="auto"/>
          </w:tcPr>
          <w:p w14:paraId="0D1D19EF" w14:textId="77777777" w:rsidR="00F1160F" w:rsidRPr="00F13033" w:rsidRDefault="00F1160F">
            <w:pPr>
              <w:pStyle w:val="PasTable1"/>
              <w:rPr>
                <w:rFonts w:ascii="Verdana" w:eastAsia="Verdana" w:hAnsi="Verdana" w:cs="Verdana"/>
                <w:sz w:val="20"/>
              </w:rPr>
            </w:pPr>
            <w:r w:rsidRPr="00F13033">
              <w:t>Additional Cash Spent</w:t>
            </w:r>
          </w:p>
        </w:tc>
        <w:tc>
          <w:tcPr>
            <w:tcW w:w="950" w:type="dxa"/>
            <w:tcBorders>
              <w:left w:val="single" w:sz="6" w:space="0" w:color="000000"/>
            </w:tcBorders>
            <w:shd w:val="clear" w:color="auto" w:fill="auto"/>
          </w:tcPr>
          <w:p w14:paraId="3078A6B7"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FA0797F"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A61CDC2"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51F766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30E089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C6D358B"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4ABEC69"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2996CF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2F5D3B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BC8C03F"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F83FF6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5EA46C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7A9D56D" w14:textId="77777777" w:rsidR="00F1160F" w:rsidRPr="00F13033" w:rsidRDefault="00F1160F">
            <w:pPr>
              <w:pStyle w:val="PasTable1"/>
              <w:rPr>
                <w:rFonts w:ascii="Verdana" w:eastAsia="Verdana" w:hAnsi="Verdana" w:cs="Verdana"/>
                <w:sz w:val="20"/>
              </w:rPr>
            </w:pPr>
          </w:p>
        </w:tc>
      </w:tr>
      <w:tr w:rsidR="00F1160F" w:rsidRPr="00F13033" w14:paraId="70CCDFBC" w14:textId="77777777">
        <w:tc>
          <w:tcPr>
            <w:tcW w:w="2851" w:type="dxa"/>
            <w:tcBorders>
              <w:right w:val="single" w:sz="6" w:space="0" w:color="000000"/>
            </w:tcBorders>
            <w:shd w:val="clear" w:color="auto" w:fill="auto"/>
          </w:tcPr>
          <w:p w14:paraId="36D2DDD5" w14:textId="77777777" w:rsidR="00F1160F" w:rsidRPr="00F13033" w:rsidRDefault="00F1160F">
            <w:pPr>
              <w:pStyle w:val="PasTable1"/>
              <w:rPr>
                <w:rFonts w:ascii="Verdana" w:eastAsia="Verdana" w:hAnsi="Verdana" w:cs="Verdana"/>
                <w:sz w:val="20"/>
              </w:rPr>
            </w:pPr>
            <w:r w:rsidRPr="00F13033">
              <w:t>Sales Tax, VAT, HST/GST Paid Out</w:t>
            </w:r>
          </w:p>
        </w:tc>
        <w:tc>
          <w:tcPr>
            <w:tcW w:w="950" w:type="dxa"/>
            <w:tcBorders>
              <w:left w:val="single" w:sz="6" w:space="0" w:color="000000"/>
            </w:tcBorders>
            <w:shd w:val="clear" w:color="auto" w:fill="auto"/>
          </w:tcPr>
          <w:p w14:paraId="52950454"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9D3DD1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FD5754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B00E7EF"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CCE65B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520BF3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453D75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F78762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B59785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26A175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B0E42D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D28057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3662602"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514DAB9D" w14:textId="77777777">
        <w:tc>
          <w:tcPr>
            <w:tcW w:w="2851" w:type="dxa"/>
            <w:tcBorders>
              <w:right w:val="single" w:sz="6" w:space="0" w:color="000000"/>
            </w:tcBorders>
            <w:shd w:val="clear" w:color="auto" w:fill="auto"/>
          </w:tcPr>
          <w:p w14:paraId="7EB0144C" w14:textId="77777777" w:rsidR="00F1160F" w:rsidRPr="00F13033" w:rsidRDefault="00F1160F">
            <w:pPr>
              <w:pStyle w:val="PasTable1"/>
              <w:rPr>
                <w:rFonts w:ascii="Verdana" w:eastAsia="Verdana" w:hAnsi="Verdana" w:cs="Verdana"/>
                <w:sz w:val="20"/>
              </w:rPr>
            </w:pPr>
            <w:r w:rsidRPr="00F13033">
              <w:t>Principal Repayment of Current Borrowing</w:t>
            </w:r>
          </w:p>
        </w:tc>
        <w:tc>
          <w:tcPr>
            <w:tcW w:w="950" w:type="dxa"/>
            <w:tcBorders>
              <w:left w:val="single" w:sz="6" w:space="0" w:color="000000"/>
            </w:tcBorders>
            <w:shd w:val="clear" w:color="auto" w:fill="auto"/>
          </w:tcPr>
          <w:p w14:paraId="4407A21E"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3E3322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E074F5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97C9D4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CAB1F7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BE3BEB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B17AD0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6558A6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AAB9FB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51ABA2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D63092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B6331D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77B53E0"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630EB797" w14:textId="77777777">
        <w:tc>
          <w:tcPr>
            <w:tcW w:w="2851" w:type="dxa"/>
            <w:tcBorders>
              <w:right w:val="single" w:sz="6" w:space="0" w:color="000000"/>
            </w:tcBorders>
            <w:shd w:val="clear" w:color="auto" w:fill="auto"/>
          </w:tcPr>
          <w:p w14:paraId="2BBD8DF6" w14:textId="77777777" w:rsidR="00F1160F" w:rsidRPr="00F13033" w:rsidRDefault="00F1160F">
            <w:pPr>
              <w:pStyle w:val="PasTable1"/>
              <w:rPr>
                <w:rFonts w:ascii="Verdana" w:eastAsia="Verdana" w:hAnsi="Verdana" w:cs="Verdana"/>
                <w:sz w:val="20"/>
              </w:rPr>
            </w:pPr>
            <w:r w:rsidRPr="00F13033">
              <w:t>Other Liabilities Principal Repayment</w:t>
            </w:r>
          </w:p>
        </w:tc>
        <w:tc>
          <w:tcPr>
            <w:tcW w:w="950" w:type="dxa"/>
            <w:tcBorders>
              <w:left w:val="single" w:sz="6" w:space="0" w:color="000000"/>
            </w:tcBorders>
            <w:shd w:val="clear" w:color="auto" w:fill="auto"/>
          </w:tcPr>
          <w:p w14:paraId="21FBEDB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8DC173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E72A11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E9AFDF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B0CF9C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BD7A22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A74C86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D38D22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7E3585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7C00B1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D757DB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F65B17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B5550F0"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6CC87D15" w14:textId="77777777">
        <w:tc>
          <w:tcPr>
            <w:tcW w:w="2851" w:type="dxa"/>
            <w:tcBorders>
              <w:right w:val="single" w:sz="6" w:space="0" w:color="000000"/>
            </w:tcBorders>
            <w:shd w:val="clear" w:color="auto" w:fill="auto"/>
          </w:tcPr>
          <w:p w14:paraId="46A602BB" w14:textId="77777777" w:rsidR="00F1160F" w:rsidRPr="00F13033" w:rsidRDefault="00F1160F">
            <w:pPr>
              <w:pStyle w:val="PasTable1"/>
              <w:rPr>
                <w:rFonts w:ascii="Verdana" w:eastAsia="Verdana" w:hAnsi="Verdana" w:cs="Verdana"/>
                <w:sz w:val="20"/>
              </w:rPr>
            </w:pPr>
            <w:r w:rsidRPr="00F13033">
              <w:t>Long-term Liabilities Principal Repayment</w:t>
            </w:r>
          </w:p>
        </w:tc>
        <w:tc>
          <w:tcPr>
            <w:tcW w:w="950" w:type="dxa"/>
            <w:tcBorders>
              <w:left w:val="single" w:sz="6" w:space="0" w:color="000000"/>
            </w:tcBorders>
            <w:shd w:val="clear" w:color="auto" w:fill="auto"/>
          </w:tcPr>
          <w:p w14:paraId="69C3A8D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230D89C" w14:textId="77777777" w:rsidR="00F1160F" w:rsidRPr="00F13033" w:rsidRDefault="00F1160F">
            <w:pPr>
              <w:pStyle w:val="PasTable1"/>
              <w:jc w:val="right"/>
              <w:rPr>
                <w:rFonts w:ascii="Verdana" w:eastAsia="Verdana" w:hAnsi="Verdana" w:cs="Verdana"/>
                <w:sz w:val="20"/>
              </w:rPr>
            </w:pPr>
            <w:r w:rsidRPr="00F13033">
              <w:t xml:space="preserve">$430 </w:t>
            </w:r>
          </w:p>
        </w:tc>
        <w:tc>
          <w:tcPr>
            <w:tcW w:w="950" w:type="dxa"/>
            <w:shd w:val="clear" w:color="auto" w:fill="auto"/>
          </w:tcPr>
          <w:p w14:paraId="76F29B5B" w14:textId="77777777" w:rsidR="00F1160F" w:rsidRPr="00F13033" w:rsidRDefault="00F1160F">
            <w:pPr>
              <w:pStyle w:val="PasTable1"/>
              <w:jc w:val="right"/>
              <w:rPr>
                <w:rFonts w:ascii="Verdana" w:eastAsia="Verdana" w:hAnsi="Verdana" w:cs="Verdana"/>
                <w:sz w:val="20"/>
              </w:rPr>
            </w:pPr>
            <w:r w:rsidRPr="00F13033">
              <w:t xml:space="preserve">$430 </w:t>
            </w:r>
          </w:p>
        </w:tc>
        <w:tc>
          <w:tcPr>
            <w:tcW w:w="950" w:type="dxa"/>
            <w:shd w:val="clear" w:color="auto" w:fill="auto"/>
          </w:tcPr>
          <w:p w14:paraId="543EE539" w14:textId="77777777" w:rsidR="00F1160F" w:rsidRPr="00F13033" w:rsidRDefault="00F1160F">
            <w:pPr>
              <w:pStyle w:val="PasTable1"/>
              <w:jc w:val="right"/>
              <w:rPr>
                <w:rFonts w:ascii="Verdana" w:eastAsia="Verdana" w:hAnsi="Verdana" w:cs="Verdana"/>
                <w:sz w:val="20"/>
              </w:rPr>
            </w:pPr>
            <w:r w:rsidRPr="00F13033">
              <w:t xml:space="preserve">$430 </w:t>
            </w:r>
          </w:p>
        </w:tc>
        <w:tc>
          <w:tcPr>
            <w:tcW w:w="950" w:type="dxa"/>
            <w:shd w:val="clear" w:color="auto" w:fill="auto"/>
          </w:tcPr>
          <w:p w14:paraId="0BEC9C98" w14:textId="77777777" w:rsidR="00F1160F" w:rsidRPr="00F13033" w:rsidRDefault="00F1160F">
            <w:pPr>
              <w:pStyle w:val="PasTable1"/>
              <w:jc w:val="right"/>
              <w:rPr>
                <w:rFonts w:ascii="Verdana" w:eastAsia="Verdana" w:hAnsi="Verdana" w:cs="Verdana"/>
                <w:sz w:val="20"/>
              </w:rPr>
            </w:pPr>
            <w:r w:rsidRPr="00F13033">
              <w:t xml:space="preserve">$430 </w:t>
            </w:r>
          </w:p>
        </w:tc>
        <w:tc>
          <w:tcPr>
            <w:tcW w:w="950" w:type="dxa"/>
            <w:shd w:val="clear" w:color="auto" w:fill="auto"/>
          </w:tcPr>
          <w:p w14:paraId="0F402161" w14:textId="77777777" w:rsidR="00F1160F" w:rsidRPr="00F13033" w:rsidRDefault="00F1160F">
            <w:pPr>
              <w:pStyle w:val="PasTable1"/>
              <w:jc w:val="right"/>
              <w:rPr>
                <w:rFonts w:ascii="Verdana" w:eastAsia="Verdana" w:hAnsi="Verdana" w:cs="Verdana"/>
                <w:sz w:val="20"/>
              </w:rPr>
            </w:pPr>
            <w:r w:rsidRPr="00F13033">
              <w:t xml:space="preserve">$430 </w:t>
            </w:r>
          </w:p>
        </w:tc>
        <w:tc>
          <w:tcPr>
            <w:tcW w:w="950" w:type="dxa"/>
            <w:shd w:val="clear" w:color="auto" w:fill="auto"/>
          </w:tcPr>
          <w:p w14:paraId="2A4D3585" w14:textId="77777777" w:rsidR="00F1160F" w:rsidRPr="00F13033" w:rsidRDefault="00F1160F">
            <w:pPr>
              <w:pStyle w:val="PasTable1"/>
              <w:jc w:val="right"/>
              <w:rPr>
                <w:rFonts w:ascii="Verdana" w:eastAsia="Verdana" w:hAnsi="Verdana" w:cs="Verdana"/>
                <w:sz w:val="20"/>
              </w:rPr>
            </w:pPr>
            <w:r w:rsidRPr="00F13033">
              <w:t xml:space="preserve">$430 </w:t>
            </w:r>
          </w:p>
        </w:tc>
        <w:tc>
          <w:tcPr>
            <w:tcW w:w="950" w:type="dxa"/>
            <w:shd w:val="clear" w:color="auto" w:fill="auto"/>
          </w:tcPr>
          <w:p w14:paraId="6F0AFA64" w14:textId="77777777" w:rsidR="00F1160F" w:rsidRPr="00F13033" w:rsidRDefault="00F1160F">
            <w:pPr>
              <w:pStyle w:val="PasTable1"/>
              <w:jc w:val="right"/>
              <w:rPr>
                <w:rFonts w:ascii="Verdana" w:eastAsia="Verdana" w:hAnsi="Verdana" w:cs="Verdana"/>
                <w:sz w:val="20"/>
              </w:rPr>
            </w:pPr>
            <w:r w:rsidRPr="00F13033">
              <w:t xml:space="preserve">$430 </w:t>
            </w:r>
          </w:p>
        </w:tc>
        <w:tc>
          <w:tcPr>
            <w:tcW w:w="950" w:type="dxa"/>
            <w:shd w:val="clear" w:color="auto" w:fill="auto"/>
          </w:tcPr>
          <w:p w14:paraId="1334CEAF" w14:textId="77777777" w:rsidR="00F1160F" w:rsidRPr="00F13033" w:rsidRDefault="00F1160F">
            <w:pPr>
              <w:pStyle w:val="PasTable1"/>
              <w:jc w:val="right"/>
              <w:rPr>
                <w:rFonts w:ascii="Verdana" w:eastAsia="Verdana" w:hAnsi="Verdana" w:cs="Verdana"/>
                <w:sz w:val="20"/>
              </w:rPr>
            </w:pPr>
            <w:r w:rsidRPr="00F13033">
              <w:t xml:space="preserve">$430 </w:t>
            </w:r>
          </w:p>
        </w:tc>
        <w:tc>
          <w:tcPr>
            <w:tcW w:w="950" w:type="dxa"/>
            <w:shd w:val="clear" w:color="auto" w:fill="auto"/>
          </w:tcPr>
          <w:p w14:paraId="6BE9C8E4" w14:textId="77777777" w:rsidR="00F1160F" w:rsidRPr="00F13033" w:rsidRDefault="00F1160F">
            <w:pPr>
              <w:pStyle w:val="PasTable1"/>
              <w:jc w:val="right"/>
              <w:rPr>
                <w:rFonts w:ascii="Verdana" w:eastAsia="Verdana" w:hAnsi="Verdana" w:cs="Verdana"/>
                <w:sz w:val="20"/>
              </w:rPr>
            </w:pPr>
            <w:r w:rsidRPr="00F13033">
              <w:t xml:space="preserve">$430 </w:t>
            </w:r>
          </w:p>
        </w:tc>
        <w:tc>
          <w:tcPr>
            <w:tcW w:w="950" w:type="dxa"/>
            <w:shd w:val="clear" w:color="auto" w:fill="auto"/>
          </w:tcPr>
          <w:p w14:paraId="02CCD150" w14:textId="77777777" w:rsidR="00F1160F" w:rsidRPr="00F13033" w:rsidRDefault="00F1160F">
            <w:pPr>
              <w:pStyle w:val="PasTable1"/>
              <w:jc w:val="right"/>
              <w:rPr>
                <w:rFonts w:ascii="Verdana" w:eastAsia="Verdana" w:hAnsi="Verdana" w:cs="Verdana"/>
                <w:sz w:val="20"/>
              </w:rPr>
            </w:pPr>
            <w:r w:rsidRPr="00F13033">
              <w:t xml:space="preserve">$430 </w:t>
            </w:r>
          </w:p>
        </w:tc>
        <w:tc>
          <w:tcPr>
            <w:tcW w:w="950" w:type="dxa"/>
            <w:shd w:val="clear" w:color="auto" w:fill="auto"/>
          </w:tcPr>
          <w:p w14:paraId="06868E8E" w14:textId="77777777" w:rsidR="00F1160F" w:rsidRPr="00F13033" w:rsidRDefault="00F1160F">
            <w:pPr>
              <w:pStyle w:val="PasTable1"/>
              <w:jc w:val="right"/>
              <w:rPr>
                <w:rFonts w:ascii="Verdana" w:eastAsia="Verdana" w:hAnsi="Verdana" w:cs="Verdana"/>
                <w:sz w:val="20"/>
              </w:rPr>
            </w:pPr>
            <w:r w:rsidRPr="00F13033">
              <w:t xml:space="preserve">$430 </w:t>
            </w:r>
          </w:p>
        </w:tc>
        <w:tc>
          <w:tcPr>
            <w:tcW w:w="950" w:type="dxa"/>
            <w:shd w:val="clear" w:color="auto" w:fill="auto"/>
          </w:tcPr>
          <w:p w14:paraId="7317A2AB" w14:textId="77777777" w:rsidR="00F1160F" w:rsidRPr="00F13033" w:rsidRDefault="00F1160F">
            <w:pPr>
              <w:pStyle w:val="PasTable1"/>
              <w:jc w:val="right"/>
              <w:rPr>
                <w:rFonts w:ascii="Verdana" w:eastAsia="Verdana" w:hAnsi="Verdana" w:cs="Verdana"/>
                <w:sz w:val="20"/>
              </w:rPr>
            </w:pPr>
            <w:r w:rsidRPr="00F13033">
              <w:t xml:space="preserve">$430 </w:t>
            </w:r>
          </w:p>
        </w:tc>
      </w:tr>
      <w:tr w:rsidR="00F1160F" w:rsidRPr="00F13033" w14:paraId="7F1296CE" w14:textId="77777777">
        <w:tc>
          <w:tcPr>
            <w:tcW w:w="2851" w:type="dxa"/>
            <w:tcBorders>
              <w:right w:val="single" w:sz="6" w:space="0" w:color="000000"/>
            </w:tcBorders>
            <w:shd w:val="clear" w:color="auto" w:fill="auto"/>
          </w:tcPr>
          <w:p w14:paraId="6273932D" w14:textId="77777777" w:rsidR="00F1160F" w:rsidRPr="00F13033" w:rsidRDefault="00F1160F">
            <w:pPr>
              <w:pStyle w:val="PasTable1"/>
              <w:rPr>
                <w:rFonts w:ascii="Verdana" w:eastAsia="Verdana" w:hAnsi="Verdana" w:cs="Verdana"/>
                <w:sz w:val="20"/>
              </w:rPr>
            </w:pPr>
            <w:r w:rsidRPr="00F13033">
              <w:t>Purchase Other Current Assets</w:t>
            </w:r>
          </w:p>
        </w:tc>
        <w:tc>
          <w:tcPr>
            <w:tcW w:w="950" w:type="dxa"/>
            <w:tcBorders>
              <w:left w:val="single" w:sz="6" w:space="0" w:color="000000"/>
            </w:tcBorders>
            <w:shd w:val="clear" w:color="auto" w:fill="auto"/>
          </w:tcPr>
          <w:p w14:paraId="06E20BA1"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8E4D0A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D25036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000B93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6CD9C4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8F196A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72D618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3026DB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F3846B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CFDEBF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4533F5F"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8B3000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61497DC"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27653E20" w14:textId="77777777">
        <w:tc>
          <w:tcPr>
            <w:tcW w:w="2851" w:type="dxa"/>
            <w:tcBorders>
              <w:right w:val="single" w:sz="6" w:space="0" w:color="000000"/>
            </w:tcBorders>
            <w:shd w:val="clear" w:color="auto" w:fill="auto"/>
          </w:tcPr>
          <w:p w14:paraId="07304C68" w14:textId="77777777" w:rsidR="00F1160F" w:rsidRPr="00F13033" w:rsidRDefault="00F1160F">
            <w:pPr>
              <w:pStyle w:val="PasTable1"/>
              <w:rPr>
                <w:rFonts w:ascii="Verdana" w:eastAsia="Verdana" w:hAnsi="Verdana" w:cs="Verdana"/>
                <w:sz w:val="20"/>
              </w:rPr>
            </w:pPr>
            <w:r w:rsidRPr="00F13033">
              <w:t>Purchase Long-term Assets</w:t>
            </w:r>
          </w:p>
        </w:tc>
        <w:tc>
          <w:tcPr>
            <w:tcW w:w="950" w:type="dxa"/>
            <w:tcBorders>
              <w:left w:val="single" w:sz="6" w:space="0" w:color="000000"/>
            </w:tcBorders>
            <w:shd w:val="clear" w:color="auto" w:fill="auto"/>
          </w:tcPr>
          <w:p w14:paraId="62EFF717"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AE707DF"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C25B9A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E50D62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E34418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5C39E9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CA7843C"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188BDE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5EAF58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1DB14D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CBC443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D91DB5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F980E31"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3A7CF622" w14:textId="77777777">
        <w:tc>
          <w:tcPr>
            <w:tcW w:w="2851" w:type="dxa"/>
            <w:tcBorders>
              <w:right w:val="single" w:sz="6" w:space="0" w:color="000000"/>
            </w:tcBorders>
            <w:shd w:val="clear" w:color="auto" w:fill="auto"/>
          </w:tcPr>
          <w:p w14:paraId="720D20AC" w14:textId="77777777" w:rsidR="00F1160F" w:rsidRPr="00F13033" w:rsidRDefault="00F1160F">
            <w:pPr>
              <w:pStyle w:val="PasTable1"/>
              <w:rPr>
                <w:rFonts w:ascii="Verdana" w:eastAsia="Verdana" w:hAnsi="Verdana" w:cs="Verdana"/>
                <w:sz w:val="20"/>
              </w:rPr>
            </w:pPr>
            <w:r w:rsidRPr="00F13033">
              <w:t>Dividends</w:t>
            </w:r>
          </w:p>
        </w:tc>
        <w:tc>
          <w:tcPr>
            <w:tcW w:w="950" w:type="dxa"/>
            <w:tcBorders>
              <w:left w:val="single" w:sz="6" w:space="0" w:color="000000"/>
            </w:tcBorders>
            <w:shd w:val="clear" w:color="auto" w:fill="auto"/>
          </w:tcPr>
          <w:p w14:paraId="7CAB588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46FF833"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691AF8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E083A5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CB3FDF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021DFA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E8D6F4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2F36C7C"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F959B9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97F328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FC1EE6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DE400B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EFD679E"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5CF0609E" w14:textId="77777777">
        <w:tc>
          <w:tcPr>
            <w:tcW w:w="2851" w:type="dxa"/>
            <w:tcBorders>
              <w:right w:val="single" w:sz="6" w:space="0" w:color="000000"/>
            </w:tcBorders>
            <w:shd w:val="clear" w:color="auto" w:fill="auto"/>
          </w:tcPr>
          <w:p w14:paraId="66FB591B" w14:textId="77777777" w:rsidR="00F1160F" w:rsidRPr="00F13033" w:rsidRDefault="00F1160F">
            <w:pPr>
              <w:pStyle w:val="PasTable1"/>
              <w:rPr>
                <w:rFonts w:ascii="Verdana" w:eastAsia="Verdana" w:hAnsi="Verdana" w:cs="Verdana"/>
                <w:sz w:val="20"/>
              </w:rPr>
            </w:pPr>
            <w:r w:rsidRPr="00F13033">
              <w:t>Subtotal Cash Spent</w:t>
            </w:r>
          </w:p>
        </w:tc>
        <w:tc>
          <w:tcPr>
            <w:tcW w:w="950" w:type="dxa"/>
            <w:tcBorders>
              <w:left w:val="single" w:sz="6" w:space="0" w:color="000000"/>
            </w:tcBorders>
            <w:shd w:val="clear" w:color="auto" w:fill="auto"/>
          </w:tcPr>
          <w:p w14:paraId="53964A1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7A4E956" w14:textId="77777777" w:rsidR="00F1160F" w:rsidRPr="00F13033" w:rsidRDefault="00F1160F">
            <w:pPr>
              <w:pStyle w:val="PasTable1"/>
              <w:jc w:val="right"/>
              <w:rPr>
                <w:rFonts w:ascii="Verdana" w:eastAsia="Verdana" w:hAnsi="Verdana" w:cs="Verdana"/>
                <w:sz w:val="20"/>
              </w:rPr>
            </w:pPr>
            <w:r w:rsidRPr="00F13033">
              <w:t xml:space="preserve">$9,543 </w:t>
            </w:r>
          </w:p>
        </w:tc>
        <w:tc>
          <w:tcPr>
            <w:tcW w:w="950" w:type="dxa"/>
            <w:shd w:val="clear" w:color="auto" w:fill="auto"/>
          </w:tcPr>
          <w:p w14:paraId="1C985CB0" w14:textId="77777777" w:rsidR="00F1160F" w:rsidRPr="00F13033" w:rsidRDefault="00F1160F">
            <w:pPr>
              <w:pStyle w:val="PasTable1"/>
              <w:jc w:val="right"/>
              <w:rPr>
                <w:rFonts w:ascii="Verdana" w:eastAsia="Verdana" w:hAnsi="Verdana" w:cs="Verdana"/>
                <w:sz w:val="20"/>
              </w:rPr>
            </w:pPr>
            <w:r w:rsidRPr="00F13033">
              <w:t xml:space="preserve">$9,910 </w:t>
            </w:r>
          </w:p>
        </w:tc>
        <w:tc>
          <w:tcPr>
            <w:tcW w:w="950" w:type="dxa"/>
            <w:shd w:val="clear" w:color="auto" w:fill="auto"/>
          </w:tcPr>
          <w:p w14:paraId="1C289A9D" w14:textId="77777777" w:rsidR="00F1160F" w:rsidRPr="00F13033" w:rsidRDefault="00F1160F">
            <w:pPr>
              <w:pStyle w:val="PasTable1"/>
              <w:jc w:val="right"/>
              <w:rPr>
                <w:rFonts w:ascii="Verdana" w:eastAsia="Verdana" w:hAnsi="Verdana" w:cs="Verdana"/>
                <w:sz w:val="20"/>
              </w:rPr>
            </w:pPr>
            <w:r w:rsidRPr="00F13033">
              <w:t xml:space="preserve">$9,997 </w:t>
            </w:r>
          </w:p>
        </w:tc>
        <w:tc>
          <w:tcPr>
            <w:tcW w:w="950" w:type="dxa"/>
            <w:shd w:val="clear" w:color="auto" w:fill="auto"/>
          </w:tcPr>
          <w:p w14:paraId="5CC0483C" w14:textId="77777777" w:rsidR="00F1160F" w:rsidRPr="00F13033" w:rsidRDefault="00F1160F">
            <w:pPr>
              <w:pStyle w:val="PasTable1"/>
              <w:jc w:val="right"/>
              <w:rPr>
                <w:rFonts w:ascii="Verdana" w:eastAsia="Verdana" w:hAnsi="Verdana" w:cs="Verdana"/>
                <w:sz w:val="20"/>
              </w:rPr>
            </w:pPr>
            <w:r w:rsidRPr="00F13033">
              <w:t xml:space="preserve">$12,630 </w:t>
            </w:r>
          </w:p>
        </w:tc>
        <w:tc>
          <w:tcPr>
            <w:tcW w:w="950" w:type="dxa"/>
            <w:shd w:val="clear" w:color="auto" w:fill="auto"/>
          </w:tcPr>
          <w:p w14:paraId="579FFF69" w14:textId="77777777" w:rsidR="00F1160F" w:rsidRPr="00F13033" w:rsidRDefault="00F1160F">
            <w:pPr>
              <w:pStyle w:val="PasTable1"/>
              <w:jc w:val="right"/>
              <w:rPr>
                <w:rFonts w:ascii="Verdana" w:eastAsia="Verdana" w:hAnsi="Verdana" w:cs="Verdana"/>
                <w:sz w:val="20"/>
              </w:rPr>
            </w:pPr>
            <w:r w:rsidRPr="00F13033">
              <w:t xml:space="preserve">$13,410 </w:t>
            </w:r>
          </w:p>
        </w:tc>
        <w:tc>
          <w:tcPr>
            <w:tcW w:w="950" w:type="dxa"/>
            <w:shd w:val="clear" w:color="auto" w:fill="auto"/>
          </w:tcPr>
          <w:p w14:paraId="30164247" w14:textId="77777777" w:rsidR="00F1160F" w:rsidRPr="00F13033" w:rsidRDefault="00F1160F">
            <w:pPr>
              <w:pStyle w:val="PasTable1"/>
              <w:jc w:val="right"/>
              <w:rPr>
                <w:rFonts w:ascii="Verdana" w:eastAsia="Verdana" w:hAnsi="Verdana" w:cs="Verdana"/>
                <w:sz w:val="20"/>
              </w:rPr>
            </w:pPr>
            <w:r w:rsidRPr="00F13033">
              <w:t xml:space="preserve">$15,102 </w:t>
            </w:r>
          </w:p>
        </w:tc>
        <w:tc>
          <w:tcPr>
            <w:tcW w:w="950" w:type="dxa"/>
            <w:shd w:val="clear" w:color="auto" w:fill="auto"/>
          </w:tcPr>
          <w:p w14:paraId="60F95D2E" w14:textId="77777777" w:rsidR="00F1160F" w:rsidRPr="00F13033" w:rsidRDefault="00F1160F">
            <w:pPr>
              <w:pStyle w:val="PasTable1"/>
              <w:jc w:val="right"/>
              <w:rPr>
                <w:rFonts w:ascii="Verdana" w:eastAsia="Verdana" w:hAnsi="Verdana" w:cs="Verdana"/>
                <w:sz w:val="20"/>
              </w:rPr>
            </w:pPr>
            <w:r w:rsidRPr="00F13033">
              <w:t xml:space="preserve">$15,976 </w:t>
            </w:r>
          </w:p>
        </w:tc>
        <w:tc>
          <w:tcPr>
            <w:tcW w:w="950" w:type="dxa"/>
            <w:shd w:val="clear" w:color="auto" w:fill="auto"/>
          </w:tcPr>
          <w:p w14:paraId="5978A12D" w14:textId="77777777" w:rsidR="00F1160F" w:rsidRPr="00F13033" w:rsidRDefault="00F1160F">
            <w:pPr>
              <w:pStyle w:val="PasTable1"/>
              <w:jc w:val="right"/>
              <w:rPr>
                <w:rFonts w:ascii="Verdana" w:eastAsia="Verdana" w:hAnsi="Verdana" w:cs="Verdana"/>
                <w:sz w:val="20"/>
              </w:rPr>
            </w:pPr>
            <w:r w:rsidRPr="00F13033">
              <w:t xml:space="preserve">$18,322 </w:t>
            </w:r>
          </w:p>
        </w:tc>
        <w:tc>
          <w:tcPr>
            <w:tcW w:w="950" w:type="dxa"/>
            <w:shd w:val="clear" w:color="auto" w:fill="auto"/>
          </w:tcPr>
          <w:p w14:paraId="03CC11AB" w14:textId="77777777" w:rsidR="00F1160F" w:rsidRPr="00F13033" w:rsidRDefault="00F1160F">
            <w:pPr>
              <w:pStyle w:val="PasTable1"/>
              <w:jc w:val="right"/>
              <w:rPr>
                <w:rFonts w:ascii="Verdana" w:eastAsia="Verdana" w:hAnsi="Verdana" w:cs="Verdana"/>
                <w:sz w:val="20"/>
              </w:rPr>
            </w:pPr>
            <w:r w:rsidRPr="00F13033">
              <w:t xml:space="preserve">$19,878 </w:t>
            </w:r>
          </w:p>
        </w:tc>
        <w:tc>
          <w:tcPr>
            <w:tcW w:w="950" w:type="dxa"/>
            <w:shd w:val="clear" w:color="auto" w:fill="auto"/>
          </w:tcPr>
          <w:p w14:paraId="46CE8A30" w14:textId="77777777" w:rsidR="00F1160F" w:rsidRPr="00F13033" w:rsidRDefault="00F1160F">
            <w:pPr>
              <w:pStyle w:val="PasTable1"/>
              <w:jc w:val="right"/>
              <w:rPr>
                <w:rFonts w:ascii="Verdana" w:eastAsia="Verdana" w:hAnsi="Verdana" w:cs="Verdana"/>
                <w:sz w:val="20"/>
              </w:rPr>
            </w:pPr>
            <w:r w:rsidRPr="00F13033">
              <w:t xml:space="preserve">$17,186 </w:t>
            </w:r>
          </w:p>
        </w:tc>
        <w:tc>
          <w:tcPr>
            <w:tcW w:w="950" w:type="dxa"/>
            <w:shd w:val="clear" w:color="auto" w:fill="auto"/>
          </w:tcPr>
          <w:p w14:paraId="7C982EB2" w14:textId="77777777" w:rsidR="00F1160F" w:rsidRPr="00F13033" w:rsidRDefault="00F1160F">
            <w:pPr>
              <w:pStyle w:val="PasTable1"/>
              <w:jc w:val="right"/>
              <w:rPr>
                <w:rFonts w:ascii="Verdana" w:eastAsia="Verdana" w:hAnsi="Verdana" w:cs="Verdana"/>
                <w:sz w:val="20"/>
              </w:rPr>
            </w:pPr>
            <w:r w:rsidRPr="00F13033">
              <w:t xml:space="preserve">$18,292 </w:t>
            </w:r>
          </w:p>
        </w:tc>
        <w:tc>
          <w:tcPr>
            <w:tcW w:w="950" w:type="dxa"/>
            <w:shd w:val="clear" w:color="auto" w:fill="auto"/>
          </w:tcPr>
          <w:p w14:paraId="75446C01" w14:textId="77777777" w:rsidR="00F1160F" w:rsidRPr="00F13033" w:rsidRDefault="00F1160F">
            <w:pPr>
              <w:pStyle w:val="PasTable1"/>
              <w:jc w:val="right"/>
              <w:rPr>
                <w:rFonts w:ascii="Verdana" w:eastAsia="Verdana" w:hAnsi="Verdana" w:cs="Verdana"/>
                <w:sz w:val="20"/>
              </w:rPr>
            </w:pPr>
            <w:r w:rsidRPr="00F13033">
              <w:t xml:space="preserve">$19,606 </w:t>
            </w:r>
          </w:p>
        </w:tc>
      </w:tr>
      <w:tr w:rsidR="00F1160F" w:rsidRPr="00F13033" w14:paraId="35594451" w14:textId="77777777">
        <w:tc>
          <w:tcPr>
            <w:tcW w:w="2851" w:type="dxa"/>
            <w:tcBorders>
              <w:right w:val="single" w:sz="6" w:space="0" w:color="000000"/>
            </w:tcBorders>
            <w:shd w:val="clear" w:color="auto" w:fill="auto"/>
          </w:tcPr>
          <w:p w14:paraId="0CB769CA" w14:textId="77777777" w:rsidR="00F1160F" w:rsidRPr="00F13033" w:rsidRDefault="00F1160F">
            <w:pPr>
              <w:pStyle w:val="PasTable1"/>
              <w:jc w:val="right"/>
              <w:rPr>
                <w:rFonts w:ascii="Verdana" w:eastAsia="Verdana" w:hAnsi="Verdana" w:cs="Verdana"/>
                <w:sz w:val="20"/>
              </w:rPr>
            </w:pPr>
          </w:p>
        </w:tc>
        <w:tc>
          <w:tcPr>
            <w:tcW w:w="950" w:type="dxa"/>
            <w:tcBorders>
              <w:left w:val="single" w:sz="6" w:space="0" w:color="000000"/>
            </w:tcBorders>
            <w:shd w:val="clear" w:color="auto" w:fill="auto"/>
          </w:tcPr>
          <w:p w14:paraId="73621C6F"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5E9B50E"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1D38EC3"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C189CEA"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748A131"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85C82B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0102709"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6B65BB5"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CE92DFB"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895E05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8CCEBB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87C5B9E"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5D3B1CF" w14:textId="77777777" w:rsidR="00F1160F" w:rsidRPr="00F13033" w:rsidRDefault="00F1160F">
            <w:pPr>
              <w:pStyle w:val="PasTable1"/>
              <w:jc w:val="right"/>
              <w:rPr>
                <w:rFonts w:ascii="Verdana" w:eastAsia="Verdana" w:hAnsi="Verdana" w:cs="Verdana"/>
                <w:sz w:val="20"/>
              </w:rPr>
            </w:pPr>
          </w:p>
        </w:tc>
      </w:tr>
      <w:tr w:rsidR="00F1160F" w:rsidRPr="00F13033" w14:paraId="391059A3" w14:textId="77777777">
        <w:tc>
          <w:tcPr>
            <w:tcW w:w="2851" w:type="dxa"/>
            <w:tcBorders>
              <w:bottom w:val="single" w:sz="6" w:space="0" w:color="000000"/>
              <w:right w:val="single" w:sz="6" w:space="0" w:color="000000"/>
            </w:tcBorders>
            <w:shd w:val="clear" w:color="auto" w:fill="auto"/>
          </w:tcPr>
          <w:p w14:paraId="3C9EA367" w14:textId="77777777" w:rsidR="00F1160F" w:rsidRPr="00F13033" w:rsidRDefault="00F1160F">
            <w:pPr>
              <w:pStyle w:val="PasTable1"/>
              <w:rPr>
                <w:rFonts w:ascii="Verdana" w:eastAsia="Verdana" w:hAnsi="Verdana" w:cs="Verdana"/>
                <w:sz w:val="20"/>
              </w:rPr>
            </w:pPr>
            <w:r w:rsidRPr="00F13033">
              <w:t>Net Cash Flow</w:t>
            </w:r>
          </w:p>
        </w:tc>
        <w:tc>
          <w:tcPr>
            <w:tcW w:w="950" w:type="dxa"/>
            <w:tcBorders>
              <w:left w:val="single" w:sz="6" w:space="0" w:color="000000"/>
              <w:bottom w:val="single" w:sz="6" w:space="0" w:color="000000"/>
            </w:tcBorders>
            <w:shd w:val="clear" w:color="auto" w:fill="auto"/>
          </w:tcPr>
          <w:p w14:paraId="2CEF874D" w14:textId="77777777" w:rsidR="00F1160F" w:rsidRPr="00F13033" w:rsidRDefault="00F1160F">
            <w:pPr>
              <w:pStyle w:val="PasTable1"/>
              <w:rPr>
                <w:rFonts w:ascii="Verdana" w:eastAsia="Verdana" w:hAnsi="Verdana" w:cs="Verdana"/>
                <w:sz w:val="20"/>
              </w:rPr>
            </w:pPr>
          </w:p>
        </w:tc>
        <w:tc>
          <w:tcPr>
            <w:tcW w:w="950" w:type="dxa"/>
            <w:tcBorders>
              <w:bottom w:val="single" w:sz="6" w:space="0" w:color="000000"/>
            </w:tcBorders>
            <w:shd w:val="clear" w:color="auto" w:fill="auto"/>
          </w:tcPr>
          <w:p w14:paraId="7C26697D" w14:textId="77777777" w:rsidR="00F1160F" w:rsidRPr="00F13033" w:rsidRDefault="00F1160F">
            <w:pPr>
              <w:pStyle w:val="PasTable1"/>
              <w:jc w:val="right"/>
              <w:rPr>
                <w:rFonts w:ascii="Verdana" w:eastAsia="Verdana" w:hAnsi="Verdana" w:cs="Verdana"/>
                <w:sz w:val="20"/>
              </w:rPr>
            </w:pPr>
            <w:r w:rsidRPr="00F13033">
              <w:t>($9,543)</w:t>
            </w:r>
          </w:p>
        </w:tc>
        <w:tc>
          <w:tcPr>
            <w:tcW w:w="950" w:type="dxa"/>
            <w:tcBorders>
              <w:bottom w:val="single" w:sz="6" w:space="0" w:color="000000"/>
            </w:tcBorders>
            <w:shd w:val="clear" w:color="auto" w:fill="auto"/>
          </w:tcPr>
          <w:p w14:paraId="68A9DC6A" w14:textId="77777777" w:rsidR="00F1160F" w:rsidRPr="00F13033" w:rsidRDefault="00F1160F">
            <w:pPr>
              <w:pStyle w:val="PasTable1"/>
              <w:jc w:val="right"/>
              <w:rPr>
                <w:rFonts w:ascii="Verdana" w:eastAsia="Verdana" w:hAnsi="Verdana" w:cs="Verdana"/>
                <w:sz w:val="20"/>
              </w:rPr>
            </w:pPr>
            <w:r w:rsidRPr="00F13033">
              <w:t>($9,910)</w:t>
            </w:r>
          </w:p>
        </w:tc>
        <w:tc>
          <w:tcPr>
            <w:tcW w:w="950" w:type="dxa"/>
            <w:tcBorders>
              <w:bottom w:val="single" w:sz="6" w:space="0" w:color="000000"/>
            </w:tcBorders>
            <w:shd w:val="clear" w:color="auto" w:fill="auto"/>
          </w:tcPr>
          <w:p w14:paraId="5779C006" w14:textId="77777777" w:rsidR="00F1160F" w:rsidRPr="00F13033" w:rsidRDefault="00F1160F">
            <w:pPr>
              <w:pStyle w:val="PasTable1"/>
              <w:jc w:val="right"/>
              <w:rPr>
                <w:rFonts w:ascii="Verdana" w:eastAsia="Verdana" w:hAnsi="Verdana" w:cs="Verdana"/>
                <w:sz w:val="20"/>
              </w:rPr>
            </w:pPr>
            <w:r w:rsidRPr="00F13033">
              <w:t xml:space="preserve">$3 </w:t>
            </w:r>
          </w:p>
        </w:tc>
        <w:tc>
          <w:tcPr>
            <w:tcW w:w="950" w:type="dxa"/>
            <w:tcBorders>
              <w:bottom w:val="single" w:sz="6" w:space="0" w:color="000000"/>
            </w:tcBorders>
            <w:shd w:val="clear" w:color="auto" w:fill="auto"/>
          </w:tcPr>
          <w:p w14:paraId="74C88722" w14:textId="77777777" w:rsidR="00F1160F" w:rsidRPr="00F13033" w:rsidRDefault="00F1160F">
            <w:pPr>
              <w:pStyle w:val="PasTable1"/>
              <w:jc w:val="right"/>
              <w:rPr>
                <w:rFonts w:ascii="Verdana" w:eastAsia="Verdana" w:hAnsi="Verdana" w:cs="Verdana"/>
                <w:sz w:val="20"/>
              </w:rPr>
            </w:pPr>
            <w:r w:rsidRPr="00F13033">
              <w:t xml:space="preserve">$370 </w:t>
            </w:r>
          </w:p>
        </w:tc>
        <w:tc>
          <w:tcPr>
            <w:tcW w:w="950" w:type="dxa"/>
            <w:tcBorders>
              <w:bottom w:val="single" w:sz="6" w:space="0" w:color="000000"/>
            </w:tcBorders>
            <w:shd w:val="clear" w:color="auto" w:fill="auto"/>
          </w:tcPr>
          <w:p w14:paraId="4BF52534" w14:textId="77777777" w:rsidR="00F1160F" w:rsidRPr="00F13033" w:rsidRDefault="00F1160F">
            <w:pPr>
              <w:pStyle w:val="PasTable1"/>
              <w:jc w:val="right"/>
              <w:rPr>
                <w:rFonts w:ascii="Verdana" w:eastAsia="Verdana" w:hAnsi="Verdana" w:cs="Verdana"/>
                <w:sz w:val="20"/>
              </w:rPr>
            </w:pPr>
            <w:r w:rsidRPr="00F13033">
              <w:t xml:space="preserve">$5,590 </w:t>
            </w:r>
          </w:p>
        </w:tc>
        <w:tc>
          <w:tcPr>
            <w:tcW w:w="950" w:type="dxa"/>
            <w:tcBorders>
              <w:bottom w:val="single" w:sz="6" w:space="0" w:color="000000"/>
            </w:tcBorders>
            <w:shd w:val="clear" w:color="auto" w:fill="auto"/>
          </w:tcPr>
          <w:p w14:paraId="16A10D7E" w14:textId="77777777" w:rsidR="00F1160F" w:rsidRPr="00F13033" w:rsidRDefault="00F1160F">
            <w:pPr>
              <w:pStyle w:val="PasTable1"/>
              <w:jc w:val="right"/>
              <w:rPr>
                <w:rFonts w:ascii="Verdana" w:eastAsia="Verdana" w:hAnsi="Verdana" w:cs="Verdana"/>
                <w:sz w:val="20"/>
              </w:rPr>
            </w:pPr>
            <w:r w:rsidRPr="00F13033">
              <w:t xml:space="preserve">$6,898 </w:t>
            </w:r>
          </w:p>
        </w:tc>
        <w:tc>
          <w:tcPr>
            <w:tcW w:w="950" w:type="dxa"/>
            <w:tcBorders>
              <w:bottom w:val="single" w:sz="6" w:space="0" w:color="000000"/>
            </w:tcBorders>
            <w:shd w:val="clear" w:color="auto" w:fill="auto"/>
          </w:tcPr>
          <w:p w14:paraId="3B8F46D5" w14:textId="77777777" w:rsidR="00F1160F" w:rsidRPr="00F13033" w:rsidRDefault="00F1160F">
            <w:pPr>
              <w:pStyle w:val="PasTable1"/>
              <w:jc w:val="right"/>
              <w:rPr>
                <w:rFonts w:ascii="Verdana" w:eastAsia="Verdana" w:hAnsi="Verdana" w:cs="Verdana"/>
                <w:sz w:val="20"/>
              </w:rPr>
            </w:pPr>
            <w:r w:rsidRPr="00F13033">
              <w:t xml:space="preserve">$10,024 </w:t>
            </w:r>
          </w:p>
        </w:tc>
        <w:tc>
          <w:tcPr>
            <w:tcW w:w="950" w:type="dxa"/>
            <w:tcBorders>
              <w:bottom w:val="single" w:sz="6" w:space="0" w:color="000000"/>
            </w:tcBorders>
            <w:shd w:val="clear" w:color="auto" w:fill="auto"/>
          </w:tcPr>
          <w:p w14:paraId="029D2BBB" w14:textId="77777777" w:rsidR="00F1160F" w:rsidRPr="00F13033" w:rsidRDefault="00F1160F">
            <w:pPr>
              <w:pStyle w:val="PasTable1"/>
              <w:jc w:val="right"/>
              <w:rPr>
                <w:rFonts w:ascii="Verdana" w:eastAsia="Verdana" w:hAnsi="Verdana" w:cs="Verdana"/>
                <w:sz w:val="20"/>
              </w:rPr>
            </w:pPr>
            <w:r w:rsidRPr="00F13033">
              <w:t xml:space="preserve">$9,678 </w:t>
            </w:r>
          </w:p>
        </w:tc>
        <w:tc>
          <w:tcPr>
            <w:tcW w:w="950" w:type="dxa"/>
            <w:tcBorders>
              <w:bottom w:val="single" w:sz="6" w:space="0" w:color="000000"/>
            </w:tcBorders>
            <w:shd w:val="clear" w:color="auto" w:fill="auto"/>
          </w:tcPr>
          <w:p w14:paraId="62A349F2" w14:textId="77777777" w:rsidR="00F1160F" w:rsidRPr="00F13033" w:rsidRDefault="00F1160F">
            <w:pPr>
              <w:pStyle w:val="PasTable1"/>
              <w:jc w:val="right"/>
              <w:rPr>
                <w:rFonts w:ascii="Verdana" w:eastAsia="Verdana" w:hAnsi="Verdana" w:cs="Verdana"/>
                <w:sz w:val="20"/>
              </w:rPr>
            </w:pPr>
            <w:r w:rsidRPr="00F13033">
              <w:t xml:space="preserve">$1,122 </w:t>
            </w:r>
          </w:p>
        </w:tc>
        <w:tc>
          <w:tcPr>
            <w:tcW w:w="950" w:type="dxa"/>
            <w:tcBorders>
              <w:bottom w:val="single" w:sz="6" w:space="0" w:color="000000"/>
            </w:tcBorders>
            <w:shd w:val="clear" w:color="auto" w:fill="auto"/>
          </w:tcPr>
          <w:p w14:paraId="2D58BEC8" w14:textId="77777777" w:rsidR="00F1160F" w:rsidRPr="00F13033" w:rsidRDefault="00F1160F">
            <w:pPr>
              <w:pStyle w:val="PasTable1"/>
              <w:jc w:val="right"/>
              <w:rPr>
                <w:rFonts w:ascii="Verdana" w:eastAsia="Verdana" w:hAnsi="Verdana" w:cs="Verdana"/>
                <w:sz w:val="20"/>
              </w:rPr>
            </w:pPr>
            <w:r w:rsidRPr="00F13033">
              <w:t xml:space="preserve">$4,814 </w:t>
            </w:r>
          </w:p>
        </w:tc>
        <w:tc>
          <w:tcPr>
            <w:tcW w:w="950" w:type="dxa"/>
            <w:tcBorders>
              <w:bottom w:val="single" w:sz="6" w:space="0" w:color="000000"/>
            </w:tcBorders>
            <w:shd w:val="clear" w:color="auto" w:fill="auto"/>
          </w:tcPr>
          <w:p w14:paraId="409BBE6C" w14:textId="77777777" w:rsidR="00F1160F" w:rsidRPr="00F13033" w:rsidRDefault="00F1160F">
            <w:pPr>
              <w:pStyle w:val="PasTable1"/>
              <w:jc w:val="right"/>
              <w:rPr>
                <w:rFonts w:ascii="Verdana" w:eastAsia="Verdana" w:hAnsi="Verdana" w:cs="Verdana"/>
                <w:sz w:val="20"/>
              </w:rPr>
            </w:pPr>
            <w:r w:rsidRPr="00F13033">
              <w:t xml:space="preserve">$7,708 </w:t>
            </w:r>
          </w:p>
        </w:tc>
        <w:tc>
          <w:tcPr>
            <w:tcW w:w="950" w:type="dxa"/>
            <w:tcBorders>
              <w:bottom w:val="single" w:sz="6" w:space="0" w:color="000000"/>
            </w:tcBorders>
            <w:shd w:val="clear" w:color="auto" w:fill="auto"/>
          </w:tcPr>
          <w:p w14:paraId="31E4FED1" w14:textId="77777777" w:rsidR="00F1160F" w:rsidRPr="00F13033" w:rsidRDefault="00F1160F">
            <w:pPr>
              <w:pStyle w:val="PasTable1"/>
              <w:jc w:val="right"/>
              <w:rPr>
                <w:rFonts w:ascii="Verdana" w:eastAsia="Verdana" w:hAnsi="Verdana" w:cs="Verdana"/>
                <w:sz w:val="20"/>
              </w:rPr>
            </w:pPr>
            <w:r w:rsidRPr="00F13033">
              <w:t xml:space="preserve">$9,394 </w:t>
            </w:r>
          </w:p>
        </w:tc>
      </w:tr>
      <w:tr w:rsidR="00F1160F" w:rsidRPr="00F13033" w14:paraId="27186E1F" w14:textId="77777777">
        <w:tc>
          <w:tcPr>
            <w:tcW w:w="2851" w:type="dxa"/>
            <w:tcBorders>
              <w:top w:val="single" w:sz="6" w:space="0" w:color="000000"/>
              <w:right w:val="single" w:sz="6" w:space="0" w:color="000000"/>
            </w:tcBorders>
            <w:shd w:val="clear" w:color="auto" w:fill="auto"/>
          </w:tcPr>
          <w:p w14:paraId="434BA785" w14:textId="77777777" w:rsidR="00F1160F" w:rsidRPr="00F13033" w:rsidRDefault="00F1160F">
            <w:pPr>
              <w:pStyle w:val="PasTable1"/>
              <w:rPr>
                <w:rFonts w:ascii="Verdana" w:eastAsia="Verdana" w:hAnsi="Verdana" w:cs="Verdana"/>
                <w:b/>
                <w:bCs/>
                <w:sz w:val="20"/>
              </w:rPr>
            </w:pPr>
            <w:r w:rsidRPr="00F13033">
              <w:rPr>
                <w:b/>
                <w:bCs/>
              </w:rPr>
              <w:t>Cash Balance</w:t>
            </w:r>
          </w:p>
        </w:tc>
        <w:tc>
          <w:tcPr>
            <w:tcW w:w="950" w:type="dxa"/>
            <w:tcBorders>
              <w:top w:val="single" w:sz="6" w:space="0" w:color="000000"/>
              <w:left w:val="single" w:sz="6" w:space="0" w:color="000000"/>
            </w:tcBorders>
            <w:shd w:val="clear" w:color="auto" w:fill="auto"/>
          </w:tcPr>
          <w:p w14:paraId="486662F9" w14:textId="77777777" w:rsidR="00F1160F" w:rsidRPr="00F13033" w:rsidRDefault="00F1160F">
            <w:pPr>
              <w:pStyle w:val="PasTable1"/>
              <w:rPr>
                <w:rFonts w:ascii="Verdana" w:eastAsia="Verdana" w:hAnsi="Verdana" w:cs="Verdana"/>
                <w:sz w:val="20"/>
              </w:rPr>
            </w:pPr>
          </w:p>
        </w:tc>
        <w:tc>
          <w:tcPr>
            <w:tcW w:w="950" w:type="dxa"/>
            <w:tcBorders>
              <w:top w:val="single" w:sz="6" w:space="0" w:color="000000"/>
            </w:tcBorders>
            <w:shd w:val="clear" w:color="auto" w:fill="auto"/>
          </w:tcPr>
          <w:p w14:paraId="1AEFB324" w14:textId="77777777" w:rsidR="00F1160F" w:rsidRPr="00F13033" w:rsidRDefault="00F1160F">
            <w:pPr>
              <w:pStyle w:val="PasTable1"/>
              <w:jc w:val="right"/>
              <w:rPr>
                <w:rFonts w:ascii="Verdana" w:eastAsia="Verdana" w:hAnsi="Verdana" w:cs="Verdana"/>
                <w:sz w:val="20"/>
              </w:rPr>
            </w:pPr>
            <w:r w:rsidRPr="00F13033">
              <w:t xml:space="preserve">$57,357 </w:t>
            </w:r>
          </w:p>
        </w:tc>
        <w:tc>
          <w:tcPr>
            <w:tcW w:w="950" w:type="dxa"/>
            <w:tcBorders>
              <w:top w:val="single" w:sz="6" w:space="0" w:color="000000"/>
            </w:tcBorders>
            <w:shd w:val="clear" w:color="auto" w:fill="auto"/>
          </w:tcPr>
          <w:p w14:paraId="78B826E5" w14:textId="77777777" w:rsidR="00F1160F" w:rsidRPr="00F13033" w:rsidRDefault="00F1160F">
            <w:pPr>
              <w:pStyle w:val="PasTable1"/>
              <w:jc w:val="right"/>
              <w:rPr>
                <w:rFonts w:ascii="Verdana" w:eastAsia="Verdana" w:hAnsi="Verdana" w:cs="Verdana"/>
                <w:sz w:val="20"/>
              </w:rPr>
            </w:pPr>
            <w:r w:rsidRPr="00F13033">
              <w:t xml:space="preserve">$47,448 </w:t>
            </w:r>
          </w:p>
        </w:tc>
        <w:tc>
          <w:tcPr>
            <w:tcW w:w="950" w:type="dxa"/>
            <w:tcBorders>
              <w:top w:val="single" w:sz="6" w:space="0" w:color="000000"/>
            </w:tcBorders>
            <w:shd w:val="clear" w:color="auto" w:fill="auto"/>
          </w:tcPr>
          <w:p w14:paraId="4BB90F95" w14:textId="77777777" w:rsidR="00F1160F" w:rsidRPr="00F13033" w:rsidRDefault="00F1160F">
            <w:pPr>
              <w:pStyle w:val="PasTable1"/>
              <w:jc w:val="right"/>
              <w:rPr>
                <w:rFonts w:ascii="Verdana" w:eastAsia="Verdana" w:hAnsi="Verdana" w:cs="Verdana"/>
                <w:sz w:val="20"/>
              </w:rPr>
            </w:pPr>
            <w:r w:rsidRPr="00F13033">
              <w:t xml:space="preserve">$47,451 </w:t>
            </w:r>
          </w:p>
        </w:tc>
        <w:tc>
          <w:tcPr>
            <w:tcW w:w="950" w:type="dxa"/>
            <w:tcBorders>
              <w:top w:val="single" w:sz="6" w:space="0" w:color="000000"/>
            </w:tcBorders>
            <w:shd w:val="clear" w:color="auto" w:fill="auto"/>
          </w:tcPr>
          <w:p w14:paraId="1597B2A7" w14:textId="77777777" w:rsidR="00F1160F" w:rsidRPr="00F13033" w:rsidRDefault="00F1160F">
            <w:pPr>
              <w:pStyle w:val="PasTable1"/>
              <w:jc w:val="right"/>
              <w:rPr>
                <w:rFonts w:ascii="Verdana" w:eastAsia="Verdana" w:hAnsi="Verdana" w:cs="Verdana"/>
                <w:sz w:val="20"/>
              </w:rPr>
            </w:pPr>
            <w:r w:rsidRPr="00F13033">
              <w:t xml:space="preserve">$47,821 </w:t>
            </w:r>
          </w:p>
        </w:tc>
        <w:tc>
          <w:tcPr>
            <w:tcW w:w="950" w:type="dxa"/>
            <w:tcBorders>
              <w:top w:val="single" w:sz="6" w:space="0" w:color="000000"/>
            </w:tcBorders>
            <w:shd w:val="clear" w:color="auto" w:fill="auto"/>
          </w:tcPr>
          <w:p w14:paraId="77AD7D3E" w14:textId="77777777" w:rsidR="00F1160F" w:rsidRPr="00F13033" w:rsidRDefault="00F1160F">
            <w:pPr>
              <w:pStyle w:val="PasTable1"/>
              <w:jc w:val="right"/>
              <w:rPr>
                <w:rFonts w:ascii="Verdana" w:eastAsia="Verdana" w:hAnsi="Verdana" w:cs="Verdana"/>
                <w:sz w:val="20"/>
              </w:rPr>
            </w:pPr>
            <w:r w:rsidRPr="00F13033">
              <w:t xml:space="preserve">$53,412 </w:t>
            </w:r>
          </w:p>
        </w:tc>
        <w:tc>
          <w:tcPr>
            <w:tcW w:w="950" w:type="dxa"/>
            <w:tcBorders>
              <w:top w:val="single" w:sz="6" w:space="0" w:color="000000"/>
            </w:tcBorders>
            <w:shd w:val="clear" w:color="auto" w:fill="auto"/>
          </w:tcPr>
          <w:p w14:paraId="55AAA5CA" w14:textId="77777777" w:rsidR="00F1160F" w:rsidRPr="00F13033" w:rsidRDefault="00F1160F">
            <w:pPr>
              <w:pStyle w:val="PasTable1"/>
              <w:jc w:val="right"/>
              <w:rPr>
                <w:rFonts w:ascii="Verdana" w:eastAsia="Verdana" w:hAnsi="Verdana" w:cs="Verdana"/>
                <w:sz w:val="20"/>
              </w:rPr>
            </w:pPr>
            <w:r w:rsidRPr="00F13033">
              <w:t xml:space="preserve">$60,310 </w:t>
            </w:r>
          </w:p>
        </w:tc>
        <w:tc>
          <w:tcPr>
            <w:tcW w:w="950" w:type="dxa"/>
            <w:tcBorders>
              <w:top w:val="single" w:sz="6" w:space="0" w:color="000000"/>
            </w:tcBorders>
            <w:shd w:val="clear" w:color="auto" w:fill="auto"/>
          </w:tcPr>
          <w:p w14:paraId="0EA71060" w14:textId="77777777" w:rsidR="00F1160F" w:rsidRPr="00F13033" w:rsidRDefault="00F1160F">
            <w:pPr>
              <w:pStyle w:val="PasTable1"/>
              <w:jc w:val="right"/>
              <w:rPr>
                <w:rFonts w:ascii="Verdana" w:eastAsia="Verdana" w:hAnsi="Verdana" w:cs="Verdana"/>
                <w:sz w:val="20"/>
              </w:rPr>
            </w:pPr>
            <w:r w:rsidRPr="00F13033">
              <w:t xml:space="preserve">$70,334 </w:t>
            </w:r>
          </w:p>
        </w:tc>
        <w:tc>
          <w:tcPr>
            <w:tcW w:w="950" w:type="dxa"/>
            <w:tcBorders>
              <w:top w:val="single" w:sz="6" w:space="0" w:color="000000"/>
            </w:tcBorders>
            <w:shd w:val="clear" w:color="auto" w:fill="auto"/>
          </w:tcPr>
          <w:p w14:paraId="3A2BEC1F" w14:textId="77777777" w:rsidR="00F1160F" w:rsidRPr="00F13033" w:rsidRDefault="00F1160F">
            <w:pPr>
              <w:pStyle w:val="PasTable1"/>
              <w:jc w:val="right"/>
              <w:rPr>
                <w:rFonts w:ascii="Verdana" w:eastAsia="Verdana" w:hAnsi="Verdana" w:cs="Verdana"/>
                <w:sz w:val="20"/>
              </w:rPr>
            </w:pPr>
            <w:r w:rsidRPr="00F13033">
              <w:t xml:space="preserve">$80,012 </w:t>
            </w:r>
          </w:p>
        </w:tc>
        <w:tc>
          <w:tcPr>
            <w:tcW w:w="950" w:type="dxa"/>
            <w:tcBorders>
              <w:top w:val="single" w:sz="6" w:space="0" w:color="000000"/>
            </w:tcBorders>
            <w:shd w:val="clear" w:color="auto" w:fill="auto"/>
          </w:tcPr>
          <w:p w14:paraId="420E3269" w14:textId="77777777" w:rsidR="00F1160F" w:rsidRPr="00F13033" w:rsidRDefault="00F1160F">
            <w:pPr>
              <w:pStyle w:val="PasTable1"/>
              <w:jc w:val="right"/>
              <w:rPr>
                <w:rFonts w:ascii="Verdana" w:eastAsia="Verdana" w:hAnsi="Verdana" w:cs="Verdana"/>
                <w:sz w:val="20"/>
              </w:rPr>
            </w:pPr>
            <w:r w:rsidRPr="00F13033">
              <w:t xml:space="preserve">$81,134 </w:t>
            </w:r>
          </w:p>
        </w:tc>
        <w:tc>
          <w:tcPr>
            <w:tcW w:w="950" w:type="dxa"/>
            <w:tcBorders>
              <w:top w:val="single" w:sz="6" w:space="0" w:color="000000"/>
            </w:tcBorders>
            <w:shd w:val="clear" w:color="auto" w:fill="auto"/>
          </w:tcPr>
          <w:p w14:paraId="35B0B51F" w14:textId="77777777" w:rsidR="00F1160F" w:rsidRPr="00F13033" w:rsidRDefault="00F1160F">
            <w:pPr>
              <w:pStyle w:val="PasTable1"/>
              <w:jc w:val="right"/>
              <w:rPr>
                <w:rFonts w:ascii="Verdana" w:eastAsia="Verdana" w:hAnsi="Verdana" w:cs="Verdana"/>
                <w:sz w:val="20"/>
              </w:rPr>
            </w:pPr>
            <w:r w:rsidRPr="00F13033">
              <w:t xml:space="preserve">$85,948 </w:t>
            </w:r>
          </w:p>
        </w:tc>
        <w:tc>
          <w:tcPr>
            <w:tcW w:w="950" w:type="dxa"/>
            <w:tcBorders>
              <w:top w:val="single" w:sz="6" w:space="0" w:color="000000"/>
            </w:tcBorders>
            <w:shd w:val="clear" w:color="auto" w:fill="auto"/>
          </w:tcPr>
          <w:p w14:paraId="57212AF8" w14:textId="77777777" w:rsidR="00F1160F" w:rsidRPr="00F13033" w:rsidRDefault="00F1160F">
            <w:pPr>
              <w:pStyle w:val="PasTable1"/>
              <w:jc w:val="right"/>
              <w:rPr>
                <w:rFonts w:ascii="Verdana" w:eastAsia="Verdana" w:hAnsi="Verdana" w:cs="Verdana"/>
                <w:sz w:val="20"/>
              </w:rPr>
            </w:pPr>
            <w:r w:rsidRPr="00F13033">
              <w:t xml:space="preserve">$93,656 </w:t>
            </w:r>
          </w:p>
        </w:tc>
        <w:tc>
          <w:tcPr>
            <w:tcW w:w="950" w:type="dxa"/>
            <w:tcBorders>
              <w:top w:val="single" w:sz="6" w:space="0" w:color="000000"/>
            </w:tcBorders>
            <w:shd w:val="clear" w:color="auto" w:fill="auto"/>
          </w:tcPr>
          <w:p w14:paraId="2E7A5B97" w14:textId="77777777" w:rsidR="00F1160F" w:rsidRPr="00F13033" w:rsidRDefault="00F1160F">
            <w:pPr>
              <w:pStyle w:val="PasTable1"/>
              <w:jc w:val="right"/>
              <w:rPr>
                <w:rFonts w:ascii="Verdana" w:eastAsia="Verdana" w:hAnsi="Verdana" w:cs="Verdana"/>
                <w:sz w:val="20"/>
              </w:rPr>
            </w:pPr>
            <w:r w:rsidRPr="00F13033">
              <w:t xml:space="preserve">$103,050 </w:t>
            </w:r>
          </w:p>
        </w:tc>
      </w:tr>
    </w:tbl>
    <w:bookmarkEnd w:id="206"/>
    <w:bookmarkEnd w:id="207"/>
    <w:p w14:paraId="6F4572ED" w14:textId="77777777" w:rsidR="00F1160F" w:rsidRDefault="00F1160F">
      <w:pPr>
        <w:pStyle w:val="Heading1"/>
        <w:spacing w:after="0" w:afterAutospacing="1"/>
        <w:rPr>
          <w:rFonts w:ascii="Verdana" w:eastAsia="Verdana" w:hAnsi="Verdana" w:cs="Verdana"/>
          <w:b w:val="0"/>
          <w:sz w:val="20"/>
        </w:rPr>
      </w:pPr>
      <w:r>
        <w:rPr>
          <w:rFonts w:ascii="Verdana" w:eastAsia="Verdana" w:hAnsi="Verdana" w:cs="Verdana"/>
          <w:b w:val="0"/>
          <w:sz w:val="20"/>
        </w:rPr>
        <w:lastRenderedPageBreak/>
        <w:br/>
      </w:r>
      <w:r>
        <w:rPr>
          <w:rFonts w:ascii="Verdana" w:eastAsia="Verdana" w:hAnsi="Verdana" w:cs="Verdana"/>
          <w:b w:val="0"/>
          <w:sz w:val="20"/>
        </w:rPr>
        <w:br w:type="page"/>
      </w:r>
      <w:bookmarkStart w:id="208" w:name="TitleTableAppendixBalanceSheet"/>
      <w:bookmarkStart w:id="209" w:name="_Toc272326249"/>
      <w:bookmarkStart w:id="210" w:name="_Toc272326250"/>
      <w:r>
        <w:rPr>
          <w:rFonts w:ascii="Verdana" w:eastAsia="Verdana" w:hAnsi="Verdana" w:cs="Verdana"/>
          <w:b w:val="0"/>
          <w:sz w:val="20"/>
        </w:rPr>
        <w:lastRenderedPageBreak/>
        <w:t>Table: Balance Sheet</w:t>
      </w:r>
      <w:bookmarkEnd w:id="208"/>
      <w:bookmarkEnd w:id="209"/>
      <w:bookmarkEnd w:id="210"/>
    </w:p>
    <w:p w14:paraId="5656DBDE" w14:textId="77777777" w:rsidR="00F1160F" w:rsidRDefault="00F1160F">
      <w:pPr>
        <w:rPr>
          <w:rFonts w:ascii="Verdana" w:eastAsia="Verdana" w:hAnsi="Verdana" w:cs="Verdana"/>
          <w:sz w:val="20"/>
        </w:rPr>
      </w:pPr>
      <w:bookmarkStart w:id="211" w:name="TableAppendixBalanceSheet"/>
      <w:bookmarkStart w:id="212" w:name="BodyTableAppendixBalanceSheet"/>
    </w:p>
    <w:tbl>
      <w:tblPr>
        <w:tblW w:w="0" w:type="auto"/>
        <w:tblBorders>
          <w:top w:val="single" w:sz="12" w:space="0" w:color="000000"/>
          <w:left w:val="nil"/>
          <w:bottom w:val="single" w:sz="12" w:space="0" w:color="000000"/>
          <w:right w:val="nil"/>
          <w:insideH w:val="nil"/>
          <w:insideV w:val="nil"/>
        </w:tblBorders>
        <w:tblLook w:val="01E0" w:firstRow="1" w:lastRow="1" w:firstColumn="1" w:lastColumn="1" w:noHBand="0" w:noVBand="0"/>
      </w:tblPr>
      <w:tblGrid>
        <w:gridCol w:w="2233"/>
        <w:gridCol w:w="1295"/>
        <w:gridCol w:w="906"/>
        <w:gridCol w:w="906"/>
        <w:gridCol w:w="906"/>
        <w:gridCol w:w="906"/>
        <w:gridCol w:w="906"/>
        <w:gridCol w:w="906"/>
        <w:gridCol w:w="906"/>
        <w:gridCol w:w="906"/>
        <w:gridCol w:w="906"/>
        <w:gridCol w:w="906"/>
        <w:gridCol w:w="906"/>
        <w:gridCol w:w="906"/>
      </w:tblGrid>
      <w:tr w:rsidR="00F1160F" w:rsidRPr="00F13033" w14:paraId="52DC35B6" w14:textId="77777777">
        <w:tc>
          <w:tcPr>
            <w:tcW w:w="2534" w:type="dxa"/>
            <w:tcBorders>
              <w:bottom w:val="single" w:sz="6" w:space="0" w:color="000000"/>
              <w:right w:val="single" w:sz="6" w:space="0" w:color="000000"/>
            </w:tcBorders>
            <w:shd w:val="clear" w:color="auto" w:fill="auto"/>
          </w:tcPr>
          <w:p w14:paraId="5D3DB188" w14:textId="77777777" w:rsidR="00F1160F" w:rsidRPr="00F13033" w:rsidRDefault="00F1160F">
            <w:pPr>
              <w:pStyle w:val="PasTable1"/>
              <w:rPr>
                <w:rFonts w:ascii="Verdana" w:eastAsia="Verdana" w:hAnsi="Verdana" w:cs="Verdana"/>
                <w:i/>
                <w:iCs/>
                <w:sz w:val="20"/>
              </w:rPr>
            </w:pPr>
            <w:r w:rsidRPr="00F13033">
              <w:rPr>
                <w:i/>
                <w:iCs/>
              </w:rPr>
              <w:t>Pro Forma Balance Sheet</w:t>
            </w:r>
          </w:p>
        </w:tc>
        <w:tc>
          <w:tcPr>
            <w:tcW w:w="1425" w:type="dxa"/>
            <w:tcBorders>
              <w:left w:val="single" w:sz="6" w:space="0" w:color="000000"/>
              <w:bottom w:val="single" w:sz="6" w:space="0" w:color="000000"/>
            </w:tcBorders>
            <w:shd w:val="clear" w:color="auto" w:fill="auto"/>
          </w:tcPr>
          <w:p w14:paraId="22D09F1A"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3874631D"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640B31FD"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1C89AAAD"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68657AAC"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182011CC"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21577582"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3343D11F"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4BBA6462"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48A9E070"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3814048D"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72FF6338" w14:textId="77777777" w:rsidR="00F1160F" w:rsidRPr="00F13033" w:rsidRDefault="00F1160F">
            <w:pPr>
              <w:pStyle w:val="PasTable1"/>
              <w:rPr>
                <w:rFonts w:ascii="Verdana" w:eastAsia="Verdana" w:hAnsi="Verdana" w:cs="Verdana"/>
                <w:i/>
                <w:iCs/>
                <w:sz w:val="20"/>
              </w:rPr>
            </w:pPr>
          </w:p>
        </w:tc>
        <w:tc>
          <w:tcPr>
            <w:tcW w:w="950" w:type="dxa"/>
            <w:tcBorders>
              <w:bottom w:val="single" w:sz="6" w:space="0" w:color="000000"/>
            </w:tcBorders>
            <w:shd w:val="clear" w:color="auto" w:fill="auto"/>
          </w:tcPr>
          <w:p w14:paraId="4A8E5EEB" w14:textId="77777777" w:rsidR="00F1160F" w:rsidRPr="00F13033" w:rsidRDefault="00F1160F">
            <w:pPr>
              <w:pStyle w:val="PasTable1"/>
              <w:rPr>
                <w:rFonts w:ascii="Verdana" w:eastAsia="Verdana" w:hAnsi="Verdana" w:cs="Verdana"/>
                <w:b/>
                <w:bCs/>
                <w:sz w:val="20"/>
              </w:rPr>
            </w:pPr>
          </w:p>
        </w:tc>
      </w:tr>
      <w:tr w:rsidR="00F1160F" w:rsidRPr="00F13033" w14:paraId="0EB18A37" w14:textId="77777777">
        <w:tc>
          <w:tcPr>
            <w:tcW w:w="2534" w:type="dxa"/>
            <w:tcBorders>
              <w:top w:val="single" w:sz="6" w:space="0" w:color="000000"/>
              <w:right w:val="single" w:sz="6" w:space="0" w:color="000000"/>
            </w:tcBorders>
            <w:shd w:val="clear" w:color="auto" w:fill="auto"/>
          </w:tcPr>
          <w:p w14:paraId="650566E0" w14:textId="77777777" w:rsidR="00F1160F" w:rsidRPr="00F13033" w:rsidRDefault="00F1160F">
            <w:pPr>
              <w:pStyle w:val="PasTable1"/>
              <w:rPr>
                <w:rFonts w:ascii="Verdana" w:eastAsia="Verdana" w:hAnsi="Verdana" w:cs="Verdana"/>
                <w:sz w:val="20"/>
              </w:rPr>
            </w:pPr>
          </w:p>
        </w:tc>
        <w:tc>
          <w:tcPr>
            <w:tcW w:w="1425" w:type="dxa"/>
            <w:tcBorders>
              <w:top w:val="single" w:sz="6" w:space="0" w:color="000000"/>
              <w:left w:val="single" w:sz="6" w:space="0" w:color="000000"/>
            </w:tcBorders>
            <w:shd w:val="clear" w:color="auto" w:fill="auto"/>
          </w:tcPr>
          <w:p w14:paraId="1B487E76" w14:textId="77777777" w:rsidR="00F1160F" w:rsidRPr="00F13033" w:rsidRDefault="00F1160F">
            <w:pPr>
              <w:pStyle w:val="PasTable1"/>
              <w:rPr>
                <w:rFonts w:ascii="Verdana" w:eastAsia="Verdana" w:hAnsi="Verdana" w:cs="Verdana"/>
                <w:sz w:val="20"/>
              </w:rPr>
            </w:pPr>
          </w:p>
        </w:tc>
        <w:tc>
          <w:tcPr>
            <w:tcW w:w="950" w:type="dxa"/>
            <w:tcBorders>
              <w:top w:val="single" w:sz="6" w:space="0" w:color="000000"/>
            </w:tcBorders>
            <w:shd w:val="clear" w:color="auto" w:fill="auto"/>
          </w:tcPr>
          <w:p w14:paraId="47283B99" w14:textId="77777777" w:rsidR="00F1160F" w:rsidRPr="00F13033" w:rsidRDefault="00F1160F">
            <w:pPr>
              <w:pStyle w:val="PasTable1"/>
              <w:jc w:val="right"/>
              <w:rPr>
                <w:rFonts w:ascii="Verdana" w:eastAsia="Verdana" w:hAnsi="Verdana" w:cs="Verdana"/>
                <w:sz w:val="20"/>
              </w:rPr>
            </w:pPr>
            <w:r w:rsidRPr="00F13033">
              <w:t xml:space="preserve"> Month 1</w:t>
            </w:r>
          </w:p>
        </w:tc>
        <w:tc>
          <w:tcPr>
            <w:tcW w:w="950" w:type="dxa"/>
            <w:tcBorders>
              <w:top w:val="single" w:sz="6" w:space="0" w:color="000000"/>
            </w:tcBorders>
            <w:shd w:val="clear" w:color="auto" w:fill="auto"/>
          </w:tcPr>
          <w:p w14:paraId="6D834867" w14:textId="77777777" w:rsidR="00F1160F" w:rsidRPr="00F13033" w:rsidRDefault="00F1160F">
            <w:pPr>
              <w:pStyle w:val="PasTable1"/>
              <w:jc w:val="right"/>
              <w:rPr>
                <w:rFonts w:ascii="Verdana" w:eastAsia="Verdana" w:hAnsi="Verdana" w:cs="Verdana"/>
                <w:sz w:val="20"/>
              </w:rPr>
            </w:pPr>
            <w:r w:rsidRPr="00F13033">
              <w:t xml:space="preserve"> Month 2</w:t>
            </w:r>
          </w:p>
        </w:tc>
        <w:tc>
          <w:tcPr>
            <w:tcW w:w="950" w:type="dxa"/>
            <w:tcBorders>
              <w:top w:val="single" w:sz="6" w:space="0" w:color="000000"/>
            </w:tcBorders>
            <w:shd w:val="clear" w:color="auto" w:fill="auto"/>
          </w:tcPr>
          <w:p w14:paraId="607D7FDE" w14:textId="77777777" w:rsidR="00F1160F" w:rsidRPr="00F13033" w:rsidRDefault="00F1160F">
            <w:pPr>
              <w:pStyle w:val="PasTable1"/>
              <w:jc w:val="right"/>
              <w:rPr>
                <w:rFonts w:ascii="Verdana" w:eastAsia="Verdana" w:hAnsi="Verdana" w:cs="Verdana"/>
                <w:sz w:val="20"/>
              </w:rPr>
            </w:pPr>
            <w:r w:rsidRPr="00F13033">
              <w:t xml:space="preserve"> Month 3</w:t>
            </w:r>
          </w:p>
        </w:tc>
        <w:tc>
          <w:tcPr>
            <w:tcW w:w="950" w:type="dxa"/>
            <w:tcBorders>
              <w:top w:val="single" w:sz="6" w:space="0" w:color="000000"/>
            </w:tcBorders>
            <w:shd w:val="clear" w:color="auto" w:fill="auto"/>
          </w:tcPr>
          <w:p w14:paraId="499F4994" w14:textId="77777777" w:rsidR="00F1160F" w:rsidRPr="00F13033" w:rsidRDefault="00F1160F">
            <w:pPr>
              <w:pStyle w:val="PasTable1"/>
              <w:jc w:val="right"/>
              <w:rPr>
                <w:rFonts w:ascii="Verdana" w:eastAsia="Verdana" w:hAnsi="Verdana" w:cs="Verdana"/>
                <w:sz w:val="20"/>
              </w:rPr>
            </w:pPr>
            <w:r w:rsidRPr="00F13033">
              <w:t xml:space="preserve"> Month 4</w:t>
            </w:r>
          </w:p>
        </w:tc>
        <w:tc>
          <w:tcPr>
            <w:tcW w:w="950" w:type="dxa"/>
            <w:tcBorders>
              <w:top w:val="single" w:sz="6" w:space="0" w:color="000000"/>
            </w:tcBorders>
            <w:shd w:val="clear" w:color="auto" w:fill="auto"/>
          </w:tcPr>
          <w:p w14:paraId="7ED69C1C" w14:textId="77777777" w:rsidR="00F1160F" w:rsidRPr="00F13033" w:rsidRDefault="00F1160F">
            <w:pPr>
              <w:pStyle w:val="PasTable1"/>
              <w:jc w:val="right"/>
              <w:rPr>
                <w:rFonts w:ascii="Verdana" w:eastAsia="Verdana" w:hAnsi="Verdana" w:cs="Verdana"/>
                <w:sz w:val="20"/>
              </w:rPr>
            </w:pPr>
            <w:r w:rsidRPr="00F13033">
              <w:t xml:space="preserve"> Month 5</w:t>
            </w:r>
          </w:p>
        </w:tc>
        <w:tc>
          <w:tcPr>
            <w:tcW w:w="950" w:type="dxa"/>
            <w:tcBorders>
              <w:top w:val="single" w:sz="6" w:space="0" w:color="000000"/>
            </w:tcBorders>
            <w:shd w:val="clear" w:color="auto" w:fill="auto"/>
          </w:tcPr>
          <w:p w14:paraId="0A2FED37" w14:textId="77777777" w:rsidR="00F1160F" w:rsidRPr="00F13033" w:rsidRDefault="00F1160F">
            <w:pPr>
              <w:pStyle w:val="PasTable1"/>
              <w:jc w:val="right"/>
              <w:rPr>
                <w:rFonts w:ascii="Verdana" w:eastAsia="Verdana" w:hAnsi="Verdana" w:cs="Verdana"/>
                <w:sz w:val="20"/>
              </w:rPr>
            </w:pPr>
            <w:r w:rsidRPr="00F13033">
              <w:t xml:space="preserve"> Month 6</w:t>
            </w:r>
          </w:p>
        </w:tc>
        <w:tc>
          <w:tcPr>
            <w:tcW w:w="950" w:type="dxa"/>
            <w:tcBorders>
              <w:top w:val="single" w:sz="6" w:space="0" w:color="000000"/>
            </w:tcBorders>
            <w:shd w:val="clear" w:color="auto" w:fill="auto"/>
          </w:tcPr>
          <w:p w14:paraId="6BAC0103" w14:textId="77777777" w:rsidR="00F1160F" w:rsidRPr="00F13033" w:rsidRDefault="00F1160F">
            <w:pPr>
              <w:pStyle w:val="PasTable1"/>
              <w:jc w:val="right"/>
              <w:rPr>
                <w:rFonts w:ascii="Verdana" w:eastAsia="Verdana" w:hAnsi="Verdana" w:cs="Verdana"/>
                <w:sz w:val="20"/>
              </w:rPr>
            </w:pPr>
            <w:r w:rsidRPr="00F13033">
              <w:t xml:space="preserve"> Month 7</w:t>
            </w:r>
          </w:p>
        </w:tc>
        <w:tc>
          <w:tcPr>
            <w:tcW w:w="950" w:type="dxa"/>
            <w:tcBorders>
              <w:top w:val="single" w:sz="6" w:space="0" w:color="000000"/>
            </w:tcBorders>
            <w:shd w:val="clear" w:color="auto" w:fill="auto"/>
          </w:tcPr>
          <w:p w14:paraId="40AFCC79" w14:textId="77777777" w:rsidR="00F1160F" w:rsidRPr="00F13033" w:rsidRDefault="00F1160F">
            <w:pPr>
              <w:pStyle w:val="PasTable1"/>
              <w:jc w:val="right"/>
              <w:rPr>
                <w:rFonts w:ascii="Verdana" w:eastAsia="Verdana" w:hAnsi="Verdana" w:cs="Verdana"/>
                <w:sz w:val="20"/>
              </w:rPr>
            </w:pPr>
            <w:r w:rsidRPr="00F13033">
              <w:t xml:space="preserve"> Month 8</w:t>
            </w:r>
          </w:p>
        </w:tc>
        <w:tc>
          <w:tcPr>
            <w:tcW w:w="950" w:type="dxa"/>
            <w:tcBorders>
              <w:top w:val="single" w:sz="6" w:space="0" w:color="000000"/>
            </w:tcBorders>
            <w:shd w:val="clear" w:color="auto" w:fill="auto"/>
          </w:tcPr>
          <w:p w14:paraId="33440584" w14:textId="77777777" w:rsidR="00F1160F" w:rsidRPr="00F13033" w:rsidRDefault="00F1160F">
            <w:pPr>
              <w:pStyle w:val="PasTable1"/>
              <w:jc w:val="right"/>
              <w:rPr>
                <w:rFonts w:ascii="Verdana" w:eastAsia="Verdana" w:hAnsi="Verdana" w:cs="Verdana"/>
                <w:sz w:val="20"/>
              </w:rPr>
            </w:pPr>
            <w:r w:rsidRPr="00F13033">
              <w:t xml:space="preserve"> Month 9</w:t>
            </w:r>
          </w:p>
        </w:tc>
        <w:tc>
          <w:tcPr>
            <w:tcW w:w="950" w:type="dxa"/>
            <w:tcBorders>
              <w:top w:val="single" w:sz="6" w:space="0" w:color="000000"/>
            </w:tcBorders>
            <w:shd w:val="clear" w:color="auto" w:fill="auto"/>
          </w:tcPr>
          <w:p w14:paraId="53945E56" w14:textId="77777777" w:rsidR="00F1160F" w:rsidRPr="00F13033" w:rsidRDefault="00F1160F">
            <w:pPr>
              <w:pStyle w:val="PasTable1"/>
              <w:jc w:val="right"/>
              <w:rPr>
                <w:rFonts w:ascii="Verdana" w:eastAsia="Verdana" w:hAnsi="Verdana" w:cs="Verdana"/>
                <w:sz w:val="20"/>
              </w:rPr>
            </w:pPr>
            <w:r w:rsidRPr="00F13033">
              <w:t xml:space="preserve"> Month 10</w:t>
            </w:r>
          </w:p>
        </w:tc>
        <w:tc>
          <w:tcPr>
            <w:tcW w:w="950" w:type="dxa"/>
            <w:tcBorders>
              <w:top w:val="single" w:sz="6" w:space="0" w:color="000000"/>
            </w:tcBorders>
            <w:shd w:val="clear" w:color="auto" w:fill="auto"/>
          </w:tcPr>
          <w:p w14:paraId="7DF3EAB8" w14:textId="77777777" w:rsidR="00F1160F" w:rsidRPr="00F13033" w:rsidRDefault="00F1160F">
            <w:pPr>
              <w:pStyle w:val="PasTable1"/>
              <w:jc w:val="right"/>
              <w:rPr>
                <w:rFonts w:ascii="Verdana" w:eastAsia="Verdana" w:hAnsi="Verdana" w:cs="Verdana"/>
                <w:sz w:val="20"/>
              </w:rPr>
            </w:pPr>
            <w:r w:rsidRPr="00F13033">
              <w:t xml:space="preserve"> Month 11</w:t>
            </w:r>
          </w:p>
        </w:tc>
        <w:tc>
          <w:tcPr>
            <w:tcW w:w="950" w:type="dxa"/>
            <w:tcBorders>
              <w:top w:val="single" w:sz="6" w:space="0" w:color="000000"/>
            </w:tcBorders>
            <w:shd w:val="clear" w:color="auto" w:fill="auto"/>
          </w:tcPr>
          <w:p w14:paraId="1180A11D" w14:textId="77777777" w:rsidR="00F1160F" w:rsidRPr="00F13033" w:rsidRDefault="00F1160F">
            <w:pPr>
              <w:pStyle w:val="PasTable1"/>
              <w:jc w:val="right"/>
              <w:rPr>
                <w:rFonts w:ascii="Verdana" w:eastAsia="Verdana" w:hAnsi="Verdana" w:cs="Verdana"/>
                <w:sz w:val="20"/>
              </w:rPr>
            </w:pPr>
            <w:r w:rsidRPr="00F13033">
              <w:t xml:space="preserve"> Month 12</w:t>
            </w:r>
          </w:p>
        </w:tc>
      </w:tr>
      <w:tr w:rsidR="00F1160F" w:rsidRPr="00F13033" w14:paraId="0F8999BF" w14:textId="77777777">
        <w:tc>
          <w:tcPr>
            <w:tcW w:w="2534" w:type="dxa"/>
            <w:tcBorders>
              <w:right w:val="single" w:sz="6" w:space="0" w:color="000000"/>
            </w:tcBorders>
            <w:shd w:val="clear" w:color="auto" w:fill="auto"/>
          </w:tcPr>
          <w:p w14:paraId="4C1007B1" w14:textId="77777777" w:rsidR="00F1160F" w:rsidRPr="00F13033" w:rsidRDefault="00F1160F">
            <w:pPr>
              <w:pStyle w:val="PasTable1"/>
              <w:rPr>
                <w:rFonts w:ascii="Verdana" w:eastAsia="Verdana" w:hAnsi="Verdana" w:cs="Verdana"/>
                <w:sz w:val="20"/>
              </w:rPr>
            </w:pPr>
            <w:r w:rsidRPr="00F13033">
              <w:t>Assets</w:t>
            </w:r>
          </w:p>
        </w:tc>
        <w:tc>
          <w:tcPr>
            <w:tcW w:w="1425" w:type="dxa"/>
            <w:tcBorders>
              <w:left w:val="single" w:sz="6" w:space="0" w:color="000000"/>
            </w:tcBorders>
            <w:shd w:val="clear" w:color="auto" w:fill="auto"/>
          </w:tcPr>
          <w:p w14:paraId="1E03F57B" w14:textId="77777777" w:rsidR="00F1160F" w:rsidRPr="00F13033" w:rsidRDefault="00F1160F">
            <w:pPr>
              <w:pStyle w:val="PasTable1"/>
              <w:rPr>
                <w:rFonts w:ascii="Verdana" w:eastAsia="Verdana" w:hAnsi="Verdana" w:cs="Verdana"/>
                <w:sz w:val="20"/>
              </w:rPr>
            </w:pPr>
            <w:r w:rsidRPr="00F13033">
              <w:t>Starting Balances</w:t>
            </w:r>
          </w:p>
        </w:tc>
        <w:tc>
          <w:tcPr>
            <w:tcW w:w="950" w:type="dxa"/>
            <w:shd w:val="clear" w:color="auto" w:fill="auto"/>
          </w:tcPr>
          <w:p w14:paraId="18ED43E8"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152D50D"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1C42F49"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E56DC0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543266D"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C25D41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245CABF"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A7FE650"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7B37E99"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C0CB73B"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EDE31D1"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D2A0188" w14:textId="77777777" w:rsidR="00F1160F" w:rsidRPr="00F13033" w:rsidRDefault="00F1160F">
            <w:pPr>
              <w:pStyle w:val="PasTable1"/>
              <w:rPr>
                <w:rFonts w:ascii="Verdana" w:eastAsia="Verdana" w:hAnsi="Verdana" w:cs="Verdana"/>
                <w:sz w:val="20"/>
              </w:rPr>
            </w:pPr>
          </w:p>
        </w:tc>
      </w:tr>
      <w:tr w:rsidR="00F1160F" w:rsidRPr="00F13033" w14:paraId="3F821A2A" w14:textId="77777777">
        <w:tc>
          <w:tcPr>
            <w:tcW w:w="2534" w:type="dxa"/>
            <w:tcBorders>
              <w:right w:val="single" w:sz="6" w:space="0" w:color="000000"/>
            </w:tcBorders>
            <w:shd w:val="clear" w:color="auto" w:fill="auto"/>
          </w:tcPr>
          <w:p w14:paraId="2CDBF7F9" w14:textId="77777777" w:rsidR="00F1160F" w:rsidRPr="00F13033" w:rsidRDefault="00F1160F">
            <w:pPr>
              <w:pStyle w:val="PasTable1"/>
              <w:rPr>
                <w:rFonts w:ascii="Verdana" w:eastAsia="Verdana" w:hAnsi="Verdana" w:cs="Verdana"/>
                <w:sz w:val="20"/>
              </w:rPr>
            </w:pPr>
          </w:p>
        </w:tc>
        <w:tc>
          <w:tcPr>
            <w:tcW w:w="1425" w:type="dxa"/>
            <w:tcBorders>
              <w:left w:val="single" w:sz="6" w:space="0" w:color="000000"/>
            </w:tcBorders>
            <w:shd w:val="clear" w:color="auto" w:fill="auto"/>
          </w:tcPr>
          <w:p w14:paraId="0DC4DF28"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4B1B0E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3FDBC68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D5B657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650197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9EE9E1D"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2347FDF"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31A76D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94DCE00"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8E4C35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B25FB28"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B20E342"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7BB1784" w14:textId="77777777" w:rsidR="00F1160F" w:rsidRPr="00F13033" w:rsidRDefault="00F1160F">
            <w:pPr>
              <w:pStyle w:val="PasTable1"/>
              <w:rPr>
                <w:rFonts w:ascii="Verdana" w:eastAsia="Verdana" w:hAnsi="Verdana" w:cs="Verdana"/>
                <w:sz w:val="20"/>
              </w:rPr>
            </w:pPr>
          </w:p>
        </w:tc>
      </w:tr>
      <w:tr w:rsidR="00F1160F" w:rsidRPr="00F13033" w14:paraId="398B1A93" w14:textId="77777777">
        <w:tc>
          <w:tcPr>
            <w:tcW w:w="2534" w:type="dxa"/>
            <w:tcBorders>
              <w:right w:val="single" w:sz="6" w:space="0" w:color="000000"/>
            </w:tcBorders>
            <w:shd w:val="clear" w:color="auto" w:fill="auto"/>
          </w:tcPr>
          <w:p w14:paraId="7D3296B8" w14:textId="77777777" w:rsidR="00F1160F" w:rsidRPr="00F13033" w:rsidRDefault="00F1160F">
            <w:pPr>
              <w:pStyle w:val="PasTable1"/>
              <w:rPr>
                <w:rFonts w:ascii="Verdana" w:eastAsia="Verdana" w:hAnsi="Verdana" w:cs="Verdana"/>
                <w:sz w:val="20"/>
              </w:rPr>
            </w:pPr>
            <w:r w:rsidRPr="00F13033">
              <w:t>Current Assets</w:t>
            </w:r>
          </w:p>
        </w:tc>
        <w:tc>
          <w:tcPr>
            <w:tcW w:w="1425" w:type="dxa"/>
            <w:tcBorders>
              <w:left w:val="single" w:sz="6" w:space="0" w:color="000000"/>
            </w:tcBorders>
            <w:shd w:val="clear" w:color="auto" w:fill="auto"/>
          </w:tcPr>
          <w:p w14:paraId="18CD0C67"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D619321"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35605F1"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62EEE27"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17334E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BC11028"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89595A4"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D9A768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9C179C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E6A6AD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3918AE2"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189AC6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9A712DB" w14:textId="77777777" w:rsidR="00F1160F" w:rsidRPr="00F13033" w:rsidRDefault="00F1160F">
            <w:pPr>
              <w:pStyle w:val="PasTable1"/>
              <w:rPr>
                <w:rFonts w:ascii="Verdana" w:eastAsia="Verdana" w:hAnsi="Verdana" w:cs="Verdana"/>
                <w:sz w:val="20"/>
              </w:rPr>
            </w:pPr>
          </w:p>
        </w:tc>
      </w:tr>
      <w:tr w:rsidR="00F1160F" w:rsidRPr="00F13033" w14:paraId="24A7B3AE" w14:textId="77777777">
        <w:tc>
          <w:tcPr>
            <w:tcW w:w="2534" w:type="dxa"/>
            <w:tcBorders>
              <w:right w:val="single" w:sz="6" w:space="0" w:color="000000"/>
            </w:tcBorders>
            <w:shd w:val="clear" w:color="auto" w:fill="auto"/>
          </w:tcPr>
          <w:p w14:paraId="28875587" w14:textId="77777777" w:rsidR="00F1160F" w:rsidRPr="00F13033" w:rsidRDefault="00F1160F">
            <w:pPr>
              <w:pStyle w:val="PasTable1"/>
              <w:rPr>
                <w:rFonts w:ascii="Verdana" w:eastAsia="Verdana" w:hAnsi="Verdana" w:cs="Verdana"/>
                <w:sz w:val="20"/>
              </w:rPr>
            </w:pPr>
            <w:r w:rsidRPr="00F13033">
              <w:t>Cash</w:t>
            </w:r>
          </w:p>
        </w:tc>
        <w:tc>
          <w:tcPr>
            <w:tcW w:w="1425" w:type="dxa"/>
            <w:tcBorders>
              <w:left w:val="single" w:sz="6" w:space="0" w:color="000000"/>
            </w:tcBorders>
            <w:shd w:val="clear" w:color="auto" w:fill="auto"/>
          </w:tcPr>
          <w:p w14:paraId="6AE8EF36" w14:textId="77777777" w:rsidR="00F1160F" w:rsidRPr="00F13033" w:rsidRDefault="00F1160F">
            <w:pPr>
              <w:pStyle w:val="PasTable1"/>
              <w:jc w:val="right"/>
              <w:rPr>
                <w:rFonts w:ascii="Verdana" w:eastAsia="Verdana" w:hAnsi="Verdana" w:cs="Verdana"/>
                <w:sz w:val="20"/>
              </w:rPr>
            </w:pPr>
            <w:r w:rsidRPr="00F13033">
              <w:t xml:space="preserve">$66,900 </w:t>
            </w:r>
          </w:p>
        </w:tc>
        <w:tc>
          <w:tcPr>
            <w:tcW w:w="950" w:type="dxa"/>
            <w:shd w:val="clear" w:color="auto" w:fill="auto"/>
          </w:tcPr>
          <w:p w14:paraId="052DDC4A" w14:textId="77777777" w:rsidR="00F1160F" w:rsidRPr="00F13033" w:rsidRDefault="00F1160F">
            <w:pPr>
              <w:pStyle w:val="PasTable1"/>
              <w:jc w:val="right"/>
              <w:rPr>
                <w:rFonts w:ascii="Verdana" w:eastAsia="Verdana" w:hAnsi="Verdana" w:cs="Verdana"/>
                <w:sz w:val="20"/>
              </w:rPr>
            </w:pPr>
            <w:r w:rsidRPr="00F13033">
              <w:t xml:space="preserve">$57,357 </w:t>
            </w:r>
          </w:p>
        </w:tc>
        <w:tc>
          <w:tcPr>
            <w:tcW w:w="950" w:type="dxa"/>
            <w:shd w:val="clear" w:color="auto" w:fill="auto"/>
          </w:tcPr>
          <w:p w14:paraId="4B68A520" w14:textId="77777777" w:rsidR="00F1160F" w:rsidRPr="00F13033" w:rsidRDefault="00F1160F">
            <w:pPr>
              <w:pStyle w:val="PasTable1"/>
              <w:jc w:val="right"/>
              <w:rPr>
                <w:rFonts w:ascii="Verdana" w:eastAsia="Verdana" w:hAnsi="Verdana" w:cs="Verdana"/>
                <w:sz w:val="20"/>
              </w:rPr>
            </w:pPr>
            <w:r w:rsidRPr="00F13033">
              <w:t xml:space="preserve">$47,448 </w:t>
            </w:r>
          </w:p>
        </w:tc>
        <w:tc>
          <w:tcPr>
            <w:tcW w:w="950" w:type="dxa"/>
            <w:shd w:val="clear" w:color="auto" w:fill="auto"/>
          </w:tcPr>
          <w:p w14:paraId="089396D8" w14:textId="77777777" w:rsidR="00F1160F" w:rsidRPr="00F13033" w:rsidRDefault="00F1160F">
            <w:pPr>
              <w:pStyle w:val="PasTable1"/>
              <w:jc w:val="right"/>
              <w:rPr>
                <w:rFonts w:ascii="Verdana" w:eastAsia="Verdana" w:hAnsi="Verdana" w:cs="Verdana"/>
                <w:sz w:val="20"/>
              </w:rPr>
            </w:pPr>
            <w:r w:rsidRPr="00F13033">
              <w:t xml:space="preserve">$47,451 </w:t>
            </w:r>
          </w:p>
        </w:tc>
        <w:tc>
          <w:tcPr>
            <w:tcW w:w="950" w:type="dxa"/>
            <w:shd w:val="clear" w:color="auto" w:fill="auto"/>
          </w:tcPr>
          <w:p w14:paraId="210E8442" w14:textId="77777777" w:rsidR="00F1160F" w:rsidRPr="00F13033" w:rsidRDefault="00F1160F">
            <w:pPr>
              <w:pStyle w:val="PasTable1"/>
              <w:jc w:val="right"/>
              <w:rPr>
                <w:rFonts w:ascii="Verdana" w:eastAsia="Verdana" w:hAnsi="Verdana" w:cs="Verdana"/>
                <w:sz w:val="20"/>
              </w:rPr>
            </w:pPr>
            <w:r w:rsidRPr="00F13033">
              <w:t xml:space="preserve">$47,821 </w:t>
            </w:r>
          </w:p>
        </w:tc>
        <w:tc>
          <w:tcPr>
            <w:tcW w:w="950" w:type="dxa"/>
            <w:shd w:val="clear" w:color="auto" w:fill="auto"/>
          </w:tcPr>
          <w:p w14:paraId="44F49CC3" w14:textId="77777777" w:rsidR="00F1160F" w:rsidRPr="00F13033" w:rsidRDefault="00F1160F">
            <w:pPr>
              <w:pStyle w:val="PasTable1"/>
              <w:jc w:val="right"/>
              <w:rPr>
                <w:rFonts w:ascii="Verdana" w:eastAsia="Verdana" w:hAnsi="Verdana" w:cs="Verdana"/>
                <w:sz w:val="20"/>
              </w:rPr>
            </w:pPr>
            <w:r w:rsidRPr="00F13033">
              <w:t xml:space="preserve">$53,412 </w:t>
            </w:r>
          </w:p>
        </w:tc>
        <w:tc>
          <w:tcPr>
            <w:tcW w:w="950" w:type="dxa"/>
            <w:shd w:val="clear" w:color="auto" w:fill="auto"/>
          </w:tcPr>
          <w:p w14:paraId="772EB4EF" w14:textId="77777777" w:rsidR="00F1160F" w:rsidRPr="00F13033" w:rsidRDefault="00F1160F">
            <w:pPr>
              <w:pStyle w:val="PasTable1"/>
              <w:jc w:val="right"/>
              <w:rPr>
                <w:rFonts w:ascii="Verdana" w:eastAsia="Verdana" w:hAnsi="Verdana" w:cs="Verdana"/>
                <w:sz w:val="20"/>
              </w:rPr>
            </w:pPr>
            <w:r w:rsidRPr="00F13033">
              <w:t xml:space="preserve">$60,310 </w:t>
            </w:r>
          </w:p>
        </w:tc>
        <w:tc>
          <w:tcPr>
            <w:tcW w:w="950" w:type="dxa"/>
            <w:shd w:val="clear" w:color="auto" w:fill="auto"/>
          </w:tcPr>
          <w:p w14:paraId="55E03BB2" w14:textId="77777777" w:rsidR="00F1160F" w:rsidRPr="00F13033" w:rsidRDefault="00F1160F">
            <w:pPr>
              <w:pStyle w:val="PasTable1"/>
              <w:jc w:val="right"/>
              <w:rPr>
                <w:rFonts w:ascii="Verdana" w:eastAsia="Verdana" w:hAnsi="Verdana" w:cs="Verdana"/>
                <w:sz w:val="20"/>
              </w:rPr>
            </w:pPr>
            <w:r w:rsidRPr="00F13033">
              <w:t xml:space="preserve">$70,334 </w:t>
            </w:r>
          </w:p>
        </w:tc>
        <w:tc>
          <w:tcPr>
            <w:tcW w:w="950" w:type="dxa"/>
            <w:shd w:val="clear" w:color="auto" w:fill="auto"/>
          </w:tcPr>
          <w:p w14:paraId="165EF3B5" w14:textId="77777777" w:rsidR="00F1160F" w:rsidRPr="00F13033" w:rsidRDefault="00F1160F">
            <w:pPr>
              <w:pStyle w:val="PasTable1"/>
              <w:jc w:val="right"/>
              <w:rPr>
                <w:rFonts w:ascii="Verdana" w:eastAsia="Verdana" w:hAnsi="Verdana" w:cs="Verdana"/>
                <w:sz w:val="20"/>
              </w:rPr>
            </w:pPr>
            <w:r w:rsidRPr="00F13033">
              <w:t xml:space="preserve">$80,012 </w:t>
            </w:r>
          </w:p>
        </w:tc>
        <w:tc>
          <w:tcPr>
            <w:tcW w:w="950" w:type="dxa"/>
            <w:shd w:val="clear" w:color="auto" w:fill="auto"/>
          </w:tcPr>
          <w:p w14:paraId="53B82AA3" w14:textId="77777777" w:rsidR="00F1160F" w:rsidRPr="00F13033" w:rsidRDefault="00F1160F">
            <w:pPr>
              <w:pStyle w:val="PasTable1"/>
              <w:jc w:val="right"/>
              <w:rPr>
                <w:rFonts w:ascii="Verdana" w:eastAsia="Verdana" w:hAnsi="Verdana" w:cs="Verdana"/>
                <w:sz w:val="20"/>
              </w:rPr>
            </w:pPr>
            <w:r w:rsidRPr="00F13033">
              <w:t xml:space="preserve">$81,134 </w:t>
            </w:r>
          </w:p>
        </w:tc>
        <w:tc>
          <w:tcPr>
            <w:tcW w:w="950" w:type="dxa"/>
            <w:shd w:val="clear" w:color="auto" w:fill="auto"/>
          </w:tcPr>
          <w:p w14:paraId="5B489EC8" w14:textId="77777777" w:rsidR="00F1160F" w:rsidRPr="00F13033" w:rsidRDefault="00F1160F">
            <w:pPr>
              <w:pStyle w:val="PasTable1"/>
              <w:jc w:val="right"/>
              <w:rPr>
                <w:rFonts w:ascii="Verdana" w:eastAsia="Verdana" w:hAnsi="Verdana" w:cs="Verdana"/>
                <w:sz w:val="20"/>
              </w:rPr>
            </w:pPr>
            <w:r w:rsidRPr="00F13033">
              <w:t xml:space="preserve">$85,948 </w:t>
            </w:r>
          </w:p>
        </w:tc>
        <w:tc>
          <w:tcPr>
            <w:tcW w:w="950" w:type="dxa"/>
            <w:shd w:val="clear" w:color="auto" w:fill="auto"/>
          </w:tcPr>
          <w:p w14:paraId="0C004A42" w14:textId="77777777" w:rsidR="00F1160F" w:rsidRPr="00F13033" w:rsidRDefault="00F1160F">
            <w:pPr>
              <w:pStyle w:val="PasTable1"/>
              <w:jc w:val="right"/>
              <w:rPr>
                <w:rFonts w:ascii="Verdana" w:eastAsia="Verdana" w:hAnsi="Verdana" w:cs="Verdana"/>
                <w:sz w:val="20"/>
              </w:rPr>
            </w:pPr>
            <w:r w:rsidRPr="00F13033">
              <w:t xml:space="preserve">$93,656 </w:t>
            </w:r>
          </w:p>
        </w:tc>
        <w:tc>
          <w:tcPr>
            <w:tcW w:w="950" w:type="dxa"/>
            <w:shd w:val="clear" w:color="auto" w:fill="auto"/>
          </w:tcPr>
          <w:p w14:paraId="022D732A" w14:textId="77777777" w:rsidR="00F1160F" w:rsidRPr="00F13033" w:rsidRDefault="00F1160F">
            <w:pPr>
              <w:pStyle w:val="PasTable1"/>
              <w:jc w:val="right"/>
              <w:rPr>
                <w:rFonts w:ascii="Verdana" w:eastAsia="Verdana" w:hAnsi="Verdana" w:cs="Verdana"/>
                <w:sz w:val="20"/>
              </w:rPr>
            </w:pPr>
            <w:r w:rsidRPr="00F13033">
              <w:t xml:space="preserve">$103,050 </w:t>
            </w:r>
          </w:p>
        </w:tc>
      </w:tr>
      <w:tr w:rsidR="00F1160F" w:rsidRPr="00F13033" w14:paraId="5B42BA82" w14:textId="77777777">
        <w:tc>
          <w:tcPr>
            <w:tcW w:w="2534" w:type="dxa"/>
            <w:tcBorders>
              <w:right w:val="single" w:sz="6" w:space="0" w:color="000000"/>
            </w:tcBorders>
            <w:shd w:val="clear" w:color="auto" w:fill="auto"/>
          </w:tcPr>
          <w:p w14:paraId="50A4CE23" w14:textId="77777777" w:rsidR="00F1160F" w:rsidRPr="00F13033" w:rsidRDefault="00F1160F">
            <w:pPr>
              <w:pStyle w:val="PasTable1"/>
              <w:rPr>
                <w:rFonts w:ascii="Verdana" w:eastAsia="Verdana" w:hAnsi="Verdana" w:cs="Verdana"/>
                <w:sz w:val="20"/>
              </w:rPr>
            </w:pPr>
            <w:r w:rsidRPr="00F13033">
              <w:t>Inventory</w:t>
            </w:r>
          </w:p>
        </w:tc>
        <w:tc>
          <w:tcPr>
            <w:tcW w:w="1425" w:type="dxa"/>
            <w:tcBorders>
              <w:left w:val="single" w:sz="6" w:space="0" w:color="000000"/>
            </w:tcBorders>
            <w:shd w:val="clear" w:color="auto" w:fill="auto"/>
          </w:tcPr>
          <w:p w14:paraId="5D8500D6" w14:textId="77777777" w:rsidR="00F1160F" w:rsidRPr="00F13033" w:rsidRDefault="00F1160F">
            <w:pPr>
              <w:pStyle w:val="PasTable1"/>
              <w:jc w:val="right"/>
              <w:rPr>
                <w:rFonts w:ascii="Verdana" w:eastAsia="Verdana" w:hAnsi="Verdana" w:cs="Verdana"/>
                <w:sz w:val="20"/>
              </w:rPr>
            </w:pPr>
            <w:r w:rsidRPr="00F13033">
              <w:t xml:space="preserve">$10,000 </w:t>
            </w:r>
          </w:p>
        </w:tc>
        <w:tc>
          <w:tcPr>
            <w:tcW w:w="950" w:type="dxa"/>
            <w:shd w:val="clear" w:color="auto" w:fill="auto"/>
          </w:tcPr>
          <w:p w14:paraId="527DEFB4" w14:textId="77777777" w:rsidR="00F1160F" w:rsidRPr="00F13033" w:rsidRDefault="00F1160F">
            <w:pPr>
              <w:pStyle w:val="PasTable1"/>
              <w:jc w:val="right"/>
              <w:rPr>
                <w:rFonts w:ascii="Verdana" w:eastAsia="Verdana" w:hAnsi="Verdana" w:cs="Verdana"/>
                <w:sz w:val="20"/>
              </w:rPr>
            </w:pPr>
            <w:r w:rsidRPr="00F13033">
              <w:t xml:space="preserve">$10,000 </w:t>
            </w:r>
          </w:p>
        </w:tc>
        <w:tc>
          <w:tcPr>
            <w:tcW w:w="950" w:type="dxa"/>
            <w:shd w:val="clear" w:color="auto" w:fill="auto"/>
          </w:tcPr>
          <w:p w14:paraId="44619DB0" w14:textId="77777777" w:rsidR="00F1160F" w:rsidRPr="00F13033" w:rsidRDefault="00F1160F">
            <w:pPr>
              <w:pStyle w:val="PasTable1"/>
              <w:jc w:val="right"/>
              <w:rPr>
                <w:rFonts w:ascii="Verdana" w:eastAsia="Verdana" w:hAnsi="Verdana" w:cs="Verdana"/>
                <w:sz w:val="20"/>
              </w:rPr>
            </w:pPr>
            <w:r w:rsidRPr="00F13033">
              <w:t xml:space="preserve">$10,000 </w:t>
            </w:r>
          </w:p>
        </w:tc>
        <w:tc>
          <w:tcPr>
            <w:tcW w:w="950" w:type="dxa"/>
            <w:shd w:val="clear" w:color="auto" w:fill="auto"/>
          </w:tcPr>
          <w:p w14:paraId="6FEB45D9" w14:textId="77777777" w:rsidR="00F1160F" w:rsidRPr="00F13033" w:rsidRDefault="00F1160F">
            <w:pPr>
              <w:pStyle w:val="PasTable1"/>
              <w:jc w:val="right"/>
              <w:rPr>
                <w:rFonts w:ascii="Verdana" w:eastAsia="Verdana" w:hAnsi="Verdana" w:cs="Verdana"/>
                <w:sz w:val="20"/>
              </w:rPr>
            </w:pPr>
            <w:r w:rsidRPr="00F13033">
              <w:t xml:space="preserve">$9,000 </w:t>
            </w:r>
          </w:p>
        </w:tc>
        <w:tc>
          <w:tcPr>
            <w:tcW w:w="950" w:type="dxa"/>
            <w:shd w:val="clear" w:color="auto" w:fill="auto"/>
          </w:tcPr>
          <w:p w14:paraId="2FE378AA" w14:textId="77777777" w:rsidR="00F1160F" w:rsidRPr="00F13033" w:rsidRDefault="00F1160F">
            <w:pPr>
              <w:pStyle w:val="PasTable1"/>
              <w:jc w:val="right"/>
              <w:rPr>
                <w:rFonts w:ascii="Verdana" w:eastAsia="Verdana" w:hAnsi="Verdana" w:cs="Verdana"/>
                <w:sz w:val="20"/>
              </w:rPr>
            </w:pPr>
            <w:r w:rsidRPr="00F13033">
              <w:t xml:space="preserve">$7,500 </w:t>
            </w:r>
          </w:p>
        </w:tc>
        <w:tc>
          <w:tcPr>
            <w:tcW w:w="950" w:type="dxa"/>
            <w:shd w:val="clear" w:color="auto" w:fill="auto"/>
          </w:tcPr>
          <w:p w14:paraId="4498DBB6" w14:textId="77777777" w:rsidR="00F1160F" w:rsidRPr="00F13033" w:rsidRDefault="00F1160F">
            <w:pPr>
              <w:pStyle w:val="PasTable1"/>
              <w:jc w:val="right"/>
              <w:rPr>
                <w:rFonts w:ascii="Verdana" w:eastAsia="Verdana" w:hAnsi="Verdana" w:cs="Verdana"/>
                <w:sz w:val="20"/>
              </w:rPr>
            </w:pPr>
            <w:r w:rsidRPr="00F13033">
              <w:t xml:space="preserve">$5,750 </w:t>
            </w:r>
          </w:p>
        </w:tc>
        <w:tc>
          <w:tcPr>
            <w:tcW w:w="950" w:type="dxa"/>
            <w:shd w:val="clear" w:color="auto" w:fill="auto"/>
          </w:tcPr>
          <w:p w14:paraId="3731B9AC" w14:textId="77777777" w:rsidR="00F1160F" w:rsidRPr="00F13033" w:rsidRDefault="00F1160F">
            <w:pPr>
              <w:pStyle w:val="PasTable1"/>
              <w:jc w:val="right"/>
              <w:rPr>
                <w:rFonts w:ascii="Verdana" w:eastAsia="Verdana" w:hAnsi="Verdana" w:cs="Verdana"/>
                <w:sz w:val="20"/>
              </w:rPr>
            </w:pPr>
            <w:r w:rsidRPr="00F13033">
              <w:t xml:space="preserve">$3,750 </w:t>
            </w:r>
          </w:p>
        </w:tc>
        <w:tc>
          <w:tcPr>
            <w:tcW w:w="950" w:type="dxa"/>
            <w:shd w:val="clear" w:color="auto" w:fill="auto"/>
          </w:tcPr>
          <w:p w14:paraId="09ACCC30" w14:textId="77777777" w:rsidR="00F1160F" w:rsidRPr="00F13033" w:rsidRDefault="00F1160F">
            <w:pPr>
              <w:pStyle w:val="PasTable1"/>
              <w:jc w:val="right"/>
              <w:rPr>
                <w:rFonts w:ascii="Verdana" w:eastAsia="Verdana" w:hAnsi="Verdana" w:cs="Verdana"/>
                <w:sz w:val="20"/>
              </w:rPr>
            </w:pPr>
            <w:r w:rsidRPr="00F13033">
              <w:t xml:space="preserve">$2,640 </w:t>
            </w:r>
          </w:p>
        </w:tc>
        <w:tc>
          <w:tcPr>
            <w:tcW w:w="950" w:type="dxa"/>
            <w:shd w:val="clear" w:color="auto" w:fill="auto"/>
          </w:tcPr>
          <w:p w14:paraId="4521F29A" w14:textId="77777777" w:rsidR="00F1160F" w:rsidRPr="00F13033" w:rsidRDefault="00F1160F">
            <w:pPr>
              <w:pStyle w:val="PasTable1"/>
              <w:jc w:val="right"/>
              <w:rPr>
                <w:rFonts w:ascii="Verdana" w:eastAsia="Verdana" w:hAnsi="Verdana" w:cs="Verdana"/>
                <w:sz w:val="20"/>
              </w:rPr>
            </w:pPr>
            <w:r w:rsidRPr="00F13033">
              <w:t xml:space="preserve">$2,640 </w:t>
            </w:r>
          </w:p>
        </w:tc>
        <w:tc>
          <w:tcPr>
            <w:tcW w:w="950" w:type="dxa"/>
            <w:shd w:val="clear" w:color="auto" w:fill="auto"/>
          </w:tcPr>
          <w:p w14:paraId="4264DB62" w14:textId="77777777" w:rsidR="00F1160F" w:rsidRPr="00F13033" w:rsidRDefault="00F1160F">
            <w:pPr>
              <w:pStyle w:val="PasTable1"/>
              <w:jc w:val="right"/>
              <w:rPr>
                <w:rFonts w:ascii="Verdana" w:eastAsia="Verdana" w:hAnsi="Verdana" w:cs="Verdana"/>
                <w:sz w:val="20"/>
              </w:rPr>
            </w:pPr>
            <w:r w:rsidRPr="00F13033">
              <w:t xml:space="preserve">$2,200 </w:t>
            </w:r>
          </w:p>
        </w:tc>
        <w:tc>
          <w:tcPr>
            <w:tcW w:w="950" w:type="dxa"/>
            <w:shd w:val="clear" w:color="auto" w:fill="auto"/>
          </w:tcPr>
          <w:p w14:paraId="3241057C" w14:textId="77777777" w:rsidR="00F1160F" w:rsidRPr="00F13033" w:rsidRDefault="00F1160F">
            <w:pPr>
              <w:pStyle w:val="PasTable1"/>
              <w:jc w:val="right"/>
              <w:rPr>
                <w:rFonts w:ascii="Verdana" w:eastAsia="Verdana" w:hAnsi="Verdana" w:cs="Verdana"/>
                <w:sz w:val="20"/>
              </w:rPr>
            </w:pPr>
            <w:r w:rsidRPr="00F13033">
              <w:t xml:space="preserve">$2,420 </w:t>
            </w:r>
          </w:p>
        </w:tc>
        <w:tc>
          <w:tcPr>
            <w:tcW w:w="950" w:type="dxa"/>
            <w:shd w:val="clear" w:color="auto" w:fill="auto"/>
          </w:tcPr>
          <w:p w14:paraId="037C3972" w14:textId="77777777" w:rsidR="00F1160F" w:rsidRPr="00F13033" w:rsidRDefault="00F1160F">
            <w:pPr>
              <w:pStyle w:val="PasTable1"/>
              <w:jc w:val="right"/>
              <w:rPr>
                <w:rFonts w:ascii="Verdana" w:eastAsia="Verdana" w:hAnsi="Verdana" w:cs="Verdana"/>
                <w:sz w:val="20"/>
              </w:rPr>
            </w:pPr>
            <w:r w:rsidRPr="00F13033">
              <w:t xml:space="preserve">$2,640 </w:t>
            </w:r>
          </w:p>
        </w:tc>
        <w:tc>
          <w:tcPr>
            <w:tcW w:w="950" w:type="dxa"/>
            <w:shd w:val="clear" w:color="auto" w:fill="auto"/>
          </w:tcPr>
          <w:p w14:paraId="4FB48442" w14:textId="77777777" w:rsidR="00F1160F" w:rsidRPr="00F13033" w:rsidRDefault="00F1160F">
            <w:pPr>
              <w:pStyle w:val="PasTable1"/>
              <w:jc w:val="right"/>
              <w:rPr>
                <w:rFonts w:ascii="Verdana" w:eastAsia="Verdana" w:hAnsi="Verdana" w:cs="Verdana"/>
                <w:sz w:val="20"/>
              </w:rPr>
            </w:pPr>
            <w:r w:rsidRPr="00F13033">
              <w:t xml:space="preserve">$2,750 </w:t>
            </w:r>
          </w:p>
        </w:tc>
      </w:tr>
      <w:tr w:rsidR="00F1160F" w:rsidRPr="00F13033" w14:paraId="3001A69A" w14:textId="77777777">
        <w:tc>
          <w:tcPr>
            <w:tcW w:w="2534" w:type="dxa"/>
            <w:tcBorders>
              <w:right w:val="single" w:sz="6" w:space="0" w:color="000000"/>
            </w:tcBorders>
            <w:shd w:val="clear" w:color="auto" w:fill="auto"/>
          </w:tcPr>
          <w:p w14:paraId="29F9E199" w14:textId="77777777" w:rsidR="00F1160F" w:rsidRPr="00F13033" w:rsidRDefault="00F1160F">
            <w:pPr>
              <w:pStyle w:val="PasTable1"/>
              <w:rPr>
                <w:rFonts w:ascii="Verdana" w:eastAsia="Verdana" w:hAnsi="Verdana" w:cs="Verdana"/>
                <w:sz w:val="20"/>
              </w:rPr>
            </w:pPr>
            <w:r w:rsidRPr="00F13033">
              <w:t>Other Current Assets</w:t>
            </w:r>
          </w:p>
        </w:tc>
        <w:tc>
          <w:tcPr>
            <w:tcW w:w="1425" w:type="dxa"/>
            <w:tcBorders>
              <w:left w:val="single" w:sz="6" w:space="0" w:color="000000"/>
            </w:tcBorders>
            <w:shd w:val="clear" w:color="auto" w:fill="auto"/>
          </w:tcPr>
          <w:p w14:paraId="72507249"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33D543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2D4282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01460A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8CC479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FE29DA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3C6116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096E6E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823F14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5EBD25C"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2F1FBA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84FDC4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AC1986F"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47A3A824" w14:textId="77777777">
        <w:tc>
          <w:tcPr>
            <w:tcW w:w="2534" w:type="dxa"/>
            <w:tcBorders>
              <w:right w:val="single" w:sz="6" w:space="0" w:color="000000"/>
            </w:tcBorders>
            <w:shd w:val="clear" w:color="auto" w:fill="auto"/>
          </w:tcPr>
          <w:p w14:paraId="4A613856" w14:textId="77777777" w:rsidR="00F1160F" w:rsidRPr="00F13033" w:rsidRDefault="00F1160F">
            <w:pPr>
              <w:pStyle w:val="PasTable1"/>
              <w:rPr>
                <w:rFonts w:ascii="Verdana" w:eastAsia="Verdana" w:hAnsi="Verdana" w:cs="Verdana"/>
                <w:sz w:val="20"/>
              </w:rPr>
            </w:pPr>
            <w:r w:rsidRPr="00F13033">
              <w:t>Total Current Assets</w:t>
            </w:r>
          </w:p>
        </w:tc>
        <w:tc>
          <w:tcPr>
            <w:tcW w:w="1425" w:type="dxa"/>
            <w:tcBorders>
              <w:left w:val="single" w:sz="6" w:space="0" w:color="000000"/>
            </w:tcBorders>
            <w:shd w:val="clear" w:color="auto" w:fill="auto"/>
          </w:tcPr>
          <w:p w14:paraId="0EBB25A5" w14:textId="77777777" w:rsidR="00F1160F" w:rsidRPr="00F13033" w:rsidRDefault="00F1160F">
            <w:pPr>
              <w:pStyle w:val="PasTable1"/>
              <w:jc w:val="right"/>
              <w:rPr>
                <w:rFonts w:ascii="Verdana" w:eastAsia="Verdana" w:hAnsi="Verdana" w:cs="Verdana"/>
                <w:sz w:val="20"/>
              </w:rPr>
            </w:pPr>
            <w:r w:rsidRPr="00F13033">
              <w:t xml:space="preserve">$76,900 </w:t>
            </w:r>
          </w:p>
        </w:tc>
        <w:tc>
          <w:tcPr>
            <w:tcW w:w="950" w:type="dxa"/>
            <w:shd w:val="clear" w:color="auto" w:fill="auto"/>
          </w:tcPr>
          <w:p w14:paraId="3C9FDBB8" w14:textId="77777777" w:rsidR="00F1160F" w:rsidRPr="00F13033" w:rsidRDefault="00F1160F">
            <w:pPr>
              <w:pStyle w:val="PasTable1"/>
              <w:jc w:val="right"/>
              <w:rPr>
                <w:rFonts w:ascii="Verdana" w:eastAsia="Verdana" w:hAnsi="Verdana" w:cs="Verdana"/>
                <w:sz w:val="20"/>
              </w:rPr>
            </w:pPr>
            <w:r w:rsidRPr="00F13033">
              <w:t xml:space="preserve">$67,357 </w:t>
            </w:r>
          </w:p>
        </w:tc>
        <w:tc>
          <w:tcPr>
            <w:tcW w:w="950" w:type="dxa"/>
            <w:shd w:val="clear" w:color="auto" w:fill="auto"/>
          </w:tcPr>
          <w:p w14:paraId="5BBD0533" w14:textId="77777777" w:rsidR="00F1160F" w:rsidRPr="00F13033" w:rsidRDefault="00F1160F">
            <w:pPr>
              <w:pStyle w:val="PasTable1"/>
              <w:jc w:val="right"/>
              <w:rPr>
                <w:rFonts w:ascii="Verdana" w:eastAsia="Verdana" w:hAnsi="Verdana" w:cs="Verdana"/>
                <w:sz w:val="20"/>
              </w:rPr>
            </w:pPr>
            <w:r w:rsidRPr="00F13033">
              <w:t xml:space="preserve">$57,448 </w:t>
            </w:r>
          </w:p>
        </w:tc>
        <w:tc>
          <w:tcPr>
            <w:tcW w:w="950" w:type="dxa"/>
            <w:shd w:val="clear" w:color="auto" w:fill="auto"/>
          </w:tcPr>
          <w:p w14:paraId="7D7D49D1" w14:textId="77777777" w:rsidR="00F1160F" w:rsidRPr="00F13033" w:rsidRDefault="00F1160F">
            <w:pPr>
              <w:pStyle w:val="PasTable1"/>
              <w:jc w:val="right"/>
              <w:rPr>
                <w:rFonts w:ascii="Verdana" w:eastAsia="Verdana" w:hAnsi="Verdana" w:cs="Verdana"/>
                <w:sz w:val="20"/>
              </w:rPr>
            </w:pPr>
            <w:r w:rsidRPr="00F13033">
              <w:t xml:space="preserve">$56,451 </w:t>
            </w:r>
          </w:p>
        </w:tc>
        <w:tc>
          <w:tcPr>
            <w:tcW w:w="950" w:type="dxa"/>
            <w:shd w:val="clear" w:color="auto" w:fill="auto"/>
          </w:tcPr>
          <w:p w14:paraId="4A85E464" w14:textId="77777777" w:rsidR="00F1160F" w:rsidRPr="00F13033" w:rsidRDefault="00F1160F">
            <w:pPr>
              <w:pStyle w:val="PasTable1"/>
              <w:jc w:val="right"/>
              <w:rPr>
                <w:rFonts w:ascii="Verdana" w:eastAsia="Verdana" w:hAnsi="Verdana" w:cs="Verdana"/>
                <w:sz w:val="20"/>
              </w:rPr>
            </w:pPr>
            <w:r w:rsidRPr="00F13033">
              <w:t xml:space="preserve">$55,321 </w:t>
            </w:r>
          </w:p>
        </w:tc>
        <w:tc>
          <w:tcPr>
            <w:tcW w:w="950" w:type="dxa"/>
            <w:shd w:val="clear" w:color="auto" w:fill="auto"/>
          </w:tcPr>
          <w:p w14:paraId="0D97A7C6" w14:textId="77777777" w:rsidR="00F1160F" w:rsidRPr="00F13033" w:rsidRDefault="00F1160F">
            <w:pPr>
              <w:pStyle w:val="PasTable1"/>
              <w:jc w:val="right"/>
              <w:rPr>
                <w:rFonts w:ascii="Verdana" w:eastAsia="Verdana" w:hAnsi="Verdana" w:cs="Verdana"/>
                <w:sz w:val="20"/>
              </w:rPr>
            </w:pPr>
            <w:r w:rsidRPr="00F13033">
              <w:t xml:space="preserve">$59,162 </w:t>
            </w:r>
          </w:p>
        </w:tc>
        <w:tc>
          <w:tcPr>
            <w:tcW w:w="950" w:type="dxa"/>
            <w:shd w:val="clear" w:color="auto" w:fill="auto"/>
          </w:tcPr>
          <w:p w14:paraId="0E0C096F" w14:textId="77777777" w:rsidR="00F1160F" w:rsidRPr="00F13033" w:rsidRDefault="00F1160F">
            <w:pPr>
              <w:pStyle w:val="PasTable1"/>
              <w:jc w:val="right"/>
              <w:rPr>
                <w:rFonts w:ascii="Verdana" w:eastAsia="Verdana" w:hAnsi="Verdana" w:cs="Verdana"/>
                <w:sz w:val="20"/>
              </w:rPr>
            </w:pPr>
            <w:r w:rsidRPr="00F13033">
              <w:t xml:space="preserve">$64,060 </w:t>
            </w:r>
          </w:p>
        </w:tc>
        <w:tc>
          <w:tcPr>
            <w:tcW w:w="950" w:type="dxa"/>
            <w:shd w:val="clear" w:color="auto" w:fill="auto"/>
          </w:tcPr>
          <w:p w14:paraId="7ED2AB21" w14:textId="77777777" w:rsidR="00F1160F" w:rsidRPr="00F13033" w:rsidRDefault="00F1160F">
            <w:pPr>
              <w:pStyle w:val="PasTable1"/>
              <w:jc w:val="right"/>
              <w:rPr>
                <w:rFonts w:ascii="Verdana" w:eastAsia="Verdana" w:hAnsi="Verdana" w:cs="Verdana"/>
                <w:sz w:val="20"/>
              </w:rPr>
            </w:pPr>
            <w:r w:rsidRPr="00F13033">
              <w:t xml:space="preserve">$72,974 </w:t>
            </w:r>
          </w:p>
        </w:tc>
        <w:tc>
          <w:tcPr>
            <w:tcW w:w="950" w:type="dxa"/>
            <w:shd w:val="clear" w:color="auto" w:fill="auto"/>
          </w:tcPr>
          <w:p w14:paraId="72FC1FF3" w14:textId="77777777" w:rsidR="00F1160F" w:rsidRPr="00F13033" w:rsidRDefault="00F1160F">
            <w:pPr>
              <w:pStyle w:val="PasTable1"/>
              <w:jc w:val="right"/>
              <w:rPr>
                <w:rFonts w:ascii="Verdana" w:eastAsia="Verdana" w:hAnsi="Verdana" w:cs="Verdana"/>
                <w:sz w:val="20"/>
              </w:rPr>
            </w:pPr>
            <w:r w:rsidRPr="00F13033">
              <w:t xml:space="preserve">$82,652 </w:t>
            </w:r>
          </w:p>
        </w:tc>
        <w:tc>
          <w:tcPr>
            <w:tcW w:w="950" w:type="dxa"/>
            <w:shd w:val="clear" w:color="auto" w:fill="auto"/>
          </w:tcPr>
          <w:p w14:paraId="4D629CFF" w14:textId="77777777" w:rsidR="00F1160F" w:rsidRPr="00F13033" w:rsidRDefault="00F1160F">
            <w:pPr>
              <w:pStyle w:val="PasTable1"/>
              <w:jc w:val="right"/>
              <w:rPr>
                <w:rFonts w:ascii="Verdana" w:eastAsia="Verdana" w:hAnsi="Verdana" w:cs="Verdana"/>
                <w:sz w:val="20"/>
              </w:rPr>
            </w:pPr>
            <w:r w:rsidRPr="00F13033">
              <w:t xml:space="preserve">$83,334 </w:t>
            </w:r>
          </w:p>
        </w:tc>
        <w:tc>
          <w:tcPr>
            <w:tcW w:w="950" w:type="dxa"/>
            <w:shd w:val="clear" w:color="auto" w:fill="auto"/>
          </w:tcPr>
          <w:p w14:paraId="5B2DB5E1" w14:textId="77777777" w:rsidR="00F1160F" w:rsidRPr="00F13033" w:rsidRDefault="00F1160F">
            <w:pPr>
              <w:pStyle w:val="PasTable1"/>
              <w:jc w:val="right"/>
              <w:rPr>
                <w:rFonts w:ascii="Verdana" w:eastAsia="Verdana" w:hAnsi="Verdana" w:cs="Verdana"/>
                <w:sz w:val="20"/>
              </w:rPr>
            </w:pPr>
            <w:r w:rsidRPr="00F13033">
              <w:t xml:space="preserve">$88,368 </w:t>
            </w:r>
          </w:p>
        </w:tc>
        <w:tc>
          <w:tcPr>
            <w:tcW w:w="950" w:type="dxa"/>
            <w:shd w:val="clear" w:color="auto" w:fill="auto"/>
          </w:tcPr>
          <w:p w14:paraId="03A77160" w14:textId="77777777" w:rsidR="00F1160F" w:rsidRPr="00F13033" w:rsidRDefault="00F1160F">
            <w:pPr>
              <w:pStyle w:val="PasTable1"/>
              <w:jc w:val="right"/>
              <w:rPr>
                <w:rFonts w:ascii="Verdana" w:eastAsia="Verdana" w:hAnsi="Verdana" w:cs="Verdana"/>
                <w:sz w:val="20"/>
              </w:rPr>
            </w:pPr>
            <w:r w:rsidRPr="00F13033">
              <w:t xml:space="preserve">$96,296 </w:t>
            </w:r>
          </w:p>
        </w:tc>
        <w:tc>
          <w:tcPr>
            <w:tcW w:w="950" w:type="dxa"/>
            <w:shd w:val="clear" w:color="auto" w:fill="auto"/>
          </w:tcPr>
          <w:p w14:paraId="49B53449" w14:textId="77777777" w:rsidR="00F1160F" w:rsidRPr="00F13033" w:rsidRDefault="00F1160F">
            <w:pPr>
              <w:pStyle w:val="PasTable1"/>
              <w:jc w:val="right"/>
              <w:rPr>
                <w:rFonts w:ascii="Verdana" w:eastAsia="Verdana" w:hAnsi="Verdana" w:cs="Verdana"/>
                <w:sz w:val="20"/>
              </w:rPr>
            </w:pPr>
            <w:r w:rsidRPr="00F13033">
              <w:t xml:space="preserve">$105,800 </w:t>
            </w:r>
          </w:p>
        </w:tc>
      </w:tr>
      <w:tr w:rsidR="00F1160F" w:rsidRPr="00F13033" w14:paraId="62EC2DBE" w14:textId="77777777">
        <w:tc>
          <w:tcPr>
            <w:tcW w:w="2534" w:type="dxa"/>
            <w:tcBorders>
              <w:right w:val="single" w:sz="6" w:space="0" w:color="000000"/>
            </w:tcBorders>
            <w:shd w:val="clear" w:color="auto" w:fill="auto"/>
          </w:tcPr>
          <w:p w14:paraId="6C763BD3" w14:textId="77777777" w:rsidR="00F1160F" w:rsidRPr="00F13033" w:rsidRDefault="00F1160F">
            <w:pPr>
              <w:pStyle w:val="PasTable1"/>
              <w:jc w:val="right"/>
              <w:rPr>
                <w:rFonts w:ascii="Verdana" w:eastAsia="Verdana" w:hAnsi="Verdana" w:cs="Verdana"/>
                <w:sz w:val="20"/>
              </w:rPr>
            </w:pPr>
          </w:p>
        </w:tc>
        <w:tc>
          <w:tcPr>
            <w:tcW w:w="1425" w:type="dxa"/>
            <w:tcBorders>
              <w:left w:val="single" w:sz="6" w:space="0" w:color="000000"/>
            </w:tcBorders>
            <w:shd w:val="clear" w:color="auto" w:fill="auto"/>
          </w:tcPr>
          <w:p w14:paraId="0EE20A30"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0AD82B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B7C97EB"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5DD12BA"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D2422E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E5B5CF1"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2097AC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0B79CA6"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F01786D"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675CBA3"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011DE1D"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882FDAF"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44B2C37" w14:textId="77777777" w:rsidR="00F1160F" w:rsidRPr="00F13033" w:rsidRDefault="00F1160F">
            <w:pPr>
              <w:pStyle w:val="PasTable1"/>
              <w:jc w:val="right"/>
              <w:rPr>
                <w:rFonts w:ascii="Verdana" w:eastAsia="Verdana" w:hAnsi="Verdana" w:cs="Verdana"/>
                <w:sz w:val="20"/>
              </w:rPr>
            </w:pPr>
          </w:p>
        </w:tc>
      </w:tr>
      <w:tr w:rsidR="00F1160F" w:rsidRPr="00F13033" w14:paraId="7D93B064" w14:textId="77777777">
        <w:tc>
          <w:tcPr>
            <w:tcW w:w="2534" w:type="dxa"/>
            <w:tcBorders>
              <w:right w:val="single" w:sz="6" w:space="0" w:color="000000"/>
            </w:tcBorders>
            <w:shd w:val="clear" w:color="auto" w:fill="auto"/>
          </w:tcPr>
          <w:p w14:paraId="19A3C438" w14:textId="77777777" w:rsidR="00F1160F" w:rsidRPr="00F13033" w:rsidRDefault="00F1160F">
            <w:pPr>
              <w:pStyle w:val="PasTable1"/>
              <w:rPr>
                <w:rFonts w:ascii="Verdana" w:eastAsia="Verdana" w:hAnsi="Verdana" w:cs="Verdana"/>
                <w:sz w:val="20"/>
              </w:rPr>
            </w:pPr>
            <w:r w:rsidRPr="00F13033">
              <w:t>Long-term Assets</w:t>
            </w:r>
          </w:p>
        </w:tc>
        <w:tc>
          <w:tcPr>
            <w:tcW w:w="1425" w:type="dxa"/>
            <w:tcBorders>
              <w:left w:val="single" w:sz="6" w:space="0" w:color="000000"/>
            </w:tcBorders>
            <w:shd w:val="clear" w:color="auto" w:fill="auto"/>
          </w:tcPr>
          <w:p w14:paraId="3AAB44ED"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78014D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7AD10D0"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56AF40B"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3214D3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F9B531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4CFE16B"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607789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7AA5E4C"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DF065D9"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A80004F"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B98C5A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EE40B56" w14:textId="77777777" w:rsidR="00F1160F" w:rsidRPr="00F13033" w:rsidRDefault="00F1160F">
            <w:pPr>
              <w:pStyle w:val="PasTable1"/>
              <w:rPr>
                <w:rFonts w:ascii="Verdana" w:eastAsia="Verdana" w:hAnsi="Verdana" w:cs="Verdana"/>
                <w:sz w:val="20"/>
              </w:rPr>
            </w:pPr>
          </w:p>
        </w:tc>
      </w:tr>
      <w:tr w:rsidR="00F1160F" w:rsidRPr="00F13033" w14:paraId="592309CC" w14:textId="77777777">
        <w:tc>
          <w:tcPr>
            <w:tcW w:w="2534" w:type="dxa"/>
            <w:tcBorders>
              <w:right w:val="single" w:sz="6" w:space="0" w:color="000000"/>
            </w:tcBorders>
            <w:shd w:val="clear" w:color="auto" w:fill="auto"/>
          </w:tcPr>
          <w:p w14:paraId="25E2D77A" w14:textId="77777777" w:rsidR="00F1160F" w:rsidRPr="00F13033" w:rsidRDefault="00F1160F">
            <w:pPr>
              <w:pStyle w:val="PasTable1"/>
              <w:rPr>
                <w:rFonts w:ascii="Verdana" w:eastAsia="Verdana" w:hAnsi="Verdana" w:cs="Verdana"/>
                <w:sz w:val="20"/>
              </w:rPr>
            </w:pPr>
            <w:r w:rsidRPr="00F13033">
              <w:t>Long-term Assets</w:t>
            </w:r>
          </w:p>
        </w:tc>
        <w:tc>
          <w:tcPr>
            <w:tcW w:w="1425" w:type="dxa"/>
            <w:tcBorders>
              <w:left w:val="single" w:sz="6" w:space="0" w:color="000000"/>
            </w:tcBorders>
            <w:shd w:val="clear" w:color="auto" w:fill="auto"/>
          </w:tcPr>
          <w:p w14:paraId="0A713392"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33D4301F"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6E46E50F"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30CE5B73"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77970CF0"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78D83BEF"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1A803DA2"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44C9226E"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733AA0BD"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2B355724"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385CC9E2"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5AB9B9B8"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2216A0C9" w14:textId="77777777" w:rsidR="00F1160F" w:rsidRPr="00F13033" w:rsidRDefault="00F1160F">
            <w:pPr>
              <w:pStyle w:val="PasTable1"/>
              <w:jc w:val="right"/>
              <w:rPr>
                <w:rFonts w:ascii="Verdana" w:eastAsia="Verdana" w:hAnsi="Verdana" w:cs="Verdana"/>
                <w:sz w:val="20"/>
              </w:rPr>
            </w:pPr>
            <w:r w:rsidRPr="00F13033">
              <w:t xml:space="preserve">$30,000 </w:t>
            </w:r>
          </w:p>
        </w:tc>
      </w:tr>
      <w:tr w:rsidR="00F1160F" w:rsidRPr="00F13033" w14:paraId="77126E39" w14:textId="77777777">
        <w:tc>
          <w:tcPr>
            <w:tcW w:w="2534" w:type="dxa"/>
            <w:tcBorders>
              <w:right w:val="single" w:sz="6" w:space="0" w:color="000000"/>
            </w:tcBorders>
            <w:shd w:val="clear" w:color="auto" w:fill="auto"/>
          </w:tcPr>
          <w:p w14:paraId="303BBB97" w14:textId="77777777" w:rsidR="00F1160F" w:rsidRPr="00F13033" w:rsidRDefault="00F1160F">
            <w:pPr>
              <w:pStyle w:val="PasTable1"/>
              <w:rPr>
                <w:rFonts w:ascii="Verdana" w:eastAsia="Verdana" w:hAnsi="Verdana" w:cs="Verdana"/>
                <w:sz w:val="20"/>
              </w:rPr>
            </w:pPr>
            <w:r w:rsidRPr="00F13033">
              <w:t>Accumulated Depreciation</w:t>
            </w:r>
          </w:p>
        </w:tc>
        <w:tc>
          <w:tcPr>
            <w:tcW w:w="1425" w:type="dxa"/>
            <w:tcBorders>
              <w:left w:val="single" w:sz="6" w:space="0" w:color="000000"/>
            </w:tcBorders>
            <w:shd w:val="clear" w:color="auto" w:fill="auto"/>
          </w:tcPr>
          <w:p w14:paraId="7E98599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5B19F24" w14:textId="77777777" w:rsidR="00F1160F" w:rsidRPr="00F13033" w:rsidRDefault="00F1160F">
            <w:pPr>
              <w:pStyle w:val="PasTable1"/>
              <w:jc w:val="right"/>
              <w:rPr>
                <w:rFonts w:ascii="Verdana" w:eastAsia="Verdana" w:hAnsi="Verdana" w:cs="Verdana"/>
                <w:sz w:val="20"/>
              </w:rPr>
            </w:pPr>
            <w:r w:rsidRPr="00F13033">
              <w:t xml:space="preserve">$200 </w:t>
            </w:r>
          </w:p>
        </w:tc>
        <w:tc>
          <w:tcPr>
            <w:tcW w:w="950" w:type="dxa"/>
            <w:shd w:val="clear" w:color="auto" w:fill="auto"/>
          </w:tcPr>
          <w:p w14:paraId="7A330536" w14:textId="77777777" w:rsidR="00F1160F" w:rsidRPr="00F13033" w:rsidRDefault="00F1160F">
            <w:pPr>
              <w:pStyle w:val="PasTable1"/>
              <w:jc w:val="right"/>
              <w:rPr>
                <w:rFonts w:ascii="Verdana" w:eastAsia="Verdana" w:hAnsi="Verdana" w:cs="Verdana"/>
                <w:sz w:val="20"/>
              </w:rPr>
            </w:pPr>
            <w:r w:rsidRPr="00F13033">
              <w:t xml:space="preserve">$400 </w:t>
            </w:r>
          </w:p>
        </w:tc>
        <w:tc>
          <w:tcPr>
            <w:tcW w:w="950" w:type="dxa"/>
            <w:shd w:val="clear" w:color="auto" w:fill="auto"/>
          </w:tcPr>
          <w:p w14:paraId="125BE05B" w14:textId="77777777" w:rsidR="00F1160F" w:rsidRPr="00F13033" w:rsidRDefault="00F1160F">
            <w:pPr>
              <w:pStyle w:val="PasTable1"/>
              <w:jc w:val="right"/>
              <w:rPr>
                <w:rFonts w:ascii="Verdana" w:eastAsia="Verdana" w:hAnsi="Verdana" w:cs="Verdana"/>
                <w:sz w:val="20"/>
              </w:rPr>
            </w:pPr>
            <w:r w:rsidRPr="00F13033">
              <w:t xml:space="preserve">$600 </w:t>
            </w:r>
          </w:p>
        </w:tc>
        <w:tc>
          <w:tcPr>
            <w:tcW w:w="950" w:type="dxa"/>
            <w:shd w:val="clear" w:color="auto" w:fill="auto"/>
          </w:tcPr>
          <w:p w14:paraId="69BAC0B9" w14:textId="77777777" w:rsidR="00F1160F" w:rsidRPr="00F13033" w:rsidRDefault="00F1160F">
            <w:pPr>
              <w:pStyle w:val="PasTable1"/>
              <w:jc w:val="right"/>
              <w:rPr>
                <w:rFonts w:ascii="Verdana" w:eastAsia="Verdana" w:hAnsi="Verdana" w:cs="Verdana"/>
                <w:sz w:val="20"/>
              </w:rPr>
            </w:pPr>
            <w:r w:rsidRPr="00F13033">
              <w:t xml:space="preserve">$800 </w:t>
            </w:r>
          </w:p>
        </w:tc>
        <w:tc>
          <w:tcPr>
            <w:tcW w:w="950" w:type="dxa"/>
            <w:shd w:val="clear" w:color="auto" w:fill="auto"/>
          </w:tcPr>
          <w:p w14:paraId="3C8065DB" w14:textId="77777777" w:rsidR="00F1160F" w:rsidRPr="00F13033" w:rsidRDefault="00F1160F">
            <w:pPr>
              <w:pStyle w:val="PasTable1"/>
              <w:jc w:val="right"/>
              <w:rPr>
                <w:rFonts w:ascii="Verdana" w:eastAsia="Verdana" w:hAnsi="Verdana" w:cs="Verdana"/>
                <w:sz w:val="20"/>
              </w:rPr>
            </w:pPr>
            <w:r w:rsidRPr="00F13033">
              <w:t xml:space="preserve">$1,000 </w:t>
            </w:r>
          </w:p>
        </w:tc>
        <w:tc>
          <w:tcPr>
            <w:tcW w:w="950" w:type="dxa"/>
            <w:shd w:val="clear" w:color="auto" w:fill="auto"/>
          </w:tcPr>
          <w:p w14:paraId="24D04493" w14:textId="77777777" w:rsidR="00F1160F" w:rsidRPr="00F13033" w:rsidRDefault="00F1160F">
            <w:pPr>
              <w:pStyle w:val="PasTable1"/>
              <w:jc w:val="right"/>
              <w:rPr>
                <w:rFonts w:ascii="Verdana" w:eastAsia="Verdana" w:hAnsi="Verdana" w:cs="Verdana"/>
                <w:sz w:val="20"/>
              </w:rPr>
            </w:pPr>
            <w:r w:rsidRPr="00F13033">
              <w:t xml:space="preserve">$1,200 </w:t>
            </w:r>
          </w:p>
        </w:tc>
        <w:tc>
          <w:tcPr>
            <w:tcW w:w="950" w:type="dxa"/>
            <w:shd w:val="clear" w:color="auto" w:fill="auto"/>
          </w:tcPr>
          <w:p w14:paraId="64E36FDA" w14:textId="77777777" w:rsidR="00F1160F" w:rsidRPr="00F13033" w:rsidRDefault="00F1160F">
            <w:pPr>
              <w:pStyle w:val="PasTable1"/>
              <w:jc w:val="right"/>
              <w:rPr>
                <w:rFonts w:ascii="Verdana" w:eastAsia="Verdana" w:hAnsi="Verdana" w:cs="Verdana"/>
                <w:sz w:val="20"/>
              </w:rPr>
            </w:pPr>
            <w:r w:rsidRPr="00F13033">
              <w:t xml:space="preserve">$1,400 </w:t>
            </w:r>
          </w:p>
        </w:tc>
        <w:tc>
          <w:tcPr>
            <w:tcW w:w="950" w:type="dxa"/>
            <w:shd w:val="clear" w:color="auto" w:fill="auto"/>
          </w:tcPr>
          <w:p w14:paraId="0446DDBC" w14:textId="77777777" w:rsidR="00F1160F" w:rsidRPr="00F13033" w:rsidRDefault="00F1160F">
            <w:pPr>
              <w:pStyle w:val="PasTable1"/>
              <w:jc w:val="right"/>
              <w:rPr>
                <w:rFonts w:ascii="Verdana" w:eastAsia="Verdana" w:hAnsi="Verdana" w:cs="Verdana"/>
                <w:sz w:val="20"/>
              </w:rPr>
            </w:pPr>
            <w:r w:rsidRPr="00F13033">
              <w:t xml:space="preserve">$1,600 </w:t>
            </w:r>
          </w:p>
        </w:tc>
        <w:tc>
          <w:tcPr>
            <w:tcW w:w="950" w:type="dxa"/>
            <w:shd w:val="clear" w:color="auto" w:fill="auto"/>
          </w:tcPr>
          <w:p w14:paraId="2DB5191D" w14:textId="77777777" w:rsidR="00F1160F" w:rsidRPr="00F13033" w:rsidRDefault="00F1160F">
            <w:pPr>
              <w:pStyle w:val="PasTable1"/>
              <w:jc w:val="right"/>
              <w:rPr>
                <w:rFonts w:ascii="Verdana" w:eastAsia="Verdana" w:hAnsi="Verdana" w:cs="Verdana"/>
                <w:sz w:val="20"/>
              </w:rPr>
            </w:pPr>
            <w:r w:rsidRPr="00F13033">
              <w:t xml:space="preserve">$1,800 </w:t>
            </w:r>
          </w:p>
        </w:tc>
        <w:tc>
          <w:tcPr>
            <w:tcW w:w="950" w:type="dxa"/>
            <w:shd w:val="clear" w:color="auto" w:fill="auto"/>
          </w:tcPr>
          <w:p w14:paraId="179140A2" w14:textId="77777777" w:rsidR="00F1160F" w:rsidRPr="00F13033" w:rsidRDefault="00F1160F">
            <w:pPr>
              <w:pStyle w:val="PasTable1"/>
              <w:jc w:val="right"/>
              <w:rPr>
                <w:rFonts w:ascii="Verdana" w:eastAsia="Verdana" w:hAnsi="Verdana" w:cs="Verdana"/>
                <w:sz w:val="20"/>
              </w:rPr>
            </w:pPr>
            <w:r w:rsidRPr="00F13033">
              <w:t xml:space="preserve">$2,000 </w:t>
            </w:r>
          </w:p>
        </w:tc>
        <w:tc>
          <w:tcPr>
            <w:tcW w:w="950" w:type="dxa"/>
            <w:shd w:val="clear" w:color="auto" w:fill="auto"/>
          </w:tcPr>
          <w:p w14:paraId="3A694B30" w14:textId="77777777" w:rsidR="00F1160F" w:rsidRPr="00F13033" w:rsidRDefault="00F1160F">
            <w:pPr>
              <w:pStyle w:val="PasTable1"/>
              <w:jc w:val="right"/>
              <w:rPr>
                <w:rFonts w:ascii="Verdana" w:eastAsia="Verdana" w:hAnsi="Verdana" w:cs="Verdana"/>
                <w:sz w:val="20"/>
              </w:rPr>
            </w:pPr>
            <w:r w:rsidRPr="00F13033">
              <w:t xml:space="preserve">$2,200 </w:t>
            </w:r>
          </w:p>
        </w:tc>
        <w:tc>
          <w:tcPr>
            <w:tcW w:w="950" w:type="dxa"/>
            <w:shd w:val="clear" w:color="auto" w:fill="auto"/>
          </w:tcPr>
          <w:p w14:paraId="74763D16" w14:textId="77777777" w:rsidR="00F1160F" w:rsidRPr="00F13033" w:rsidRDefault="00F1160F">
            <w:pPr>
              <w:pStyle w:val="PasTable1"/>
              <w:jc w:val="right"/>
              <w:rPr>
                <w:rFonts w:ascii="Verdana" w:eastAsia="Verdana" w:hAnsi="Verdana" w:cs="Verdana"/>
                <w:sz w:val="20"/>
              </w:rPr>
            </w:pPr>
            <w:r w:rsidRPr="00F13033">
              <w:t xml:space="preserve">$2,400 </w:t>
            </w:r>
          </w:p>
        </w:tc>
      </w:tr>
      <w:tr w:rsidR="00F1160F" w:rsidRPr="00F13033" w14:paraId="3C07B9AF" w14:textId="77777777">
        <w:tc>
          <w:tcPr>
            <w:tcW w:w="2534" w:type="dxa"/>
            <w:tcBorders>
              <w:right w:val="single" w:sz="6" w:space="0" w:color="000000"/>
            </w:tcBorders>
            <w:shd w:val="clear" w:color="auto" w:fill="auto"/>
          </w:tcPr>
          <w:p w14:paraId="191B7D04" w14:textId="77777777" w:rsidR="00F1160F" w:rsidRPr="00F13033" w:rsidRDefault="00F1160F">
            <w:pPr>
              <w:pStyle w:val="PasTable1"/>
              <w:rPr>
                <w:rFonts w:ascii="Verdana" w:eastAsia="Verdana" w:hAnsi="Verdana" w:cs="Verdana"/>
                <w:sz w:val="20"/>
              </w:rPr>
            </w:pPr>
            <w:r w:rsidRPr="00F13033">
              <w:t>Total Long-term Assets</w:t>
            </w:r>
          </w:p>
        </w:tc>
        <w:tc>
          <w:tcPr>
            <w:tcW w:w="1425" w:type="dxa"/>
            <w:tcBorders>
              <w:left w:val="single" w:sz="6" w:space="0" w:color="000000"/>
            </w:tcBorders>
            <w:shd w:val="clear" w:color="auto" w:fill="auto"/>
          </w:tcPr>
          <w:p w14:paraId="4E97C31E" w14:textId="77777777" w:rsidR="00F1160F" w:rsidRPr="00F13033" w:rsidRDefault="00F1160F">
            <w:pPr>
              <w:pStyle w:val="PasTable1"/>
              <w:jc w:val="right"/>
              <w:rPr>
                <w:rFonts w:ascii="Verdana" w:eastAsia="Verdana" w:hAnsi="Verdana" w:cs="Verdana"/>
                <w:sz w:val="20"/>
              </w:rPr>
            </w:pPr>
            <w:r w:rsidRPr="00F13033">
              <w:t xml:space="preserve">$30,000 </w:t>
            </w:r>
          </w:p>
        </w:tc>
        <w:tc>
          <w:tcPr>
            <w:tcW w:w="950" w:type="dxa"/>
            <w:shd w:val="clear" w:color="auto" w:fill="auto"/>
          </w:tcPr>
          <w:p w14:paraId="2F25265F" w14:textId="77777777" w:rsidR="00F1160F" w:rsidRPr="00F13033" w:rsidRDefault="00F1160F">
            <w:pPr>
              <w:pStyle w:val="PasTable1"/>
              <w:jc w:val="right"/>
              <w:rPr>
                <w:rFonts w:ascii="Verdana" w:eastAsia="Verdana" w:hAnsi="Verdana" w:cs="Verdana"/>
                <w:sz w:val="20"/>
              </w:rPr>
            </w:pPr>
            <w:r w:rsidRPr="00F13033">
              <w:t xml:space="preserve">$29,800 </w:t>
            </w:r>
          </w:p>
        </w:tc>
        <w:tc>
          <w:tcPr>
            <w:tcW w:w="950" w:type="dxa"/>
            <w:shd w:val="clear" w:color="auto" w:fill="auto"/>
          </w:tcPr>
          <w:p w14:paraId="3F3DE780" w14:textId="77777777" w:rsidR="00F1160F" w:rsidRPr="00F13033" w:rsidRDefault="00F1160F">
            <w:pPr>
              <w:pStyle w:val="PasTable1"/>
              <w:jc w:val="right"/>
              <w:rPr>
                <w:rFonts w:ascii="Verdana" w:eastAsia="Verdana" w:hAnsi="Verdana" w:cs="Verdana"/>
                <w:sz w:val="20"/>
              </w:rPr>
            </w:pPr>
            <w:r w:rsidRPr="00F13033">
              <w:t xml:space="preserve">$29,600 </w:t>
            </w:r>
          </w:p>
        </w:tc>
        <w:tc>
          <w:tcPr>
            <w:tcW w:w="950" w:type="dxa"/>
            <w:shd w:val="clear" w:color="auto" w:fill="auto"/>
          </w:tcPr>
          <w:p w14:paraId="44E6DCEF" w14:textId="77777777" w:rsidR="00F1160F" w:rsidRPr="00F13033" w:rsidRDefault="00F1160F">
            <w:pPr>
              <w:pStyle w:val="PasTable1"/>
              <w:jc w:val="right"/>
              <w:rPr>
                <w:rFonts w:ascii="Verdana" w:eastAsia="Verdana" w:hAnsi="Verdana" w:cs="Verdana"/>
                <w:sz w:val="20"/>
              </w:rPr>
            </w:pPr>
            <w:r w:rsidRPr="00F13033">
              <w:t xml:space="preserve">$29,400 </w:t>
            </w:r>
          </w:p>
        </w:tc>
        <w:tc>
          <w:tcPr>
            <w:tcW w:w="950" w:type="dxa"/>
            <w:shd w:val="clear" w:color="auto" w:fill="auto"/>
          </w:tcPr>
          <w:p w14:paraId="67B6A8F2" w14:textId="77777777" w:rsidR="00F1160F" w:rsidRPr="00F13033" w:rsidRDefault="00F1160F">
            <w:pPr>
              <w:pStyle w:val="PasTable1"/>
              <w:jc w:val="right"/>
              <w:rPr>
                <w:rFonts w:ascii="Verdana" w:eastAsia="Verdana" w:hAnsi="Verdana" w:cs="Verdana"/>
                <w:sz w:val="20"/>
              </w:rPr>
            </w:pPr>
            <w:r w:rsidRPr="00F13033">
              <w:t xml:space="preserve">$29,200 </w:t>
            </w:r>
          </w:p>
        </w:tc>
        <w:tc>
          <w:tcPr>
            <w:tcW w:w="950" w:type="dxa"/>
            <w:shd w:val="clear" w:color="auto" w:fill="auto"/>
          </w:tcPr>
          <w:p w14:paraId="657C29DF" w14:textId="77777777" w:rsidR="00F1160F" w:rsidRPr="00F13033" w:rsidRDefault="00F1160F">
            <w:pPr>
              <w:pStyle w:val="PasTable1"/>
              <w:jc w:val="right"/>
              <w:rPr>
                <w:rFonts w:ascii="Verdana" w:eastAsia="Verdana" w:hAnsi="Verdana" w:cs="Verdana"/>
                <w:sz w:val="20"/>
              </w:rPr>
            </w:pPr>
            <w:r w:rsidRPr="00F13033">
              <w:t xml:space="preserve">$29,000 </w:t>
            </w:r>
          </w:p>
        </w:tc>
        <w:tc>
          <w:tcPr>
            <w:tcW w:w="950" w:type="dxa"/>
            <w:shd w:val="clear" w:color="auto" w:fill="auto"/>
          </w:tcPr>
          <w:p w14:paraId="675F47AC" w14:textId="77777777" w:rsidR="00F1160F" w:rsidRPr="00F13033" w:rsidRDefault="00F1160F">
            <w:pPr>
              <w:pStyle w:val="PasTable1"/>
              <w:jc w:val="right"/>
              <w:rPr>
                <w:rFonts w:ascii="Verdana" w:eastAsia="Verdana" w:hAnsi="Verdana" w:cs="Verdana"/>
                <w:sz w:val="20"/>
              </w:rPr>
            </w:pPr>
            <w:r w:rsidRPr="00F13033">
              <w:t xml:space="preserve">$28,800 </w:t>
            </w:r>
          </w:p>
        </w:tc>
        <w:tc>
          <w:tcPr>
            <w:tcW w:w="950" w:type="dxa"/>
            <w:shd w:val="clear" w:color="auto" w:fill="auto"/>
          </w:tcPr>
          <w:p w14:paraId="4D4D6E65" w14:textId="77777777" w:rsidR="00F1160F" w:rsidRPr="00F13033" w:rsidRDefault="00F1160F">
            <w:pPr>
              <w:pStyle w:val="PasTable1"/>
              <w:jc w:val="right"/>
              <w:rPr>
                <w:rFonts w:ascii="Verdana" w:eastAsia="Verdana" w:hAnsi="Verdana" w:cs="Verdana"/>
                <w:sz w:val="20"/>
              </w:rPr>
            </w:pPr>
            <w:r w:rsidRPr="00F13033">
              <w:t xml:space="preserve">$28,600 </w:t>
            </w:r>
          </w:p>
        </w:tc>
        <w:tc>
          <w:tcPr>
            <w:tcW w:w="950" w:type="dxa"/>
            <w:shd w:val="clear" w:color="auto" w:fill="auto"/>
          </w:tcPr>
          <w:p w14:paraId="2E90FB86" w14:textId="77777777" w:rsidR="00F1160F" w:rsidRPr="00F13033" w:rsidRDefault="00F1160F">
            <w:pPr>
              <w:pStyle w:val="PasTable1"/>
              <w:jc w:val="right"/>
              <w:rPr>
                <w:rFonts w:ascii="Verdana" w:eastAsia="Verdana" w:hAnsi="Verdana" w:cs="Verdana"/>
                <w:sz w:val="20"/>
              </w:rPr>
            </w:pPr>
            <w:r w:rsidRPr="00F13033">
              <w:t xml:space="preserve">$28,400 </w:t>
            </w:r>
          </w:p>
        </w:tc>
        <w:tc>
          <w:tcPr>
            <w:tcW w:w="950" w:type="dxa"/>
            <w:shd w:val="clear" w:color="auto" w:fill="auto"/>
          </w:tcPr>
          <w:p w14:paraId="0B0E0D90" w14:textId="77777777" w:rsidR="00F1160F" w:rsidRPr="00F13033" w:rsidRDefault="00F1160F">
            <w:pPr>
              <w:pStyle w:val="PasTable1"/>
              <w:jc w:val="right"/>
              <w:rPr>
                <w:rFonts w:ascii="Verdana" w:eastAsia="Verdana" w:hAnsi="Verdana" w:cs="Verdana"/>
                <w:sz w:val="20"/>
              </w:rPr>
            </w:pPr>
            <w:r w:rsidRPr="00F13033">
              <w:t xml:space="preserve">$28,200 </w:t>
            </w:r>
          </w:p>
        </w:tc>
        <w:tc>
          <w:tcPr>
            <w:tcW w:w="950" w:type="dxa"/>
            <w:shd w:val="clear" w:color="auto" w:fill="auto"/>
          </w:tcPr>
          <w:p w14:paraId="352B0489" w14:textId="77777777" w:rsidR="00F1160F" w:rsidRPr="00F13033" w:rsidRDefault="00F1160F">
            <w:pPr>
              <w:pStyle w:val="PasTable1"/>
              <w:jc w:val="right"/>
              <w:rPr>
                <w:rFonts w:ascii="Verdana" w:eastAsia="Verdana" w:hAnsi="Verdana" w:cs="Verdana"/>
                <w:sz w:val="20"/>
              </w:rPr>
            </w:pPr>
            <w:r w:rsidRPr="00F13033">
              <w:t xml:space="preserve">$28,000 </w:t>
            </w:r>
          </w:p>
        </w:tc>
        <w:tc>
          <w:tcPr>
            <w:tcW w:w="950" w:type="dxa"/>
            <w:shd w:val="clear" w:color="auto" w:fill="auto"/>
          </w:tcPr>
          <w:p w14:paraId="4E59D096" w14:textId="77777777" w:rsidR="00F1160F" w:rsidRPr="00F13033" w:rsidRDefault="00F1160F">
            <w:pPr>
              <w:pStyle w:val="PasTable1"/>
              <w:jc w:val="right"/>
              <w:rPr>
                <w:rFonts w:ascii="Verdana" w:eastAsia="Verdana" w:hAnsi="Verdana" w:cs="Verdana"/>
                <w:sz w:val="20"/>
              </w:rPr>
            </w:pPr>
            <w:r w:rsidRPr="00F13033">
              <w:t xml:space="preserve">$27,800 </w:t>
            </w:r>
          </w:p>
        </w:tc>
        <w:tc>
          <w:tcPr>
            <w:tcW w:w="950" w:type="dxa"/>
            <w:shd w:val="clear" w:color="auto" w:fill="auto"/>
          </w:tcPr>
          <w:p w14:paraId="66A3FC02" w14:textId="77777777" w:rsidR="00F1160F" w:rsidRPr="00F13033" w:rsidRDefault="00F1160F">
            <w:pPr>
              <w:pStyle w:val="PasTable1"/>
              <w:jc w:val="right"/>
              <w:rPr>
                <w:rFonts w:ascii="Verdana" w:eastAsia="Verdana" w:hAnsi="Verdana" w:cs="Verdana"/>
                <w:sz w:val="20"/>
              </w:rPr>
            </w:pPr>
            <w:r w:rsidRPr="00F13033">
              <w:t xml:space="preserve">$27,600 </w:t>
            </w:r>
          </w:p>
        </w:tc>
      </w:tr>
      <w:tr w:rsidR="00F1160F" w:rsidRPr="00F13033" w14:paraId="247B8AFF" w14:textId="77777777">
        <w:tc>
          <w:tcPr>
            <w:tcW w:w="2534" w:type="dxa"/>
            <w:tcBorders>
              <w:right w:val="single" w:sz="6" w:space="0" w:color="000000"/>
            </w:tcBorders>
            <w:shd w:val="clear" w:color="auto" w:fill="auto"/>
          </w:tcPr>
          <w:p w14:paraId="0F6B4A11" w14:textId="77777777" w:rsidR="00F1160F" w:rsidRPr="00F13033" w:rsidRDefault="00F1160F">
            <w:pPr>
              <w:pStyle w:val="PasTable1"/>
              <w:rPr>
                <w:rFonts w:ascii="Verdana" w:eastAsia="Verdana" w:hAnsi="Verdana" w:cs="Verdana"/>
                <w:sz w:val="20"/>
              </w:rPr>
            </w:pPr>
            <w:r w:rsidRPr="00F13033">
              <w:t>Total Assets</w:t>
            </w:r>
          </w:p>
        </w:tc>
        <w:tc>
          <w:tcPr>
            <w:tcW w:w="1425" w:type="dxa"/>
            <w:tcBorders>
              <w:left w:val="single" w:sz="6" w:space="0" w:color="000000"/>
            </w:tcBorders>
            <w:shd w:val="clear" w:color="auto" w:fill="auto"/>
          </w:tcPr>
          <w:p w14:paraId="22051956" w14:textId="77777777" w:rsidR="00F1160F" w:rsidRPr="00F13033" w:rsidRDefault="00F1160F">
            <w:pPr>
              <w:pStyle w:val="PasTable1"/>
              <w:jc w:val="right"/>
              <w:rPr>
                <w:rFonts w:ascii="Verdana" w:eastAsia="Verdana" w:hAnsi="Verdana" w:cs="Verdana"/>
                <w:sz w:val="20"/>
              </w:rPr>
            </w:pPr>
            <w:r w:rsidRPr="00F13033">
              <w:t xml:space="preserve">$106,900 </w:t>
            </w:r>
          </w:p>
        </w:tc>
        <w:tc>
          <w:tcPr>
            <w:tcW w:w="950" w:type="dxa"/>
            <w:shd w:val="clear" w:color="auto" w:fill="auto"/>
          </w:tcPr>
          <w:p w14:paraId="38A9C3B2" w14:textId="77777777" w:rsidR="00F1160F" w:rsidRPr="00F13033" w:rsidRDefault="00F1160F">
            <w:pPr>
              <w:pStyle w:val="PasTable1"/>
              <w:jc w:val="right"/>
              <w:rPr>
                <w:rFonts w:ascii="Verdana" w:eastAsia="Verdana" w:hAnsi="Verdana" w:cs="Verdana"/>
                <w:sz w:val="20"/>
              </w:rPr>
            </w:pPr>
            <w:r w:rsidRPr="00F13033">
              <w:t xml:space="preserve">$97,157 </w:t>
            </w:r>
          </w:p>
        </w:tc>
        <w:tc>
          <w:tcPr>
            <w:tcW w:w="950" w:type="dxa"/>
            <w:shd w:val="clear" w:color="auto" w:fill="auto"/>
          </w:tcPr>
          <w:p w14:paraId="63C55A21" w14:textId="77777777" w:rsidR="00F1160F" w:rsidRPr="00F13033" w:rsidRDefault="00F1160F">
            <w:pPr>
              <w:pStyle w:val="PasTable1"/>
              <w:jc w:val="right"/>
              <w:rPr>
                <w:rFonts w:ascii="Verdana" w:eastAsia="Verdana" w:hAnsi="Verdana" w:cs="Verdana"/>
                <w:sz w:val="20"/>
              </w:rPr>
            </w:pPr>
            <w:r w:rsidRPr="00F13033">
              <w:t xml:space="preserve">$87,048 </w:t>
            </w:r>
          </w:p>
        </w:tc>
        <w:tc>
          <w:tcPr>
            <w:tcW w:w="950" w:type="dxa"/>
            <w:shd w:val="clear" w:color="auto" w:fill="auto"/>
          </w:tcPr>
          <w:p w14:paraId="251F955B" w14:textId="77777777" w:rsidR="00F1160F" w:rsidRPr="00F13033" w:rsidRDefault="00F1160F">
            <w:pPr>
              <w:pStyle w:val="PasTable1"/>
              <w:jc w:val="right"/>
              <w:rPr>
                <w:rFonts w:ascii="Verdana" w:eastAsia="Verdana" w:hAnsi="Verdana" w:cs="Verdana"/>
                <w:sz w:val="20"/>
              </w:rPr>
            </w:pPr>
            <w:r w:rsidRPr="00F13033">
              <w:t xml:space="preserve">$85,851 </w:t>
            </w:r>
          </w:p>
        </w:tc>
        <w:tc>
          <w:tcPr>
            <w:tcW w:w="950" w:type="dxa"/>
            <w:shd w:val="clear" w:color="auto" w:fill="auto"/>
          </w:tcPr>
          <w:p w14:paraId="47B19714" w14:textId="77777777" w:rsidR="00F1160F" w:rsidRPr="00F13033" w:rsidRDefault="00F1160F">
            <w:pPr>
              <w:pStyle w:val="PasTable1"/>
              <w:jc w:val="right"/>
              <w:rPr>
                <w:rFonts w:ascii="Verdana" w:eastAsia="Verdana" w:hAnsi="Verdana" w:cs="Verdana"/>
                <w:sz w:val="20"/>
              </w:rPr>
            </w:pPr>
            <w:r w:rsidRPr="00F13033">
              <w:t xml:space="preserve">$84,521 </w:t>
            </w:r>
          </w:p>
        </w:tc>
        <w:tc>
          <w:tcPr>
            <w:tcW w:w="950" w:type="dxa"/>
            <w:shd w:val="clear" w:color="auto" w:fill="auto"/>
          </w:tcPr>
          <w:p w14:paraId="02FDBE00" w14:textId="77777777" w:rsidR="00F1160F" w:rsidRPr="00F13033" w:rsidRDefault="00F1160F">
            <w:pPr>
              <w:pStyle w:val="PasTable1"/>
              <w:jc w:val="right"/>
              <w:rPr>
                <w:rFonts w:ascii="Verdana" w:eastAsia="Verdana" w:hAnsi="Verdana" w:cs="Verdana"/>
                <w:sz w:val="20"/>
              </w:rPr>
            </w:pPr>
            <w:r w:rsidRPr="00F13033">
              <w:t xml:space="preserve">$88,162 </w:t>
            </w:r>
          </w:p>
        </w:tc>
        <w:tc>
          <w:tcPr>
            <w:tcW w:w="950" w:type="dxa"/>
            <w:shd w:val="clear" w:color="auto" w:fill="auto"/>
          </w:tcPr>
          <w:p w14:paraId="5B6EB068" w14:textId="77777777" w:rsidR="00F1160F" w:rsidRPr="00F13033" w:rsidRDefault="00F1160F">
            <w:pPr>
              <w:pStyle w:val="PasTable1"/>
              <w:jc w:val="right"/>
              <w:rPr>
                <w:rFonts w:ascii="Verdana" w:eastAsia="Verdana" w:hAnsi="Verdana" w:cs="Verdana"/>
                <w:sz w:val="20"/>
              </w:rPr>
            </w:pPr>
            <w:r w:rsidRPr="00F13033">
              <w:t xml:space="preserve">$92,860 </w:t>
            </w:r>
          </w:p>
        </w:tc>
        <w:tc>
          <w:tcPr>
            <w:tcW w:w="950" w:type="dxa"/>
            <w:shd w:val="clear" w:color="auto" w:fill="auto"/>
          </w:tcPr>
          <w:p w14:paraId="40727EA5" w14:textId="77777777" w:rsidR="00F1160F" w:rsidRPr="00F13033" w:rsidRDefault="00F1160F">
            <w:pPr>
              <w:pStyle w:val="PasTable1"/>
              <w:jc w:val="right"/>
              <w:rPr>
                <w:rFonts w:ascii="Verdana" w:eastAsia="Verdana" w:hAnsi="Verdana" w:cs="Verdana"/>
                <w:sz w:val="20"/>
              </w:rPr>
            </w:pPr>
            <w:r w:rsidRPr="00F13033">
              <w:t xml:space="preserve">$101,574 </w:t>
            </w:r>
          </w:p>
        </w:tc>
        <w:tc>
          <w:tcPr>
            <w:tcW w:w="950" w:type="dxa"/>
            <w:shd w:val="clear" w:color="auto" w:fill="auto"/>
          </w:tcPr>
          <w:p w14:paraId="037149E6" w14:textId="77777777" w:rsidR="00F1160F" w:rsidRPr="00F13033" w:rsidRDefault="00F1160F">
            <w:pPr>
              <w:pStyle w:val="PasTable1"/>
              <w:jc w:val="right"/>
              <w:rPr>
                <w:rFonts w:ascii="Verdana" w:eastAsia="Verdana" w:hAnsi="Verdana" w:cs="Verdana"/>
                <w:sz w:val="20"/>
              </w:rPr>
            </w:pPr>
            <w:r w:rsidRPr="00F13033">
              <w:t xml:space="preserve">$111,052 </w:t>
            </w:r>
          </w:p>
        </w:tc>
        <w:tc>
          <w:tcPr>
            <w:tcW w:w="950" w:type="dxa"/>
            <w:shd w:val="clear" w:color="auto" w:fill="auto"/>
          </w:tcPr>
          <w:p w14:paraId="2C2CBABF" w14:textId="77777777" w:rsidR="00F1160F" w:rsidRPr="00F13033" w:rsidRDefault="00F1160F">
            <w:pPr>
              <w:pStyle w:val="PasTable1"/>
              <w:jc w:val="right"/>
              <w:rPr>
                <w:rFonts w:ascii="Verdana" w:eastAsia="Verdana" w:hAnsi="Verdana" w:cs="Verdana"/>
                <w:sz w:val="20"/>
              </w:rPr>
            </w:pPr>
            <w:r w:rsidRPr="00F13033">
              <w:t xml:space="preserve">$111,534 </w:t>
            </w:r>
          </w:p>
        </w:tc>
        <w:tc>
          <w:tcPr>
            <w:tcW w:w="950" w:type="dxa"/>
            <w:shd w:val="clear" w:color="auto" w:fill="auto"/>
          </w:tcPr>
          <w:p w14:paraId="4B050216" w14:textId="77777777" w:rsidR="00F1160F" w:rsidRPr="00F13033" w:rsidRDefault="00F1160F">
            <w:pPr>
              <w:pStyle w:val="PasTable1"/>
              <w:jc w:val="right"/>
              <w:rPr>
                <w:rFonts w:ascii="Verdana" w:eastAsia="Verdana" w:hAnsi="Verdana" w:cs="Verdana"/>
                <w:sz w:val="20"/>
              </w:rPr>
            </w:pPr>
            <w:r w:rsidRPr="00F13033">
              <w:t xml:space="preserve">$116,368 </w:t>
            </w:r>
          </w:p>
        </w:tc>
        <w:tc>
          <w:tcPr>
            <w:tcW w:w="950" w:type="dxa"/>
            <w:shd w:val="clear" w:color="auto" w:fill="auto"/>
          </w:tcPr>
          <w:p w14:paraId="1A2DD186" w14:textId="77777777" w:rsidR="00F1160F" w:rsidRPr="00F13033" w:rsidRDefault="00F1160F">
            <w:pPr>
              <w:pStyle w:val="PasTable1"/>
              <w:jc w:val="right"/>
              <w:rPr>
                <w:rFonts w:ascii="Verdana" w:eastAsia="Verdana" w:hAnsi="Verdana" w:cs="Verdana"/>
                <w:sz w:val="20"/>
              </w:rPr>
            </w:pPr>
            <w:r w:rsidRPr="00F13033">
              <w:t xml:space="preserve">$124,096 </w:t>
            </w:r>
          </w:p>
        </w:tc>
        <w:tc>
          <w:tcPr>
            <w:tcW w:w="950" w:type="dxa"/>
            <w:shd w:val="clear" w:color="auto" w:fill="auto"/>
          </w:tcPr>
          <w:p w14:paraId="6ACBB8C0" w14:textId="77777777" w:rsidR="00F1160F" w:rsidRPr="00F13033" w:rsidRDefault="00F1160F">
            <w:pPr>
              <w:pStyle w:val="PasTable1"/>
              <w:jc w:val="right"/>
              <w:rPr>
                <w:rFonts w:ascii="Verdana" w:eastAsia="Verdana" w:hAnsi="Verdana" w:cs="Verdana"/>
                <w:sz w:val="20"/>
              </w:rPr>
            </w:pPr>
            <w:r w:rsidRPr="00F13033">
              <w:t xml:space="preserve">$133,400 </w:t>
            </w:r>
          </w:p>
        </w:tc>
      </w:tr>
      <w:tr w:rsidR="00F1160F" w:rsidRPr="00F13033" w14:paraId="141CB43A" w14:textId="77777777">
        <w:tc>
          <w:tcPr>
            <w:tcW w:w="2534" w:type="dxa"/>
            <w:tcBorders>
              <w:right w:val="single" w:sz="6" w:space="0" w:color="000000"/>
            </w:tcBorders>
            <w:shd w:val="clear" w:color="auto" w:fill="auto"/>
          </w:tcPr>
          <w:p w14:paraId="32902C2F" w14:textId="77777777" w:rsidR="00F1160F" w:rsidRPr="00F13033" w:rsidRDefault="00F1160F">
            <w:pPr>
              <w:pStyle w:val="PasTable1"/>
              <w:jc w:val="right"/>
              <w:rPr>
                <w:rFonts w:ascii="Verdana" w:eastAsia="Verdana" w:hAnsi="Verdana" w:cs="Verdana"/>
                <w:sz w:val="20"/>
              </w:rPr>
            </w:pPr>
          </w:p>
        </w:tc>
        <w:tc>
          <w:tcPr>
            <w:tcW w:w="1425" w:type="dxa"/>
            <w:tcBorders>
              <w:left w:val="single" w:sz="6" w:space="0" w:color="000000"/>
            </w:tcBorders>
            <w:shd w:val="clear" w:color="auto" w:fill="auto"/>
          </w:tcPr>
          <w:p w14:paraId="5FFBCEDB"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A3B81D9"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7F136F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BD5EF4E"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94A53D0"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37E092F"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53339E0"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9400C22"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91E524F"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B48985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B09DE55"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4A345B7"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6B62100" w14:textId="77777777" w:rsidR="00F1160F" w:rsidRPr="00F13033" w:rsidRDefault="00F1160F">
            <w:pPr>
              <w:pStyle w:val="PasTable1"/>
              <w:jc w:val="right"/>
              <w:rPr>
                <w:rFonts w:ascii="Verdana" w:eastAsia="Verdana" w:hAnsi="Verdana" w:cs="Verdana"/>
                <w:sz w:val="20"/>
              </w:rPr>
            </w:pPr>
          </w:p>
        </w:tc>
      </w:tr>
      <w:tr w:rsidR="00F1160F" w:rsidRPr="00F13033" w14:paraId="15EC7E19" w14:textId="77777777">
        <w:tc>
          <w:tcPr>
            <w:tcW w:w="2534" w:type="dxa"/>
            <w:tcBorders>
              <w:right w:val="single" w:sz="6" w:space="0" w:color="000000"/>
            </w:tcBorders>
            <w:shd w:val="clear" w:color="auto" w:fill="auto"/>
          </w:tcPr>
          <w:p w14:paraId="2C3AC387" w14:textId="77777777" w:rsidR="00F1160F" w:rsidRPr="00F13033" w:rsidRDefault="00F1160F">
            <w:pPr>
              <w:pStyle w:val="PasTable1"/>
              <w:rPr>
                <w:rFonts w:ascii="Verdana" w:eastAsia="Verdana" w:hAnsi="Verdana" w:cs="Verdana"/>
                <w:sz w:val="20"/>
              </w:rPr>
            </w:pPr>
            <w:r w:rsidRPr="00F13033">
              <w:t>Liabilities and Capital</w:t>
            </w:r>
          </w:p>
        </w:tc>
        <w:tc>
          <w:tcPr>
            <w:tcW w:w="1425" w:type="dxa"/>
            <w:tcBorders>
              <w:left w:val="single" w:sz="6" w:space="0" w:color="000000"/>
            </w:tcBorders>
            <w:shd w:val="clear" w:color="auto" w:fill="auto"/>
          </w:tcPr>
          <w:p w14:paraId="656BDD32"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611A81E" w14:textId="77777777" w:rsidR="00F1160F" w:rsidRPr="00F13033" w:rsidRDefault="00F1160F">
            <w:pPr>
              <w:pStyle w:val="PasTable1"/>
              <w:jc w:val="right"/>
              <w:rPr>
                <w:rFonts w:ascii="Verdana" w:eastAsia="Verdana" w:hAnsi="Verdana" w:cs="Verdana"/>
                <w:sz w:val="20"/>
              </w:rPr>
            </w:pPr>
            <w:r w:rsidRPr="00F13033">
              <w:t xml:space="preserve"> Month 1</w:t>
            </w:r>
          </w:p>
        </w:tc>
        <w:tc>
          <w:tcPr>
            <w:tcW w:w="950" w:type="dxa"/>
            <w:shd w:val="clear" w:color="auto" w:fill="auto"/>
          </w:tcPr>
          <w:p w14:paraId="1E6B88C0" w14:textId="77777777" w:rsidR="00F1160F" w:rsidRPr="00F13033" w:rsidRDefault="00F1160F">
            <w:pPr>
              <w:pStyle w:val="PasTable1"/>
              <w:jc w:val="right"/>
              <w:rPr>
                <w:rFonts w:ascii="Verdana" w:eastAsia="Verdana" w:hAnsi="Verdana" w:cs="Verdana"/>
                <w:sz w:val="20"/>
              </w:rPr>
            </w:pPr>
            <w:r w:rsidRPr="00F13033">
              <w:t xml:space="preserve"> Month 2</w:t>
            </w:r>
          </w:p>
        </w:tc>
        <w:tc>
          <w:tcPr>
            <w:tcW w:w="950" w:type="dxa"/>
            <w:shd w:val="clear" w:color="auto" w:fill="auto"/>
          </w:tcPr>
          <w:p w14:paraId="1E69FF59" w14:textId="77777777" w:rsidR="00F1160F" w:rsidRPr="00F13033" w:rsidRDefault="00F1160F">
            <w:pPr>
              <w:pStyle w:val="PasTable1"/>
              <w:jc w:val="right"/>
              <w:rPr>
                <w:rFonts w:ascii="Verdana" w:eastAsia="Verdana" w:hAnsi="Verdana" w:cs="Verdana"/>
                <w:sz w:val="20"/>
              </w:rPr>
            </w:pPr>
            <w:r w:rsidRPr="00F13033">
              <w:t xml:space="preserve"> Month 3</w:t>
            </w:r>
          </w:p>
        </w:tc>
        <w:tc>
          <w:tcPr>
            <w:tcW w:w="950" w:type="dxa"/>
            <w:shd w:val="clear" w:color="auto" w:fill="auto"/>
          </w:tcPr>
          <w:p w14:paraId="6375CBC0" w14:textId="77777777" w:rsidR="00F1160F" w:rsidRPr="00F13033" w:rsidRDefault="00F1160F">
            <w:pPr>
              <w:pStyle w:val="PasTable1"/>
              <w:jc w:val="right"/>
              <w:rPr>
                <w:rFonts w:ascii="Verdana" w:eastAsia="Verdana" w:hAnsi="Verdana" w:cs="Verdana"/>
                <w:sz w:val="20"/>
              </w:rPr>
            </w:pPr>
            <w:r w:rsidRPr="00F13033">
              <w:t xml:space="preserve"> Month 4</w:t>
            </w:r>
          </w:p>
        </w:tc>
        <w:tc>
          <w:tcPr>
            <w:tcW w:w="950" w:type="dxa"/>
            <w:shd w:val="clear" w:color="auto" w:fill="auto"/>
          </w:tcPr>
          <w:p w14:paraId="39167D76" w14:textId="77777777" w:rsidR="00F1160F" w:rsidRPr="00F13033" w:rsidRDefault="00F1160F">
            <w:pPr>
              <w:pStyle w:val="PasTable1"/>
              <w:jc w:val="right"/>
              <w:rPr>
                <w:rFonts w:ascii="Verdana" w:eastAsia="Verdana" w:hAnsi="Verdana" w:cs="Verdana"/>
                <w:sz w:val="20"/>
              </w:rPr>
            </w:pPr>
            <w:r w:rsidRPr="00F13033">
              <w:t xml:space="preserve"> Month 5</w:t>
            </w:r>
          </w:p>
        </w:tc>
        <w:tc>
          <w:tcPr>
            <w:tcW w:w="950" w:type="dxa"/>
            <w:shd w:val="clear" w:color="auto" w:fill="auto"/>
          </w:tcPr>
          <w:p w14:paraId="2ED7E33F" w14:textId="77777777" w:rsidR="00F1160F" w:rsidRPr="00F13033" w:rsidRDefault="00F1160F">
            <w:pPr>
              <w:pStyle w:val="PasTable1"/>
              <w:jc w:val="right"/>
              <w:rPr>
                <w:rFonts w:ascii="Verdana" w:eastAsia="Verdana" w:hAnsi="Verdana" w:cs="Verdana"/>
                <w:sz w:val="20"/>
              </w:rPr>
            </w:pPr>
            <w:r w:rsidRPr="00F13033">
              <w:t xml:space="preserve"> Month 6</w:t>
            </w:r>
          </w:p>
        </w:tc>
        <w:tc>
          <w:tcPr>
            <w:tcW w:w="950" w:type="dxa"/>
            <w:shd w:val="clear" w:color="auto" w:fill="auto"/>
          </w:tcPr>
          <w:p w14:paraId="2B35B763" w14:textId="77777777" w:rsidR="00F1160F" w:rsidRPr="00F13033" w:rsidRDefault="00F1160F">
            <w:pPr>
              <w:pStyle w:val="PasTable1"/>
              <w:jc w:val="right"/>
              <w:rPr>
                <w:rFonts w:ascii="Verdana" w:eastAsia="Verdana" w:hAnsi="Verdana" w:cs="Verdana"/>
                <w:sz w:val="20"/>
              </w:rPr>
            </w:pPr>
            <w:r w:rsidRPr="00F13033">
              <w:t xml:space="preserve"> Month 7</w:t>
            </w:r>
          </w:p>
        </w:tc>
        <w:tc>
          <w:tcPr>
            <w:tcW w:w="950" w:type="dxa"/>
            <w:shd w:val="clear" w:color="auto" w:fill="auto"/>
          </w:tcPr>
          <w:p w14:paraId="46C92017" w14:textId="77777777" w:rsidR="00F1160F" w:rsidRPr="00F13033" w:rsidRDefault="00F1160F">
            <w:pPr>
              <w:pStyle w:val="PasTable1"/>
              <w:jc w:val="right"/>
              <w:rPr>
                <w:rFonts w:ascii="Verdana" w:eastAsia="Verdana" w:hAnsi="Verdana" w:cs="Verdana"/>
                <w:sz w:val="20"/>
              </w:rPr>
            </w:pPr>
            <w:r w:rsidRPr="00F13033">
              <w:t xml:space="preserve"> Month 8</w:t>
            </w:r>
          </w:p>
        </w:tc>
        <w:tc>
          <w:tcPr>
            <w:tcW w:w="950" w:type="dxa"/>
            <w:shd w:val="clear" w:color="auto" w:fill="auto"/>
          </w:tcPr>
          <w:p w14:paraId="2CE0E501" w14:textId="77777777" w:rsidR="00F1160F" w:rsidRPr="00F13033" w:rsidRDefault="00F1160F">
            <w:pPr>
              <w:pStyle w:val="PasTable1"/>
              <w:jc w:val="right"/>
              <w:rPr>
                <w:rFonts w:ascii="Verdana" w:eastAsia="Verdana" w:hAnsi="Verdana" w:cs="Verdana"/>
                <w:sz w:val="20"/>
              </w:rPr>
            </w:pPr>
            <w:r w:rsidRPr="00F13033">
              <w:t xml:space="preserve"> Month 9</w:t>
            </w:r>
          </w:p>
        </w:tc>
        <w:tc>
          <w:tcPr>
            <w:tcW w:w="950" w:type="dxa"/>
            <w:shd w:val="clear" w:color="auto" w:fill="auto"/>
          </w:tcPr>
          <w:p w14:paraId="4ABE1840" w14:textId="77777777" w:rsidR="00F1160F" w:rsidRPr="00F13033" w:rsidRDefault="00F1160F">
            <w:pPr>
              <w:pStyle w:val="PasTable1"/>
              <w:jc w:val="right"/>
              <w:rPr>
                <w:rFonts w:ascii="Verdana" w:eastAsia="Verdana" w:hAnsi="Verdana" w:cs="Verdana"/>
                <w:sz w:val="20"/>
              </w:rPr>
            </w:pPr>
            <w:r w:rsidRPr="00F13033">
              <w:t xml:space="preserve"> Month 10</w:t>
            </w:r>
          </w:p>
        </w:tc>
        <w:tc>
          <w:tcPr>
            <w:tcW w:w="950" w:type="dxa"/>
            <w:shd w:val="clear" w:color="auto" w:fill="auto"/>
          </w:tcPr>
          <w:p w14:paraId="79B534A0" w14:textId="77777777" w:rsidR="00F1160F" w:rsidRPr="00F13033" w:rsidRDefault="00F1160F">
            <w:pPr>
              <w:pStyle w:val="PasTable1"/>
              <w:jc w:val="right"/>
              <w:rPr>
                <w:rFonts w:ascii="Verdana" w:eastAsia="Verdana" w:hAnsi="Verdana" w:cs="Verdana"/>
                <w:sz w:val="20"/>
              </w:rPr>
            </w:pPr>
            <w:r w:rsidRPr="00F13033">
              <w:t xml:space="preserve"> Month 11</w:t>
            </w:r>
          </w:p>
        </w:tc>
        <w:tc>
          <w:tcPr>
            <w:tcW w:w="950" w:type="dxa"/>
            <w:shd w:val="clear" w:color="auto" w:fill="auto"/>
          </w:tcPr>
          <w:p w14:paraId="37B0D51D" w14:textId="77777777" w:rsidR="00F1160F" w:rsidRPr="00F13033" w:rsidRDefault="00F1160F">
            <w:pPr>
              <w:pStyle w:val="PasTable1"/>
              <w:jc w:val="right"/>
              <w:rPr>
                <w:rFonts w:ascii="Verdana" w:eastAsia="Verdana" w:hAnsi="Verdana" w:cs="Verdana"/>
                <w:sz w:val="20"/>
              </w:rPr>
            </w:pPr>
            <w:r w:rsidRPr="00F13033">
              <w:t xml:space="preserve"> Month 12</w:t>
            </w:r>
          </w:p>
        </w:tc>
      </w:tr>
      <w:tr w:rsidR="00F1160F" w:rsidRPr="00F13033" w14:paraId="531193F2" w14:textId="77777777">
        <w:tc>
          <w:tcPr>
            <w:tcW w:w="2534" w:type="dxa"/>
            <w:tcBorders>
              <w:right w:val="single" w:sz="6" w:space="0" w:color="000000"/>
            </w:tcBorders>
            <w:shd w:val="clear" w:color="auto" w:fill="auto"/>
          </w:tcPr>
          <w:p w14:paraId="2CAE4047" w14:textId="77777777" w:rsidR="00F1160F" w:rsidRPr="00F13033" w:rsidRDefault="00F1160F">
            <w:pPr>
              <w:pStyle w:val="PasTable1"/>
              <w:jc w:val="right"/>
              <w:rPr>
                <w:rFonts w:ascii="Verdana" w:eastAsia="Verdana" w:hAnsi="Verdana" w:cs="Verdana"/>
                <w:sz w:val="20"/>
              </w:rPr>
            </w:pPr>
          </w:p>
        </w:tc>
        <w:tc>
          <w:tcPr>
            <w:tcW w:w="1425" w:type="dxa"/>
            <w:tcBorders>
              <w:left w:val="single" w:sz="6" w:space="0" w:color="000000"/>
            </w:tcBorders>
            <w:shd w:val="clear" w:color="auto" w:fill="auto"/>
          </w:tcPr>
          <w:p w14:paraId="33E4AA4D"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66622E3"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7555346"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F68AB7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D8640E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274CDD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60A5900"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605140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BDDAE1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26BF9D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35BF536"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9DADF21"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CAEA58A" w14:textId="77777777" w:rsidR="00F1160F" w:rsidRPr="00F13033" w:rsidRDefault="00F1160F">
            <w:pPr>
              <w:pStyle w:val="PasTable1"/>
              <w:jc w:val="right"/>
              <w:rPr>
                <w:rFonts w:ascii="Verdana" w:eastAsia="Verdana" w:hAnsi="Verdana" w:cs="Verdana"/>
                <w:sz w:val="20"/>
              </w:rPr>
            </w:pPr>
          </w:p>
        </w:tc>
      </w:tr>
      <w:tr w:rsidR="00F1160F" w:rsidRPr="00F13033" w14:paraId="00F8F4A9" w14:textId="77777777">
        <w:tc>
          <w:tcPr>
            <w:tcW w:w="2534" w:type="dxa"/>
            <w:tcBorders>
              <w:right w:val="single" w:sz="6" w:space="0" w:color="000000"/>
            </w:tcBorders>
            <w:shd w:val="clear" w:color="auto" w:fill="auto"/>
          </w:tcPr>
          <w:p w14:paraId="64658BA5" w14:textId="77777777" w:rsidR="00F1160F" w:rsidRPr="00F13033" w:rsidRDefault="00F1160F">
            <w:pPr>
              <w:pStyle w:val="PasTable1"/>
              <w:rPr>
                <w:rFonts w:ascii="Verdana" w:eastAsia="Verdana" w:hAnsi="Verdana" w:cs="Verdana"/>
                <w:sz w:val="20"/>
              </w:rPr>
            </w:pPr>
            <w:r w:rsidRPr="00F13033">
              <w:t>Current Liabilities</w:t>
            </w:r>
          </w:p>
        </w:tc>
        <w:tc>
          <w:tcPr>
            <w:tcW w:w="1425" w:type="dxa"/>
            <w:tcBorders>
              <w:left w:val="single" w:sz="6" w:space="0" w:color="000000"/>
            </w:tcBorders>
            <w:shd w:val="clear" w:color="auto" w:fill="auto"/>
          </w:tcPr>
          <w:p w14:paraId="26AB25E4"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ED9535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25F6E0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620CBD36"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DC3A313"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7553DD4D"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2D5DC52A"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0161AF3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B8B3AA8"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755ED90"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46878AEF"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58E9DE45" w14:textId="77777777" w:rsidR="00F1160F" w:rsidRPr="00F13033" w:rsidRDefault="00F1160F">
            <w:pPr>
              <w:pStyle w:val="PasTable1"/>
              <w:rPr>
                <w:rFonts w:ascii="Verdana" w:eastAsia="Verdana" w:hAnsi="Verdana" w:cs="Verdana"/>
                <w:sz w:val="20"/>
              </w:rPr>
            </w:pPr>
          </w:p>
        </w:tc>
        <w:tc>
          <w:tcPr>
            <w:tcW w:w="950" w:type="dxa"/>
            <w:shd w:val="clear" w:color="auto" w:fill="auto"/>
          </w:tcPr>
          <w:p w14:paraId="1F00E90A" w14:textId="77777777" w:rsidR="00F1160F" w:rsidRPr="00F13033" w:rsidRDefault="00F1160F">
            <w:pPr>
              <w:pStyle w:val="PasTable1"/>
              <w:rPr>
                <w:rFonts w:ascii="Verdana" w:eastAsia="Verdana" w:hAnsi="Verdana" w:cs="Verdana"/>
                <w:sz w:val="20"/>
              </w:rPr>
            </w:pPr>
          </w:p>
        </w:tc>
      </w:tr>
      <w:tr w:rsidR="00F1160F" w:rsidRPr="00F13033" w14:paraId="3DADC61C" w14:textId="77777777">
        <w:tc>
          <w:tcPr>
            <w:tcW w:w="2534" w:type="dxa"/>
            <w:tcBorders>
              <w:right w:val="single" w:sz="6" w:space="0" w:color="000000"/>
            </w:tcBorders>
            <w:shd w:val="clear" w:color="auto" w:fill="auto"/>
          </w:tcPr>
          <w:p w14:paraId="69CEAA91" w14:textId="77777777" w:rsidR="00F1160F" w:rsidRPr="00F13033" w:rsidRDefault="00F1160F">
            <w:pPr>
              <w:pStyle w:val="PasTable1"/>
              <w:rPr>
                <w:rFonts w:ascii="Verdana" w:eastAsia="Verdana" w:hAnsi="Verdana" w:cs="Verdana"/>
                <w:sz w:val="20"/>
              </w:rPr>
            </w:pPr>
            <w:r w:rsidRPr="00F13033">
              <w:t>Accounts Payable</w:t>
            </w:r>
          </w:p>
        </w:tc>
        <w:tc>
          <w:tcPr>
            <w:tcW w:w="1425" w:type="dxa"/>
            <w:tcBorders>
              <w:left w:val="single" w:sz="6" w:space="0" w:color="000000"/>
            </w:tcBorders>
            <w:shd w:val="clear" w:color="auto" w:fill="auto"/>
          </w:tcPr>
          <w:p w14:paraId="38727F34"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B86BCDE" w14:textId="77777777" w:rsidR="00F1160F" w:rsidRPr="00F13033" w:rsidRDefault="00F1160F">
            <w:pPr>
              <w:pStyle w:val="PasTable1"/>
              <w:jc w:val="right"/>
              <w:rPr>
                <w:rFonts w:ascii="Verdana" w:eastAsia="Verdana" w:hAnsi="Verdana" w:cs="Verdana"/>
                <w:sz w:val="20"/>
              </w:rPr>
            </w:pPr>
            <w:r w:rsidRPr="00F13033">
              <w:t xml:space="preserve">$367 </w:t>
            </w:r>
          </w:p>
        </w:tc>
        <w:tc>
          <w:tcPr>
            <w:tcW w:w="950" w:type="dxa"/>
            <w:shd w:val="clear" w:color="auto" w:fill="auto"/>
          </w:tcPr>
          <w:p w14:paraId="1B08555C" w14:textId="77777777" w:rsidR="00F1160F" w:rsidRPr="00F13033" w:rsidRDefault="00F1160F">
            <w:pPr>
              <w:pStyle w:val="PasTable1"/>
              <w:jc w:val="right"/>
              <w:rPr>
                <w:rFonts w:ascii="Verdana" w:eastAsia="Verdana" w:hAnsi="Verdana" w:cs="Verdana"/>
                <w:sz w:val="20"/>
              </w:rPr>
            </w:pPr>
            <w:r w:rsidRPr="00F13033">
              <w:t xml:space="preserve">$365 </w:t>
            </w:r>
          </w:p>
        </w:tc>
        <w:tc>
          <w:tcPr>
            <w:tcW w:w="950" w:type="dxa"/>
            <w:shd w:val="clear" w:color="auto" w:fill="auto"/>
          </w:tcPr>
          <w:p w14:paraId="29BF738E" w14:textId="77777777" w:rsidR="00F1160F" w:rsidRPr="00F13033" w:rsidRDefault="00F1160F">
            <w:pPr>
              <w:pStyle w:val="PasTable1"/>
              <w:jc w:val="right"/>
              <w:rPr>
                <w:rFonts w:ascii="Verdana" w:eastAsia="Verdana" w:hAnsi="Verdana" w:cs="Verdana"/>
                <w:sz w:val="20"/>
              </w:rPr>
            </w:pPr>
            <w:r w:rsidRPr="00F13033">
              <w:t xml:space="preserve">$2,972 </w:t>
            </w:r>
          </w:p>
        </w:tc>
        <w:tc>
          <w:tcPr>
            <w:tcW w:w="950" w:type="dxa"/>
            <w:shd w:val="clear" w:color="auto" w:fill="auto"/>
          </w:tcPr>
          <w:p w14:paraId="30C0CCDA" w14:textId="77777777" w:rsidR="00F1160F" w:rsidRPr="00F13033" w:rsidRDefault="00F1160F">
            <w:pPr>
              <w:pStyle w:val="PasTable1"/>
              <w:jc w:val="right"/>
              <w:rPr>
                <w:rFonts w:ascii="Verdana" w:eastAsia="Verdana" w:hAnsi="Verdana" w:cs="Verdana"/>
                <w:sz w:val="20"/>
              </w:rPr>
            </w:pPr>
            <w:r w:rsidRPr="00F13033">
              <w:t xml:space="preserve">$3,695 </w:t>
            </w:r>
          </w:p>
        </w:tc>
        <w:tc>
          <w:tcPr>
            <w:tcW w:w="950" w:type="dxa"/>
            <w:shd w:val="clear" w:color="auto" w:fill="auto"/>
          </w:tcPr>
          <w:p w14:paraId="6F7F9EDC" w14:textId="77777777" w:rsidR="00F1160F" w:rsidRPr="00F13033" w:rsidRDefault="00F1160F">
            <w:pPr>
              <w:pStyle w:val="PasTable1"/>
              <w:jc w:val="right"/>
              <w:rPr>
                <w:rFonts w:ascii="Verdana" w:eastAsia="Verdana" w:hAnsi="Verdana" w:cs="Verdana"/>
                <w:sz w:val="20"/>
              </w:rPr>
            </w:pPr>
            <w:r w:rsidRPr="00F13033">
              <w:t xml:space="preserve">$5,360 </w:t>
            </w:r>
          </w:p>
        </w:tc>
        <w:tc>
          <w:tcPr>
            <w:tcW w:w="950" w:type="dxa"/>
            <w:shd w:val="clear" w:color="auto" w:fill="auto"/>
          </w:tcPr>
          <w:p w14:paraId="0DFE4BB2" w14:textId="77777777" w:rsidR="00F1160F" w:rsidRPr="00F13033" w:rsidRDefault="00F1160F">
            <w:pPr>
              <w:pStyle w:val="PasTable1"/>
              <w:jc w:val="right"/>
              <w:rPr>
                <w:rFonts w:ascii="Verdana" w:eastAsia="Verdana" w:hAnsi="Verdana" w:cs="Verdana"/>
                <w:sz w:val="20"/>
              </w:rPr>
            </w:pPr>
            <w:r w:rsidRPr="00F13033">
              <w:t xml:space="preserve">$6,155 </w:t>
            </w:r>
          </w:p>
        </w:tc>
        <w:tc>
          <w:tcPr>
            <w:tcW w:w="950" w:type="dxa"/>
            <w:shd w:val="clear" w:color="auto" w:fill="auto"/>
          </w:tcPr>
          <w:p w14:paraId="6FAAA32F" w14:textId="77777777" w:rsidR="00F1160F" w:rsidRPr="00F13033" w:rsidRDefault="00F1160F">
            <w:pPr>
              <w:pStyle w:val="PasTable1"/>
              <w:jc w:val="right"/>
              <w:rPr>
                <w:rFonts w:ascii="Verdana" w:eastAsia="Verdana" w:hAnsi="Verdana" w:cs="Verdana"/>
                <w:sz w:val="20"/>
              </w:rPr>
            </w:pPr>
            <w:r w:rsidRPr="00F13033">
              <w:t xml:space="preserve">$8,443 </w:t>
            </w:r>
          </w:p>
        </w:tc>
        <w:tc>
          <w:tcPr>
            <w:tcW w:w="950" w:type="dxa"/>
            <w:shd w:val="clear" w:color="auto" w:fill="auto"/>
          </w:tcPr>
          <w:p w14:paraId="004332C5" w14:textId="77777777" w:rsidR="00F1160F" w:rsidRPr="00F13033" w:rsidRDefault="00F1160F">
            <w:pPr>
              <w:pStyle w:val="PasTable1"/>
              <w:jc w:val="right"/>
              <w:rPr>
                <w:rFonts w:ascii="Verdana" w:eastAsia="Verdana" w:hAnsi="Verdana" w:cs="Verdana"/>
                <w:sz w:val="20"/>
              </w:rPr>
            </w:pPr>
            <w:r w:rsidRPr="00F13033">
              <w:t xml:space="preserve">$10,094 </w:t>
            </w:r>
          </w:p>
        </w:tc>
        <w:tc>
          <w:tcPr>
            <w:tcW w:w="950" w:type="dxa"/>
            <w:shd w:val="clear" w:color="auto" w:fill="auto"/>
          </w:tcPr>
          <w:p w14:paraId="2CFF6A3D" w14:textId="77777777" w:rsidR="00F1160F" w:rsidRPr="00F13033" w:rsidRDefault="00F1160F">
            <w:pPr>
              <w:pStyle w:val="PasTable1"/>
              <w:jc w:val="right"/>
              <w:rPr>
                <w:rFonts w:ascii="Verdana" w:eastAsia="Verdana" w:hAnsi="Verdana" w:cs="Verdana"/>
                <w:sz w:val="20"/>
              </w:rPr>
            </w:pPr>
            <w:r w:rsidRPr="00F13033">
              <w:t xml:space="preserve">$7,366 </w:t>
            </w:r>
          </w:p>
        </w:tc>
        <w:tc>
          <w:tcPr>
            <w:tcW w:w="950" w:type="dxa"/>
            <w:shd w:val="clear" w:color="auto" w:fill="auto"/>
          </w:tcPr>
          <w:p w14:paraId="5D9B6241" w14:textId="77777777" w:rsidR="00F1160F" w:rsidRPr="00F13033" w:rsidRDefault="00F1160F">
            <w:pPr>
              <w:pStyle w:val="PasTable1"/>
              <w:jc w:val="right"/>
              <w:rPr>
                <w:rFonts w:ascii="Verdana" w:eastAsia="Verdana" w:hAnsi="Verdana" w:cs="Verdana"/>
                <w:sz w:val="20"/>
              </w:rPr>
            </w:pPr>
            <w:r w:rsidRPr="00F13033">
              <w:t xml:space="preserve">$8,427 </w:t>
            </w:r>
          </w:p>
        </w:tc>
        <w:tc>
          <w:tcPr>
            <w:tcW w:w="950" w:type="dxa"/>
            <w:shd w:val="clear" w:color="auto" w:fill="auto"/>
          </w:tcPr>
          <w:p w14:paraId="2D153367" w14:textId="77777777" w:rsidR="00F1160F" w:rsidRPr="00F13033" w:rsidRDefault="00F1160F">
            <w:pPr>
              <w:pStyle w:val="PasTable1"/>
              <w:jc w:val="right"/>
              <w:rPr>
                <w:rFonts w:ascii="Verdana" w:eastAsia="Verdana" w:hAnsi="Verdana" w:cs="Verdana"/>
                <w:sz w:val="20"/>
              </w:rPr>
            </w:pPr>
            <w:r w:rsidRPr="00F13033">
              <w:t xml:space="preserve">$9,719 </w:t>
            </w:r>
          </w:p>
        </w:tc>
        <w:tc>
          <w:tcPr>
            <w:tcW w:w="950" w:type="dxa"/>
            <w:shd w:val="clear" w:color="auto" w:fill="auto"/>
          </w:tcPr>
          <w:p w14:paraId="2161BD74" w14:textId="77777777" w:rsidR="00F1160F" w:rsidRPr="00F13033" w:rsidRDefault="00F1160F">
            <w:pPr>
              <w:pStyle w:val="PasTable1"/>
              <w:jc w:val="right"/>
              <w:rPr>
                <w:rFonts w:ascii="Verdana" w:eastAsia="Verdana" w:hAnsi="Verdana" w:cs="Verdana"/>
                <w:sz w:val="20"/>
              </w:rPr>
            </w:pPr>
            <w:r w:rsidRPr="00F13033">
              <w:t xml:space="preserve">$10,345 </w:t>
            </w:r>
          </w:p>
        </w:tc>
      </w:tr>
      <w:tr w:rsidR="00F1160F" w:rsidRPr="00F13033" w14:paraId="20292FBA" w14:textId="77777777">
        <w:tc>
          <w:tcPr>
            <w:tcW w:w="2534" w:type="dxa"/>
            <w:tcBorders>
              <w:right w:val="single" w:sz="6" w:space="0" w:color="000000"/>
            </w:tcBorders>
            <w:shd w:val="clear" w:color="auto" w:fill="auto"/>
          </w:tcPr>
          <w:p w14:paraId="4E95F823" w14:textId="77777777" w:rsidR="00F1160F" w:rsidRPr="00F13033" w:rsidRDefault="00F1160F">
            <w:pPr>
              <w:pStyle w:val="PasTable1"/>
              <w:rPr>
                <w:rFonts w:ascii="Verdana" w:eastAsia="Verdana" w:hAnsi="Verdana" w:cs="Verdana"/>
                <w:sz w:val="20"/>
              </w:rPr>
            </w:pPr>
            <w:r w:rsidRPr="00F13033">
              <w:t>Current Borrowing</w:t>
            </w:r>
          </w:p>
        </w:tc>
        <w:tc>
          <w:tcPr>
            <w:tcW w:w="1425" w:type="dxa"/>
            <w:tcBorders>
              <w:left w:val="single" w:sz="6" w:space="0" w:color="000000"/>
            </w:tcBorders>
            <w:shd w:val="clear" w:color="auto" w:fill="auto"/>
          </w:tcPr>
          <w:p w14:paraId="6A5D39F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586B8F7"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C72A09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48797E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60DC1545"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628DE6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8E98D5C"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2E0B7D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1F9C6D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64EED9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0CFE9E5E"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F0E391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FB00E80"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4A39B1D4" w14:textId="77777777">
        <w:tc>
          <w:tcPr>
            <w:tcW w:w="2534" w:type="dxa"/>
            <w:tcBorders>
              <w:right w:val="single" w:sz="6" w:space="0" w:color="000000"/>
            </w:tcBorders>
            <w:shd w:val="clear" w:color="auto" w:fill="auto"/>
          </w:tcPr>
          <w:p w14:paraId="6718A359" w14:textId="77777777" w:rsidR="00F1160F" w:rsidRPr="00F13033" w:rsidRDefault="00F1160F">
            <w:pPr>
              <w:pStyle w:val="PasTable1"/>
              <w:rPr>
                <w:rFonts w:ascii="Verdana" w:eastAsia="Verdana" w:hAnsi="Verdana" w:cs="Verdana"/>
                <w:sz w:val="20"/>
              </w:rPr>
            </w:pPr>
            <w:r w:rsidRPr="00F13033">
              <w:t>Other Current Liabilities</w:t>
            </w:r>
          </w:p>
        </w:tc>
        <w:tc>
          <w:tcPr>
            <w:tcW w:w="1425" w:type="dxa"/>
            <w:tcBorders>
              <w:left w:val="single" w:sz="6" w:space="0" w:color="000000"/>
            </w:tcBorders>
            <w:shd w:val="clear" w:color="auto" w:fill="auto"/>
          </w:tcPr>
          <w:p w14:paraId="373F70B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7D2E43C"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08A928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F246936"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2E5157C"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975F9D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4DFF2F28"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1C10140"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7459C76B"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3344458A"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D2C87BD"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106037E1"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64C5A86" w14:textId="77777777" w:rsidR="00F1160F" w:rsidRPr="00F13033" w:rsidRDefault="00F1160F">
            <w:pPr>
              <w:pStyle w:val="PasTable1"/>
              <w:jc w:val="right"/>
              <w:rPr>
                <w:rFonts w:ascii="Verdana" w:eastAsia="Verdana" w:hAnsi="Verdana" w:cs="Verdana"/>
                <w:sz w:val="20"/>
              </w:rPr>
            </w:pPr>
            <w:r w:rsidRPr="00F13033">
              <w:t xml:space="preserve">$0 </w:t>
            </w:r>
          </w:p>
        </w:tc>
      </w:tr>
      <w:tr w:rsidR="00F1160F" w:rsidRPr="00F13033" w14:paraId="3007AFE1" w14:textId="77777777">
        <w:tc>
          <w:tcPr>
            <w:tcW w:w="2534" w:type="dxa"/>
            <w:tcBorders>
              <w:right w:val="single" w:sz="6" w:space="0" w:color="000000"/>
            </w:tcBorders>
            <w:shd w:val="clear" w:color="auto" w:fill="auto"/>
          </w:tcPr>
          <w:p w14:paraId="2267E21E" w14:textId="77777777" w:rsidR="00F1160F" w:rsidRPr="00F13033" w:rsidRDefault="00F1160F">
            <w:pPr>
              <w:pStyle w:val="PasTable1"/>
              <w:rPr>
                <w:rFonts w:ascii="Verdana" w:eastAsia="Verdana" w:hAnsi="Verdana" w:cs="Verdana"/>
                <w:sz w:val="20"/>
              </w:rPr>
            </w:pPr>
            <w:r w:rsidRPr="00F13033">
              <w:t>Subtotal Current Liabilities</w:t>
            </w:r>
          </w:p>
        </w:tc>
        <w:tc>
          <w:tcPr>
            <w:tcW w:w="1425" w:type="dxa"/>
            <w:tcBorders>
              <w:left w:val="single" w:sz="6" w:space="0" w:color="000000"/>
            </w:tcBorders>
            <w:shd w:val="clear" w:color="auto" w:fill="auto"/>
          </w:tcPr>
          <w:p w14:paraId="065A530C"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5230A509" w14:textId="77777777" w:rsidR="00F1160F" w:rsidRPr="00F13033" w:rsidRDefault="00F1160F">
            <w:pPr>
              <w:pStyle w:val="PasTable1"/>
              <w:jc w:val="right"/>
              <w:rPr>
                <w:rFonts w:ascii="Verdana" w:eastAsia="Verdana" w:hAnsi="Verdana" w:cs="Verdana"/>
                <w:sz w:val="20"/>
              </w:rPr>
            </w:pPr>
            <w:r w:rsidRPr="00F13033">
              <w:t xml:space="preserve">$367 </w:t>
            </w:r>
          </w:p>
        </w:tc>
        <w:tc>
          <w:tcPr>
            <w:tcW w:w="950" w:type="dxa"/>
            <w:shd w:val="clear" w:color="auto" w:fill="auto"/>
          </w:tcPr>
          <w:p w14:paraId="2F383485" w14:textId="77777777" w:rsidR="00F1160F" w:rsidRPr="00F13033" w:rsidRDefault="00F1160F">
            <w:pPr>
              <w:pStyle w:val="PasTable1"/>
              <w:jc w:val="right"/>
              <w:rPr>
                <w:rFonts w:ascii="Verdana" w:eastAsia="Verdana" w:hAnsi="Verdana" w:cs="Verdana"/>
                <w:sz w:val="20"/>
              </w:rPr>
            </w:pPr>
            <w:r w:rsidRPr="00F13033">
              <w:t xml:space="preserve">$365 </w:t>
            </w:r>
          </w:p>
        </w:tc>
        <w:tc>
          <w:tcPr>
            <w:tcW w:w="950" w:type="dxa"/>
            <w:shd w:val="clear" w:color="auto" w:fill="auto"/>
          </w:tcPr>
          <w:p w14:paraId="1A439B86" w14:textId="77777777" w:rsidR="00F1160F" w:rsidRPr="00F13033" w:rsidRDefault="00F1160F">
            <w:pPr>
              <w:pStyle w:val="PasTable1"/>
              <w:jc w:val="right"/>
              <w:rPr>
                <w:rFonts w:ascii="Verdana" w:eastAsia="Verdana" w:hAnsi="Verdana" w:cs="Verdana"/>
                <w:sz w:val="20"/>
              </w:rPr>
            </w:pPr>
            <w:r w:rsidRPr="00F13033">
              <w:t xml:space="preserve">$2,972 </w:t>
            </w:r>
          </w:p>
        </w:tc>
        <w:tc>
          <w:tcPr>
            <w:tcW w:w="950" w:type="dxa"/>
            <w:shd w:val="clear" w:color="auto" w:fill="auto"/>
          </w:tcPr>
          <w:p w14:paraId="2EB228EA" w14:textId="77777777" w:rsidR="00F1160F" w:rsidRPr="00F13033" w:rsidRDefault="00F1160F">
            <w:pPr>
              <w:pStyle w:val="PasTable1"/>
              <w:jc w:val="right"/>
              <w:rPr>
                <w:rFonts w:ascii="Verdana" w:eastAsia="Verdana" w:hAnsi="Verdana" w:cs="Verdana"/>
                <w:sz w:val="20"/>
              </w:rPr>
            </w:pPr>
            <w:r w:rsidRPr="00F13033">
              <w:t xml:space="preserve">$3,695 </w:t>
            </w:r>
          </w:p>
        </w:tc>
        <w:tc>
          <w:tcPr>
            <w:tcW w:w="950" w:type="dxa"/>
            <w:shd w:val="clear" w:color="auto" w:fill="auto"/>
          </w:tcPr>
          <w:p w14:paraId="03D86C8F" w14:textId="77777777" w:rsidR="00F1160F" w:rsidRPr="00F13033" w:rsidRDefault="00F1160F">
            <w:pPr>
              <w:pStyle w:val="PasTable1"/>
              <w:jc w:val="right"/>
              <w:rPr>
                <w:rFonts w:ascii="Verdana" w:eastAsia="Verdana" w:hAnsi="Verdana" w:cs="Verdana"/>
                <w:sz w:val="20"/>
              </w:rPr>
            </w:pPr>
            <w:r w:rsidRPr="00F13033">
              <w:t xml:space="preserve">$5,360 </w:t>
            </w:r>
          </w:p>
        </w:tc>
        <w:tc>
          <w:tcPr>
            <w:tcW w:w="950" w:type="dxa"/>
            <w:shd w:val="clear" w:color="auto" w:fill="auto"/>
          </w:tcPr>
          <w:p w14:paraId="20C94B5F" w14:textId="77777777" w:rsidR="00F1160F" w:rsidRPr="00F13033" w:rsidRDefault="00F1160F">
            <w:pPr>
              <w:pStyle w:val="PasTable1"/>
              <w:jc w:val="right"/>
              <w:rPr>
                <w:rFonts w:ascii="Verdana" w:eastAsia="Verdana" w:hAnsi="Verdana" w:cs="Verdana"/>
                <w:sz w:val="20"/>
              </w:rPr>
            </w:pPr>
            <w:r w:rsidRPr="00F13033">
              <w:t xml:space="preserve">$6,155 </w:t>
            </w:r>
          </w:p>
        </w:tc>
        <w:tc>
          <w:tcPr>
            <w:tcW w:w="950" w:type="dxa"/>
            <w:shd w:val="clear" w:color="auto" w:fill="auto"/>
          </w:tcPr>
          <w:p w14:paraId="655D2F6F" w14:textId="77777777" w:rsidR="00F1160F" w:rsidRPr="00F13033" w:rsidRDefault="00F1160F">
            <w:pPr>
              <w:pStyle w:val="PasTable1"/>
              <w:jc w:val="right"/>
              <w:rPr>
                <w:rFonts w:ascii="Verdana" w:eastAsia="Verdana" w:hAnsi="Verdana" w:cs="Verdana"/>
                <w:sz w:val="20"/>
              </w:rPr>
            </w:pPr>
            <w:r w:rsidRPr="00F13033">
              <w:t xml:space="preserve">$8,443 </w:t>
            </w:r>
          </w:p>
        </w:tc>
        <w:tc>
          <w:tcPr>
            <w:tcW w:w="950" w:type="dxa"/>
            <w:shd w:val="clear" w:color="auto" w:fill="auto"/>
          </w:tcPr>
          <w:p w14:paraId="42F1B0CE" w14:textId="77777777" w:rsidR="00F1160F" w:rsidRPr="00F13033" w:rsidRDefault="00F1160F">
            <w:pPr>
              <w:pStyle w:val="PasTable1"/>
              <w:jc w:val="right"/>
              <w:rPr>
                <w:rFonts w:ascii="Verdana" w:eastAsia="Verdana" w:hAnsi="Verdana" w:cs="Verdana"/>
                <w:sz w:val="20"/>
              </w:rPr>
            </w:pPr>
            <w:r w:rsidRPr="00F13033">
              <w:t xml:space="preserve">$10,094 </w:t>
            </w:r>
          </w:p>
        </w:tc>
        <w:tc>
          <w:tcPr>
            <w:tcW w:w="950" w:type="dxa"/>
            <w:shd w:val="clear" w:color="auto" w:fill="auto"/>
          </w:tcPr>
          <w:p w14:paraId="4D18B5DD" w14:textId="77777777" w:rsidR="00F1160F" w:rsidRPr="00F13033" w:rsidRDefault="00F1160F">
            <w:pPr>
              <w:pStyle w:val="PasTable1"/>
              <w:jc w:val="right"/>
              <w:rPr>
                <w:rFonts w:ascii="Verdana" w:eastAsia="Verdana" w:hAnsi="Verdana" w:cs="Verdana"/>
                <w:sz w:val="20"/>
              </w:rPr>
            </w:pPr>
            <w:r w:rsidRPr="00F13033">
              <w:t xml:space="preserve">$7,366 </w:t>
            </w:r>
          </w:p>
        </w:tc>
        <w:tc>
          <w:tcPr>
            <w:tcW w:w="950" w:type="dxa"/>
            <w:shd w:val="clear" w:color="auto" w:fill="auto"/>
          </w:tcPr>
          <w:p w14:paraId="4805AFC2" w14:textId="77777777" w:rsidR="00F1160F" w:rsidRPr="00F13033" w:rsidRDefault="00F1160F">
            <w:pPr>
              <w:pStyle w:val="PasTable1"/>
              <w:jc w:val="right"/>
              <w:rPr>
                <w:rFonts w:ascii="Verdana" w:eastAsia="Verdana" w:hAnsi="Verdana" w:cs="Verdana"/>
                <w:sz w:val="20"/>
              </w:rPr>
            </w:pPr>
            <w:r w:rsidRPr="00F13033">
              <w:t xml:space="preserve">$8,427 </w:t>
            </w:r>
          </w:p>
        </w:tc>
        <w:tc>
          <w:tcPr>
            <w:tcW w:w="950" w:type="dxa"/>
            <w:shd w:val="clear" w:color="auto" w:fill="auto"/>
          </w:tcPr>
          <w:p w14:paraId="1D348277" w14:textId="77777777" w:rsidR="00F1160F" w:rsidRPr="00F13033" w:rsidRDefault="00F1160F">
            <w:pPr>
              <w:pStyle w:val="PasTable1"/>
              <w:jc w:val="right"/>
              <w:rPr>
                <w:rFonts w:ascii="Verdana" w:eastAsia="Verdana" w:hAnsi="Verdana" w:cs="Verdana"/>
                <w:sz w:val="20"/>
              </w:rPr>
            </w:pPr>
            <w:r w:rsidRPr="00F13033">
              <w:t xml:space="preserve">$9,719 </w:t>
            </w:r>
          </w:p>
        </w:tc>
        <w:tc>
          <w:tcPr>
            <w:tcW w:w="950" w:type="dxa"/>
            <w:shd w:val="clear" w:color="auto" w:fill="auto"/>
          </w:tcPr>
          <w:p w14:paraId="027DD2AC" w14:textId="77777777" w:rsidR="00F1160F" w:rsidRPr="00F13033" w:rsidRDefault="00F1160F">
            <w:pPr>
              <w:pStyle w:val="PasTable1"/>
              <w:jc w:val="right"/>
              <w:rPr>
                <w:rFonts w:ascii="Verdana" w:eastAsia="Verdana" w:hAnsi="Verdana" w:cs="Verdana"/>
                <w:sz w:val="20"/>
              </w:rPr>
            </w:pPr>
            <w:r w:rsidRPr="00F13033">
              <w:t xml:space="preserve">$10,345 </w:t>
            </w:r>
          </w:p>
        </w:tc>
      </w:tr>
      <w:tr w:rsidR="00F1160F" w:rsidRPr="00F13033" w14:paraId="0B51235A" w14:textId="77777777">
        <w:tc>
          <w:tcPr>
            <w:tcW w:w="2534" w:type="dxa"/>
            <w:tcBorders>
              <w:right w:val="single" w:sz="6" w:space="0" w:color="000000"/>
            </w:tcBorders>
            <w:shd w:val="clear" w:color="auto" w:fill="auto"/>
          </w:tcPr>
          <w:p w14:paraId="31F328B4" w14:textId="77777777" w:rsidR="00F1160F" w:rsidRPr="00F13033" w:rsidRDefault="00F1160F">
            <w:pPr>
              <w:pStyle w:val="PasTable1"/>
              <w:jc w:val="right"/>
              <w:rPr>
                <w:rFonts w:ascii="Verdana" w:eastAsia="Verdana" w:hAnsi="Verdana" w:cs="Verdana"/>
                <w:sz w:val="20"/>
              </w:rPr>
            </w:pPr>
          </w:p>
        </w:tc>
        <w:tc>
          <w:tcPr>
            <w:tcW w:w="1425" w:type="dxa"/>
            <w:tcBorders>
              <w:left w:val="single" w:sz="6" w:space="0" w:color="000000"/>
            </w:tcBorders>
            <w:shd w:val="clear" w:color="auto" w:fill="auto"/>
          </w:tcPr>
          <w:p w14:paraId="586D435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2BCC15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4E52CA13"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91F2B38"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BC9E7E6"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BD23341"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A05102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F491283"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15818D5"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BBD9D4A"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447E7AB"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58F3F0C"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7372847A" w14:textId="77777777" w:rsidR="00F1160F" w:rsidRPr="00F13033" w:rsidRDefault="00F1160F">
            <w:pPr>
              <w:pStyle w:val="PasTable1"/>
              <w:jc w:val="right"/>
              <w:rPr>
                <w:rFonts w:ascii="Verdana" w:eastAsia="Verdana" w:hAnsi="Verdana" w:cs="Verdana"/>
                <w:sz w:val="20"/>
              </w:rPr>
            </w:pPr>
          </w:p>
        </w:tc>
      </w:tr>
      <w:tr w:rsidR="00F1160F" w:rsidRPr="00F13033" w14:paraId="4E1B9DC7" w14:textId="77777777">
        <w:tc>
          <w:tcPr>
            <w:tcW w:w="2534" w:type="dxa"/>
            <w:tcBorders>
              <w:right w:val="single" w:sz="6" w:space="0" w:color="000000"/>
            </w:tcBorders>
            <w:shd w:val="clear" w:color="auto" w:fill="auto"/>
          </w:tcPr>
          <w:p w14:paraId="42C5DDE1" w14:textId="77777777" w:rsidR="00F1160F" w:rsidRPr="00F13033" w:rsidRDefault="00F1160F">
            <w:pPr>
              <w:pStyle w:val="PasTable1"/>
              <w:rPr>
                <w:rFonts w:ascii="Verdana" w:eastAsia="Verdana" w:hAnsi="Verdana" w:cs="Verdana"/>
                <w:sz w:val="20"/>
              </w:rPr>
            </w:pPr>
            <w:r w:rsidRPr="00F13033">
              <w:t>Long-term Liabilities</w:t>
            </w:r>
          </w:p>
        </w:tc>
        <w:tc>
          <w:tcPr>
            <w:tcW w:w="1425" w:type="dxa"/>
            <w:tcBorders>
              <w:left w:val="single" w:sz="6" w:space="0" w:color="000000"/>
            </w:tcBorders>
            <w:shd w:val="clear" w:color="auto" w:fill="auto"/>
          </w:tcPr>
          <w:p w14:paraId="3BDDE4B1" w14:textId="77777777" w:rsidR="00F1160F" w:rsidRPr="00F13033" w:rsidRDefault="00F1160F">
            <w:pPr>
              <w:pStyle w:val="PasTable1"/>
              <w:jc w:val="right"/>
              <w:rPr>
                <w:rFonts w:ascii="Verdana" w:eastAsia="Verdana" w:hAnsi="Verdana" w:cs="Verdana"/>
                <w:sz w:val="20"/>
              </w:rPr>
            </w:pPr>
            <w:r w:rsidRPr="00F13033">
              <w:t xml:space="preserve">$80,000 </w:t>
            </w:r>
          </w:p>
        </w:tc>
        <w:tc>
          <w:tcPr>
            <w:tcW w:w="950" w:type="dxa"/>
            <w:shd w:val="clear" w:color="auto" w:fill="auto"/>
          </w:tcPr>
          <w:p w14:paraId="4A9B3FFA" w14:textId="77777777" w:rsidR="00F1160F" w:rsidRPr="00F13033" w:rsidRDefault="00F1160F">
            <w:pPr>
              <w:pStyle w:val="PasTable1"/>
              <w:jc w:val="right"/>
              <w:rPr>
                <w:rFonts w:ascii="Verdana" w:eastAsia="Verdana" w:hAnsi="Verdana" w:cs="Verdana"/>
                <w:sz w:val="20"/>
              </w:rPr>
            </w:pPr>
            <w:r w:rsidRPr="00F13033">
              <w:t xml:space="preserve">$79,570 </w:t>
            </w:r>
          </w:p>
        </w:tc>
        <w:tc>
          <w:tcPr>
            <w:tcW w:w="950" w:type="dxa"/>
            <w:shd w:val="clear" w:color="auto" w:fill="auto"/>
          </w:tcPr>
          <w:p w14:paraId="40F24651" w14:textId="77777777" w:rsidR="00F1160F" w:rsidRPr="00F13033" w:rsidRDefault="00F1160F">
            <w:pPr>
              <w:pStyle w:val="PasTable1"/>
              <w:jc w:val="right"/>
              <w:rPr>
                <w:rFonts w:ascii="Verdana" w:eastAsia="Verdana" w:hAnsi="Verdana" w:cs="Verdana"/>
                <w:sz w:val="20"/>
              </w:rPr>
            </w:pPr>
            <w:r w:rsidRPr="00F13033">
              <w:t xml:space="preserve">$79,140 </w:t>
            </w:r>
          </w:p>
        </w:tc>
        <w:tc>
          <w:tcPr>
            <w:tcW w:w="950" w:type="dxa"/>
            <w:shd w:val="clear" w:color="auto" w:fill="auto"/>
          </w:tcPr>
          <w:p w14:paraId="29806BDE" w14:textId="77777777" w:rsidR="00F1160F" w:rsidRPr="00F13033" w:rsidRDefault="00F1160F">
            <w:pPr>
              <w:pStyle w:val="PasTable1"/>
              <w:jc w:val="right"/>
              <w:rPr>
                <w:rFonts w:ascii="Verdana" w:eastAsia="Verdana" w:hAnsi="Verdana" w:cs="Verdana"/>
                <w:sz w:val="20"/>
              </w:rPr>
            </w:pPr>
            <w:r w:rsidRPr="00F13033">
              <w:t xml:space="preserve">$78,710 </w:t>
            </w:r>
          </w:p>
        </w:tc>
        <w:tc>
          <w:tcPr>
            <w:tcW w:w="950" w:type="dxa"/>
            <w:shd w:val="clear" w:color="auto" w:fill="auto"/>
          </w:tcPr>
          <w:p w14:paraId="3EB6E057" w14:textId="77777777" w:rsidR="00F1160F" w:rsidRPr="00F13033" w:rsidRDefault="00F1160F">
            <w:pPr>
              <w:pStyle w:val="PasTable1"/>
              <w:jc w:val="right"/>
              <w:rPr>
                <w:rFonts w:ascii="Verdana" w:eastAsia="Verdana" w:hAnsi="Verdana" w:cs="Verdana"/>
                <w:sz w:val="20"/>
              </w:rPr>
            </w:pPr>
            <w:r w:rsidRPr="00F13033">
              <w:t xml:space="preserve">$78,280 </w:t>
            </w:r>
          </w:p>
        </w:tc>
        <w:tc>
          <w:tcPr>
            <w:tcW w:w="950" w:type="dxa"/>
            <w:shd w:val="clear" w:color="auto" w:fill="auto"/>
          </w:tcPr>
          <w:p w14:paraId="08C94865" w14:textId="77777777" w:rsidR="00F1160F" w:rsidRPr="00F13033" w:rsidRDefault="00F1160F">
            <w:pPr>
              <w:pStyle w:val="PasTable1"/>
              <w:jc w:val="right"/>
              <w:rPr>
                <w:rFonts w:ascii="Verdana" w:eastAsia="Verdana" w:hAnsi="Verdana" w:cs="Verdana"/>
                <w:sz w:val="20"/>
              </w:rPr>
            </w:pPr>
            <w:r w:rsidRPr="00F13033">
              <w:t xml:space="preserve">$77,850 </w:t>
            </w:r>
          </w:p>
        </w:tc>
        <w:tc>
          <w:tcPr>
            <w:tcW w:w="950" w:type="dxa"/>
            <w:shd w:val="clear" w:color="auto" w:fill="auto"/>
          </w:tcPr>
          <w:p w14:paraId="2CEAF58D" w14:textId="77777777" w:rsidR="00F1160F" w:rsidRPr="00F13033" w:rsidRDefault="00F1160F">
            <w:pPr>
              <w:pStyle w:val="PasTable1"/>
              <w:jc w:val="right"/>
              <w:rPr>
                <w:rFonts w:ascii="Verdana" w:eastAsia="Verdana" w:hAnsi="Verdana" w:cs="Verdana"/>
                <w:sz w:val="20"/>
              </w:rPr>
            </w:pPr>
            <w:r w:rsidRPr="00F13033">
              <w:t xml:space="preserve">$77,420 </w:t>
            </w:r>
          </w:p>
        </w:tc>
        <w:tc>
          <w:tcPr>
            <w:tcW w:w="950" w:type="dxa"/>
            <w:shd w:val="clear" w:color="auto" w:fill="auto"/>
          </w:tcPr>
          <w:p w14:paraId="4CDAF82A" w14:textId="77777777" w:rsidR="00F1160F" w:rsidRPr="00F13033" w:rsidRDefault="00F1160F">
            <w:pPr>
              <w:pStyle w:val="PasTable1"/>
              <w:jc w:val="right"/>
              <w:rPr>
                <w:rFonts w:ascii="Verdana" w:eastAsia="Verdana" w:hAnsi="Verdana" w:cs="Verdana"/>
                <w:sz w:val="20"/>
              </w:rPr>
            </w:pPr>
            <w:r w:rsidRPr="00F13033">
              <w:t xml:space="preserve">$76,990 </w:t>
            </w:r>
          </w:p>
        </w:tc>
        <w:tc>
          <w:tcPr>
            <w:tcW w:w="950" w:type="dxa"/>
            <w:shd w:val="clear" w:color="auto" w:fill="auto"/>
          </w:tcPr>
          <w:p w14:paraId="076F4A37" w14:textId="77777777" w:rsidR="00F1160F" w:rsidRPr="00F13033" w:rsidRDefault="00F1160F">
            <w:pPr>
              <w:pStyle w:val="PasTable1"/>
              <w:jc w:val="right"/>
              <w:rPr>
                <w:rFonts w:ascii="Verdana" w:eastAsia="Verdana" w:hAnsi="Verdana" w:cs="Verdana"/>
                <w:sz w:val="20"/>
              </w:rPr>
            </w:pPr>
            <w:r w:rsidRPr="00F13033">
              <w:t xml:space="preserve">$76,560 </w:t>
            </w:r>
          </w:p>
        </w:tc>
        <w:tc>
          <w:tcPr>
            <w:tcW w:w="950" w:type="dxa"/>
            <w:shd w:val="clear" w:color="auto" w:fill="auto"/>
          </w:tcPr>
          <w:p w14:paraId="537EC31F" w14:textId="77777777" w:rsidR="00F1160F" w:rsidRPr="00F13033" w:rsidRDefault="00F1160F">
            <w:pPr>
              <w:pStyle w:val="PasTable1"/>
              <w:jc w:val="right"/>
              <w:rPr>
                <w:rFonts w:ascii="Verdana" w:eastAsia="Verdana" w:hAnsi="Verdana" w:cs="Verdana"/>
                <w:sz w:val="20"/>
              </w:rPr>
            </w:pPr>
            <w:r w:rsidRPr="00F13033">
              <w:t xml:space="preserve">$76,130 </w:t>
            </w:r>
          </w:p>
        </w:tc>
        <w:tc>
          <w:tcPr>
            <w:tcW w:w="950" w:type="dxa"/>
            <w:shd w:val="clear" w:color="auto" w:fill="auto"/>
          </w:tcPr>
          <w:p w14:paraId="41105D5E" w14:textId="77777777" w:rsidR="00F1160F" w:rsidRPr="00F13033" w:rsidRDefault="00F1160F">
            <w:pPr>
              <w:pStyle w:val="PasTable1"/>
              <w:jc w:val="right"/>
              <w:rPr>
                <w:rFonts w:ascii="Verdana" w:eastAsia="Verdana" w:hAnsi="Verdana" w:cs="Verdana"/>
                <w:sz w:val="20"/>
              </w:rPr>
            </w:pPr>
            <w:r w:rsidRPr="00F13033">
              <w:t xml:space="preserve">$75,700 </w:t>
            </w:r>
          </w:p>
        </w:tc>
        <w:tc>
          <w:tcPr>
            <w:tcW w:w="950" w:type="dxa"/>
            <w:shd w:val="clear" w:color="auto" w:fill="auto"/>
          </w:tcPr>
          <w:p w14:paraId="2BDAC893" w14:textId="77777777" w:rsidR="00F1160F" w:rsidRPr="00F13033" w:rsidRDefault="00F1160F">
            <w:pPr>
              <w:pStyle w:val="PasTable1"/>
              <w:jc w:val="right"/>
              <w:rPr>
                <w:rFonts w:ascii="Verdana" w:eastAsia="Verdana" w:hAnsi="Verdana" w:cs="Verdana"/>
                <w:sz w:val="20"/>
              </w:rPr>
            </w:pPr>
            <w:r w:rsidRPr="00F13033">
              <w:t xml:space="preserve">$75,270 </w:t>
            </w:r>
          </w:p>
        </w:tc>
        <w:tc>
          <w:tcPr>
            <w:tcW w:w="950" w:type="dxa"/>
            <w:shd w:val="clear" w:color="auto" w:fill="auto"/>
          </w:tcPr>
          <w:p w14:paraId="034D78B0" w14:textId="77777777" w:rsidR="00F1160F" w:rsidRPr="00F13033" w:rsidRDefault="00F1160F">
            <w:pPr>
              <w:pStyle w:val="PasTable1"/>
              <w:jc w:val="right"/>
              <w:rPr>
                <w:rFonts w:ascii="Verdana" w:eastAsia="Verdana" w:hAnsi="Verdana" w:cs="Verdana"/>
                <w:sz w:val="20"/>
              </w:rPr>
            </w:pPr>
            <w:r w:rsidRPr="00F13033">
              <w:t xml:space="preserve">$74,840 </w:t>
            </w:r>
          </w:p>
        </w:tc>
      </w:tr>
      <w:tr w:rsidR="00F1160F" w:rsidRPr="00F13033" w14:paraId="58CC738A" w14:textId="77777777">
        <w:tc>
          <w:tcPr>
            <w:tcW w:w="2534" w:type="dxa"/>
            <w:tcBorders>
              <w:right w:val="single" w:sz="6" w:space="0" w:color="000000"/>
            </w:tcBorders>
            <w:shd w:val="clear" w:color="auto" w:fill="auto"/>
          </w:tcPr>
          <w:p w14:paraId="1480AAB9" w14:textId="77777777" w:rsidR="00F1160F" w:rsidRPr="00F13033" w:rsidRDefault="00F1160F">
            <w:pPr>
              <w:pStyle w:val="PasTable1"/>
              <w:rPr>
                <w:rFonts w:ascii="Verdana" w:eastAsia="Verdana" w:hAnsi="Verdana" w:cs="Verdana"/>
                <w:sz w:val="20"/>
              </w:rPr>
            </w:pPr>
            <w:r w:rsidRPr="00F13033">
              <w:t>Total Liabilities</w:t>
            </w:r>
          </w:p>
        </w:tc>
        <w:tc>
          <w:tcPr>
            <w:tcW w:w="1425" w:type="dxa"/>
            <w:tcBorders>
              <w:left w:val="single" w:sz="6" w:space="0" w:color="000000"/>
            </w:tcBorders>
            <w:shd w:val="clear" w:color="auto" w:fill="auto"/>
          </w:tcPr>
          <w:p w14:paraId="27223401" w14:textId="77777777" w:rsidR="00F1160F" w:rsidRPr="00F13033" w:rsidRDefault="00F1160F">
            <w:pPr>
              <w:pStyle w:val="PasTable1"/>
              <w:jc w:val="right"/>
              <w:rPr>
                <w:rFonts w:ascii="Verdana" w:eastAsia="Verdana" w:hAnsi="Verdana" w:cs="Verdana"/>
                <w:sz w:val="20"/>
              </w:rPr>
            </w:pPr>
            <w:r w:rsidRPr="00F13033">
              <w:t xml:space="preserve">$80,000 </w:t>
            </w:r>
          </w:p>
        </w:tc>
        <w:tc>
          <w:tcPr>
            <w:tcW w:w="950" w:type="dxa"/>
            <w:shd w:val="clear" w:color="auto" w:fill="auto"/>
          </w:tcPr>
          <w:p w14:paraId="6631D810" w14:textId="77777777" w:rsidR="00F1160F" w:rsidRPr="00F13033" w:rsidRDefault="00F1160F">
            <w:pPr>
              <w:pStyle w:val="PasTable1"/>
              <w:jc w:val="right"/>
              <w:rPr>
                <w:rFonts w:ascii="Verdana" w:eastAsia="Verdana" w:hAnsi="Verdana" w:cs="Verdana"/>
                <w:sz w:val="20"/>
              </w:rPr>
            </w:pPr>
            <w:r w:rsidRPr="00F13033">
              <w:t xml:space="preserve">$79,937 </w:t>
            </w:r>
          </w:p>
        </w:tc>
        <w:tc>
          <w:tcPr>
            <w:tcW w:w="950" w:type="dxa"/>
            <w:shd w:val="clear" w:color="auto" w:fill="auto"/>
          </w:tcPr>
          <w:p w14:paraId="213AC584" w14:textId="77777777" w:rsidR="00F1160F" w:rsidRPr="00F13033" w:rsidRDefault="00F1160F">
            <w:pPr>
              <w:pStyle w:val="PasTable1"/>
              <w:jc w:val="right"/>
              <w:rPr>
                <w:rFonts w:ascii="Verdana" w:eastAsia="Verdana" w:hAnsi="Verdana" w:cs="Verdana"/>
                <w:sz w:val="20"/>
              </w:rPr>
            </w:pPr>
            <w:r w:rsidRPr="00F13033">
              <w:t xml:space="preserve">$79,505 </w:t>
            </w:r>
          </w:p>
        </w:tc>
        <w:tc>
          <w:tcPr>
            <w:tcW w:w="950" w:type="dxa"/>
            <w:shd w:val="clear" w:color="auto" w:fill="auto"/>
          </w:tcPr>
          <w:p w14:paraId="66B81B6A" w14:textId="77777777" w:rsidR="00F1160F" w:rsidRPr="00F13033" w:rsidRDefault="00F1160F">
            <w:pPr>
              <w:pStyle w:val="PasTable1"/>
              <w:jc w:val="right"/>
              <w:rPr>
                <w:rFonts w:ascii="Verdana" w:eastAsia="Verdana" w:hAnsi="Verdana" w:cs="Verdana"/>
                <w:sz w:val="20"/>
              </w:rPr>
            </w:pPr>
            <w:r w:rsidRPr="00F13033">
              <w:t xml:space="preserve">$81,682 </w:t>
            </w:r>
          </w:p>
        </w:tc>
        <w:tc>
          <w:tcPr>
            <w:tcW w:w="950" w:type="dxa"/>
            <w:shd w:val="clear" w:color="auto" w:fill="auto"/>
          </w:tcPr>
          <w:p w14:paraId="40008FC5" w14:textId="77777777" w:rsidR="00F1160F" w:rsidRPr="00F13033" w:rsidRDefault="00F1160F">
            <w:pPr>
              <w:pStyle w:val="PasTable1"/>
              <w:jc w:val="right"/>
              <w:rPr>
                <w:rFonts w:ascii="Verdana" w:eastAsia="Verdana" w:hAnsi="Verdana" w:cs="Verdana"/>
                <w:sz w:val="20"/>
              </w:rPr>
            </w:pPr>
            <w:r w:rsidRPr="00F13033">
              <w:t xml:space="preserve">$81,975 </w:t>
            </w:r>
          </w:p>
        </w:tc>
        <w:tc>
          <w:tcPr>
            <w:tcW w:w="950" w:type="dxa"/>
            <w:shd w:val="clear" w:color="auto" w:fill="auto"/>
          </w:tcPr>
          <w:p w14:paraId="70983F5F" w14:textId="77777777" w:rsidR="00F1160F" w:rsidRPr="00F13033" w:rsidRDefault="00F1160F">
            <w:pPr>
              <w:pStyle w:val="PasTable1"/>
              <w:jc w:val="right"/>
              <w:rPr>
                <w:rFonts w:ascii="Verdana" w:eastAsia="Verdana" w:hAnsi="Verdana" w:cs="Verdana"/>
                <w:sz w:val="20"/>
              </w:rPr>
            </w:pPr>
            <w:r w:rsidRPr="00F13033">
              <w:t xml:space="preserve">$83,210 </w:t>
            </w:r>
          </w:p>
        </w:tc>
        <w:tc>
          <w:tcPr>
            <w:tcW w:w="950" w:type="dxa"/>
            <w:shd w:val="clear" w:color="auto" w:fill="auto"/>
          </w:tcPr>
          <w:p w14:paraId="1BC4124E" w14:textId="77777777" w:rsidR="00F1160F" w:rsidRPr="00F13033" w:rsidRDefault="00F1160F">
            <w:pPr>
              <w:pStyle w:val="PasTable1"/>
              <w:jc w:val="right"/>
              <w:rPr>
                <w:rFonts w:ascii="Verdana" w:eastAsia="Verdana" w:hAnsi="Verdana" w:cs="Verdana"/>
                <w:sz w:val="20"/>
              </w:rPr>
            </w:pPr>
            <w:r w:rsidRPr="00F13033">
              <w:t xml:space="preserve">$83,575 </w:t>
            </w:r>
          </w:p>
        </w:tc>
        <w:tc>
          <w:tcPr>
            <w:tcW w:w="950" w:type="dxa"/>
            <w:shd w:val="clear" w:color="auto" w:fill="auto"/>
          </w:tcPr>
          <w:p w14:paraId="4BFEF84D" w14:textId="77777777" w:rsidR="00F1160F" w:rsidRPr="00F13033" w:rsidRDefault="00F1160F">
            <w:pPr>
              <w:pStyle w:val="PasTable1"/>
              <w:jc w:val="right"/>
              <w:rPr>
                <w:rFonts w:ascii="Verdana" w:eastAsia="Verdana" w:hAnsi="Verdana" w:cs="Verdana"/>
                <w:sz w:val="20"/>
              </w:rPr>
            </w:pPr>
            <w:r w:rsidRPr="00F13033">
              <w:t xml:space="preserve">$85,433 </w:t>
            </w:r>
          </w:p>
        </w:tc>
        <w:tc>
          <w:tcPr>
            <w:tcW w:w="950" w:type="dxa"/>
            <w:shd w:val="clear" w:color="auto" w:fill="auto"/>
          </w:tcPr>
          <w:p w14:paraId="0F888422" w14:textId="77777777" w:rsidR="00F1160F" w:rsidRPr="00F13033" w:rsidRDefault="00F1160F">
            <w:pPr>
              <w:pStyle w:val="PasTable1"/>
              <w:jc w:val="right"/>
              <w:rPr>
                <w:rFonts w:ascii="Verdana" w:eastAsia="Verdana" w:hAnsi="Verdana" w:cs="Verdana"/>
                <w:sz w:val="20"/>
              </w:rPr>
            </w:pPr>
            <w:r w:rsidRPr="00F13033">
              <w:t xml:space="preserve">$86,654 </w:t>
            </w:r>
          </w:p>
        </w:tc>
        <w:tc>
          <w:tcPr>
            <w:tcW w:w="950" w:type="dxa"/>
            <w:shd w:val="clear" w:color="auto" w:fill="auto"/>
          </w:tcPr>
          <w:p w14:paraId="0341BDE2" w14:textId="77777777" w:rsidR="00F1160F" w:rsidRPr="00F13033" w:rsidRDefault="00F1160F">
            <w:pPr>
              <w:pStyle w:val="PasTable1"/>
              <w:jc w:val="right"/>
              <w:rPr>
                <w:rFonts w:ascii="Verdana" w:eastAsia="Verdana" w:hAnsi="Verdana" w:cs="Verdana"/>
                <w:sz w:val="20"/>
              </w:rPr>
            </w:pPr>
            <w:r w:rsidRPr="00F13033">
              <w:t xml:space="preserve">$83,496 </w:t>
            </w:r>
          </w:p>
        </w:tc>
        <w:tc>
          <w:tcPr>
            <w:tcW w:w="950" w:type="dxa"/>
            <w:shd w:val="clear" w:color="auto" w:fill="auto"/>
          </w:tcPr>
          <w:p w14:paraId="0C1E3D0E" w14:textId="77777777" w:rsidR="00F1160F" w:rsidRPr="00F13033" w:rsidRDefault="00F1160F">
            <w:pPr>
              <w:pStyle w:val="PasTable1"/>
              <w:jc w:val="right"/>
              <w:rPr>
                <w:rFonts w:ascii="Verdana" w:eastAsia="Verdana" w:hAnsi="Verdana" w:cs="Verdana"/>
                <w:sz w:val="20"/>
              </w:rPr>
            </w:pPr>
            <w:r w:rsidRPr="00F13033">
              <w:t xml:space="preserve">$84,127 </w:t>
            </w:r>
          </w:p>
        </w:tc>
        <w:tc>
          <w:tcPr>
            <w:tcW w:w="950" w:type="dxa"/>
            <w:shd w:val="clear" w:color="auto" w:fill="auto"/>
          </w:tcPr>
          <w:p w14:paraId="7F18ED2B" w14:textId="77777777" w:rsidR="00F1160F" w:rsidRPr="00F13033" w:rsidRDefault="00F1160F">
            <w:pPr>
              <w:pStyle w:val="PasTable1"/>
              <w:jc w:val="right"/>
              <w:rPr>
                <w:rFonts w:ascii="Verdana" w:eastAsia="Verdana" w:hAnsi="Verdana" w:cs="Verdana"/>
                <w:sz w:val="20"/>
              </w:rPr>
            </w:pPr>
            <w:r w:rsidRPr="00F13033">
              <w:t xml:space="preserve">$84,989 </w:t>
            </w:r>
          </w:p>
        </w:tc>
        <w:tc>
          <w:tcPr>
            <w:tcW w:w="950" w:type="dxa"/>
            <w:shd w:val="clear" w:color="auto" w:fill="auto"/>
          </w:tcPr>
          <w:p w14:paraId="7A4F8C76" w14:textId="77777777" w:rsidR="00F1160F" w:rsidRPr="00F13033" w:rsidRDefault="00F1160F">
            <w:pPr>
              <w:pStyle w:val="PasTable1"/>
              <w:jc w:val="right"/>
              <w:rPr>
                <w:rFonts w:ascii="Verdana" w:eastAsia="Verdana" w:hAnsi="Verdana" w:cs="Verdana"/>
                <w:sz w:val="20"/>
              </w:rPr>
            </w:pPr>
            <w:r w:rsidRPr="00F13033">
              <w:t xml:space="preserve">$85,185 </w:t>
            </w:r>
          </w:p>
        </w:tc>
      </w:tr>
      <w:tr w:rsidR="00F1160F" w:rsidRPr="00F13033" w14:paraId="2261B8FE" w14:textId="77777777">
        <w:tc>
          <w:tcPr>
            <w:tcW w:w="2534" w:type="dxa"/>
            <w:tcBorders>
              <w:right w:val="single" w:sz="6" w:space="0" w:color="000000"/>
            </w:tcBorders>
            <w:shd w:val="clear" w:color="auto" w:fill="auto"/>
          </w:tcPr>
          <w:p w14:paraId="36796BE5" w14:textId="77777777" w:rsidR="00F1160F" w:rsidRPr="00F13033" w:rsidRDefault="00F1160F">
            <w:pPr>
              <w:pStyle w:val="PasTable1"/>
              <w:jc w:val="right"/>
              <w:rPr>
                <w:rFonts w:ascii="Verdana" w:eastAsia="Verdana" w:hAnsi="Verdana" w:cs="Verdana"/>
                <w:sz w:val="20"/>
              </w:rPr>
            </w:pPr>
          </w:p>
        </w:tc>
        <w:tc>
          <w:tcPr>
            <w:tcW w:w="1425" w:type="dxa"/>
            <w:tcBorders>
              <w:left w:val="single" w:sz="6" w:space="0" w:color="000000"/>
            </w:tcBorders>
            <w:shd w:val="clear" w:color="auto" w:fill="auto"/>
          </w:tcPr>
          <w:p w14:paraId="6B2D0635"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39540D2D"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88A3CCE"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A4B934A"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05E394D"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19C91A63"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3061285"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B0147E4"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B2FCBEB"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23AEEB43"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08842A9B"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516337CD" w14:textId="77777777" w:rsidR="00F1160F" w:rsidRPr="00F13033" w:rsidRDefault="00F1160F">
            <w:pPr>
              <w:pStyle w:val="PasTable1"/>
              <w:jc w:val="right"/>
              <w:rPr>
                <w:rFonts w:ascii="Verdana" w:eastAsia="Verdana" w:hAnsi="Verdana" w:cs="Verdana"/>
                <w:sz w:val="20"/>
              </w:rPr>
            </w:pPr>
          </w:p>
        </w:tc>
        <w:tc>
          <w:tcPr>
            <w:tcW w:w="950" w:type="dxa"/>
            <w:shd w:val="clear" w:color="auto" w:fill="auto"/>
          </w:tcPr>
          <w:p w14:paraId="666095DA" w14:textId="77777777" w:rsidR="00F1160F" w:rsidRPr="00F13033" w:rsidRDefault="00F1160F">
            <w:pPr>
              <w:pStyle w:val="PasTable1"/>
              <w:jc w:val="right"/>
              <w:rPr>
                <w:rFonts w:ascii="Verdana" w:eastAsia="Verdana" w:hAnsi="Verdana" w:cs="Verdana"/>
                <w:sz w:val="20"/>
              </w:rPr>
            </w:pPr>
          </w:p>
        </w:tc>
      </w:tr>
      <w:tr w:rsidR="00F1160F" w:rsidRPr="00F13033" w14:paraId="524CCC97" w14:textId="77777777">
        <w:tc>
          <w:tcPr>
            <w:tcW w:w="2534" w:type="dxa"/>
            <w:tcBorders>
              <w:right w:val="single" w:sz="6" w:space="0" w:color="000000"/>
            </w:tcBorders>
            <w:shd w:val="clear" w:color="auto" w:fill="auto"/>
          </w:tcPr>
          <w:p w14:paraId="1A02B839" w14:textId="77777777" w:rsidR="00F1160F" w:rsidRPr="00F13033" w:rsidRDefault="00F1160F">
            <w:pPr>
              <w:pStyle w:val="PasTable1"/>
              <w:rPr>
                <w:rFonts w:ascii="Verdana" w:eastAsia="Verdana" w:hAnsi="Verdana" w:cs="Verdana"/>
                <w:sz w:val="20"/>
              </w:rPr>
            </w:pPr>
            <w:r w:rsidRPr="00F13033">
              <w:t>Paid-in Capital</w:t>
            </w:r>
          </w:p>
        </w:tc>
        <w:tc>
          <w:tcPr>
            <w:tcW w:w="1425" w:type="dxa"/>
            <w:tcBorders>
              <w:left w:val="single" w:sz="6" w:space="0" w:color="000000"/>
            </w:tcBorders>
            <w:shd w:val="clear" w:color="auto" w:fill="auto"/>
          </w:tcPr>
          <w:p w14:paraId="75623546"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53A2C513"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266F537A"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17E2468A"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5EB8E017"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7579C8E4"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5C1CBA4D"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55241654"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6479861B"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251AA1BC"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09BB80AB"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7943CBA7" w14:textId="77777777" w:rsidR="00F1160F" w:rsidRPr="00F13033" w:rsidRDefault="00F1160F">
            <w:pPr>
              <w:pStyle w:val="PasTable1"/>
              <w:jc w:val="right"/>
              <w:rPr>
                <w:rFonts w:ascii="Verdana" w:eastAsia="Verdana" w:hAnsi="Verdana" w:cs="Verdana"/>
                <w:sz w:val="20"/>
              </w:rPr>
            </w:pPr>
            <w:r w:rsidRPr="00F13033">
              <w:t xml:space="preserve">$60,000 </w:t>
            </w:r>
          </w:p>
        </w:tc>
        <w:tc>
          <w:tcPr>
            <w:tcW w:w="950" w:type="dxa"/>
            <w:shd w:val="clear" w:color="auto" w:fill="auto"/>
          </w:tcPr>
          <w:p w14:paraId="38E8B3F7" w14:textId="77777777" w:rsidR="00F1160F" w:rsidRPr="00F13033" w:rsidRDefault="00F1160F">
            <w:pPr>
              <w:pStyle w:val="PasTable1"/>
              <w:jc w:val="right"/>
              <w:rPr>
                <w:rFonts w:ascii="Verdana" w:eastAsia="Verdana" w:hAnsi="Verdana" w:cs="Verdana"/>
                <w:sz w:val="20"/>
              </w:rPr>
            </w:pPr>
            <w:r w:rsidRPr="00F13033">
              <w:t xml:space="preserve">$60,000 </w:t>
            </w:r>
          </w:p>
        </w:tc>
      </w:tr>
      <w:tr w:rsidR="00F1160F" w:rsidRPr="00F13033" w14:paraId="41694D8E" w14:textId="77777777">
        <w:tc>
          <w:tcPr>
            <w:tcW w:w="2534" w:type="dxa"/>
            <w:tcBorders>
              <w:right w:val="single" w:sz="6" w:space="0" w:color="000000"/>
            </w:tcBorders>
            <w:shd w:val="clear" w:color="auto" w:fill="auto"/>
          </w:tcPr>
          <w:p w14:paraId="6751B018" w14:textId="77777777" w:rsidR="00F1160F" w:rsidRPr="00F13033" w:rsidRDefault="00F1160F">
            <w:pPr>
              <w:pStyle w:val="PasTable1"/>
              <w:rPr>
                <w:rFonts w:ascii="Verdana" w:eastAsia="Verdana" w:hAnsi="Verdana" w:cs="Verdana"/>
                <w:sz w:val="20"/>
              </w:rPr>
            </w:pPr>
            <w:r w:rsidRPr="00F13033">
              <w:t>Retained Earnings</w:t>
            </w:r>
          </w:p>
        </w:tc>
        <w:tc>
          <w:tcPr>
            <w:tcW w:w="1425" w:type="dxa"/>
            <w:tcBorders>
              <w:left w:val="single" w:sz="6" w:space="0" w:color="000000"/>
            </w:tcBorders>
            <w:shd w:val="clear" w:color="auto" w:fill="auto"/>
          </w:tcPr>
          <w:p w14:paraId="43DD707F"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21318192"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034471D2"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73CF261B"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6CF5C914"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2C2FEAFE"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4556ED50"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32DAE424"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126EF6E6"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46028369"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69783346"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4354065B" w14:textId="77777777" w:rsidR="00F1160F" w:rsidRPr="00F13033" w:rsidRDefault="00F1160F">
            <w:pPr>
              <w:pStyle w:val="PasTable1"/>
              <w:jc w:val="right"/>
              <w:rPr>
                <w:rFonts w:ascii="Verdana" w:eastAsia="Verdana" w:hAnsi="Verdana" w:cs="Verdana"/>
                <w:sz w:val="20"/>
              </w:rPr>
            </w:pPr>
            <w:r w:rsidRPr="00F13033">
              <w:t>($33,100)</w:t>
            </w:r>
          </w:p>
        </w:tc>
        <w:tc>
          <w:tcPr>
            <w:tcW w:w="950" w:type="dxa"/>
            <w:shd w:val="clear" w:color="auto" w:fill="auto"/>
          </w:tcPr>
          <w:p w14:paraId="0984A98D" w14:textId="77777777" w:rsidR="00F1160F" w:rsidRPr="00F13033" w:rsidRDefault="00F1160F">
            <w:pPr>
              <w:pStyle w:val="PasTable1"/>
              <w:jc w:val="right"/>
              <w:rPr>
                <w:rFonts w:ascii="Verdana" w:eastAsia="Verdana" w:hAnsi="Verdana" w:cs="Verdana"/>
                <w:sz w:val="20"/>
              </w:rPr>
            </w:pPr>
            <w:r w:rsidRPr="00F13033">
              <w:t>($33,100)</w:t>
            </w:r>
          </w:p>
        </w:tc>
      </w:tr>
      <w:tr w:rsidR="00F1160F" w:rsidRPr="00F13033" w14:paraId="479A241C" w14:textId="77777777">
        <w:tc>
          <w:tcPr>
            <w:tcW w:w="2534" w:type="dxa"/>
            <w:tcBorders>
              <w:right w:val="single" w:sz="6" w:space="0" w:color="000000"/>
            </w:tcBorders>
            <w:shd w:val="clear" w:color="auto" w:fill="auto"/>
          </w:tcPr>
          <w:p w14:paraId="7FD1176D" w14:textId="77777777" w:rsidR="00F1160F" w:rsidRPr="00F13033" w:rsidRDefault="00F1160F">
            <w:pPr>
              <w:pStyle w:val="PasTable1"/>
              <w:rPr>
                <w:rFonts w:ascii="Verdana" w:eastAsia="Verdana" w:hAnsi="Verdana" w:cs="Verdana"/>
                <w:sz w:val="20"/>
              </w:rPr>
            </w:pPr>
            <w:r w:rsidRPr="00F13033">
              <w:t>Earnings</w:t>
            </w:r>
          </w:p>
        </w:tc>
        <w:tc>
          <w:tcPr>
            <w:tcW w:w="1425" w:type="dxa"/>
            <w:tcBorders>
              <w:left w:val="single" w:sz="6" w:space="0" w:color="000000"/>
            </w:tcBorders>
            <w:shd w:val="clear" w:color="auto" w:fill="auto"/>
          </w:tcPr>
          <w:p w14:paraId="137C9E72" w14:textId="77777777" w:rsidR="00F1160F" w:rsidRPr="00F13033" w:rsidRDefault="00F1160F">
            <w:pPr>
              <w:pStyle w:val="PasTable1"/>
              <w:jc w:val="right"/>
              <w:rPr>
                <w:rFonts w:ascii="Verdana" w:eastAsia="Verdana" w:hAnsi="Verdana" w:cs="Verdana"/>
                <w:sz w:val="20"/>
              </w:rPr>
            </w:pPr>
            <w:r w:rsidRPr="00F13033">
              <w:t xml:space="preserve">$0 </w:t>
            </w:r>
          </w:p>
        </w:tc>
        <w:tc>
          <w:tcPr>
            <w:tcW w:w="950" w:type="dxa"/>
            <w:shd w:val="clear" w:color="auto" w:fill="auto"/>
          </w:tcPr>
          <w:p w14:paraId="2ED739FB" w14:textId="77777777" w:rsidR="00F1160F" w:rsidRPr="00F13033" w:rsidRDefault="00F1160F">
            <w:pPr>
              <w:pStyle w:val="PasTable1"/>
              <w:jc w:val="right"/>
              <w:rPr>
                <w:rFonts w:ascii="Verdana" w:eastAsia="Verdana" w:hAnsi="Verdana" w:cs="Verdana"/>
                <w:sz w:val="20"/>
              </w:rPr>
            </w:pPr>
            <w:r w:rsidRPr="00F13033">
              <w:t>($9,680)</w:t>
            </w:r>
          </w:p>
        </w:tc>
        <w:tc>
          <w:tcPr>
            <w:tcW w:w="950" w:type="dxa"/>
            <w:shd w:val="clear" w:color="auto" w:fill="auto"/>
          </w:tcPr>
          <w:p w14:paraId="11D81F5D" w14:textId="77777777" w:rsidR="00F1160F" w:rsidRPr="00F13033" w:rsidRDefault="00F1160F">
            <w:pPr>
              <w:pStyle w:val="PasTable1"/>
              <w:jc w:val="right"/>
              <w:rPr>
                <w:rFonts w:ascii="Verdana" w:eastAsia="Verdana" w:hAnsi="Verdana" w:cs="Verdana"/>
                <w:sz w:val="20"/>
              </w:rPr>
            </w:pPr>
            <w:r w:rsidRPr="00F13033">
              <w:t>($19,357)</w:t>
            </w:r>
          </w:p>
        </w:tc>
        <w:tc>
          <w:tcPr>
            <w:tcW w:w="950" w:type="dxa"/>
            <w:shd w:val="clear" w:color="auto" w:fill="auto"/>
          </w:tcPr>
          <w:p w14:paraId="2B37E9B6" w14:textId="77777777" w:rsidR="00F1160F" w:rsidRPr="00F13033" w:rsidRDefault="00F1160F">
            <w:pPr>
              <w:pStyle w:val="PasTable1"/>
              <w:jc w:val="right"/>
              <w:rPr>
                <w:rFonts w:ascii="Verdana" w:eastAsia="Verdana" w:hAnsi="Verdana" w:cs="Verdana"/>
                <w:sz w:val="20"/>
              </w:rPr>
            </w:pPr>
            <w:r w:rsidRPr="00F13033">
              <w:t>($22,731)</w:t>
            </w:r>
          </w:p>
        </w:tc>
        <w:tc>
          <w:tcPr>
            <w:tcW w:w="950" w:type="dxa"/>
            <w:shd w:val="clear" w:color="auto" w:fill="auto"/>
          </w:tcPr>
          <w:p w14:paraId="1B0DA411" w14:textId="77777777" w:rsidR="00F1160F" w:rsidRPr="00F13033" w:rsidRDefault="00F1160F">
            <w:pPr>
              <w:pStyle w:val="PasTable1"/>
              <w:jc w:val="right"/>
              <w:rPr>
                <w:rFonts w:ascii="Verdana" w:eastAsia="Verdana" w:hAnsi="Verdana" w:cs="Verdana"/>
                <w:sz w:val="20"/>
              </w:rPr>
            </w:pPr>
            <w:r w:rsidRPr="00F13033">
              <w:t>($24,354)</w:t>
            </w:r>
          </w:p>
        </w:tc>
        <w:tc>
          <w:tcPr>
            <w:tcW w:w="950" w:type="dxa"/>
            <w:shd w:val="clear" w:color="auto" w:fill="auto"/>
          </w:tcPr>
          <w:p w14:paraId="755BD572" w14:textId="77777777" w:rsidR="00F1160F" w:rsidRPr="00F13033" w:rsidRDefault="00F1160F">
            <w:pPr>
              <w:pStyle w:val="PasTable1"/>
              <w:jc w:val="right"/>
              <w:rPr>
                <w:rFonts w:ascii="Verdana" w:eastAsia="Verdana" w:hAnsi="Verdana" w:cs="Verdana"/>
                <w:sz w:val="20"/>
              </w:rPr>
            </w:pPr>
            <w:r w:rsidRPr="00F13033">
              <w:t>($21,948)</w:t>
            </w:r>
          </w:p>
        </w:tc>
        <w:tc>
          <w:tcPr>
            <w:tcW w:w="950" w:type="dxa"/>
            <w:shd w:val="clear" w:color="auto" w:fill="auto"/>
          </w:tcPr>
          <w:p w14:paraId="5F187C3C" w14:textId="77777777" w:rsidR="00F1160F" w:rsidRPr="00F13033" w:rsidRDefault="00F1160F">
            <w:pPr>
              <w:pStyle w:val="PasTable1"/>
              <w:jc w:val="right"/>
              <w:rPr>
                <w:rFonts w:ascii="Verdana" w:eastAsia="Verdana" w:hAnsi="Verdana" w:cs="Verdana"/>
                <w:sz w:val="20"/>
              </w:rPr>
            </w:pPr>
            <w:r w:rsidRPr="00F13033">
              <w:t>($17,615)</w:t>
            </w:r>
          </w:p>
        </w:tc>
        <w:tc>
          <w:tcPr>
            <w:tcW w:w="950" w:type="dxa"/>
            <w:shd w:val="clear" w:color="auto" w:fill="auto"/>
          </w:tcPr>
          <w:p w14:paraId="4962F385" w14:textId="77777777" w:rsidR="00F1160F" w:rsidRPr="00F13033" w:rsidRDefault="00F1160F">
            <w:pPr>
              <w:pStyle w:val="PasTable1"/>
              <w:jc w:val="right"/>
              <w:rPr>
                <w:rFonts w:ascii="Verdana" w:eastAsia="Verdana" w:hAnsi="Verdana" w:cs="Verdana"/>
                <w:sz w:val="20"/>
              </w:rPr>
            </w:pPr>
            <w:r w:rsidRPr="00F13033">
              <w:t>($10,760)</w:t>
            </w:r>
          </w:p>
        </w:tc>
        <w:tc>
          <w:tcPr>
            <w:tcW w:w="950" w:type="dxa"/>
            <w:shd w:val="clear" w:color="auto" w:fill="auto"/>
          </w:tcPr>
          <w:p w14:paraId="74251A77" w14:textId="77777777" w:rsidR="00F1160F" w:rsidRPr="00F13033" w:rsidRDefault="00F1160F">
            <w:pPr>
              <w:pStyle w:val="PasTable1"/>
              <w:jc w:val="right"/>
              <w:rPr>
                <w:rFonts w:ascii="Verdana" w:eastAsia="Verdana" w:hAnsi="Verdana" w:cs="Verdana"/>
                <w:sz w:val="20"/>
              </w:rPr>
            </w:pPr>
            <w:r w:rsidRPr="00F13033">
              <w:t>($2,502)</w:t>
            </w:r>
          </w:p>
        </w:tc>
        <w:tc>
          <w:tcPr>
            <w:tcW w:w="950" w:type="dxa"/>
            <w:shd w:val="clear" w:color="auto" w:fill="auto"/>
          </w:tcPr>
          <w:p w14:paraId="4E754FAD" w14:textId="77777777" w:rsidR="00F1160F" w:rsidRPr="00F13033" w:rsidRDefault="00F1160F">
            <w:pPr>
              <w:pStyle w:val="PasTable1"/>
              <w:jc w:val="right"/>
              <w:rPr>
                <w:rFonts w:ascii="Verdana" w:eastAsia="Verdana" w:hAnsi="Verdana" w:cs="Verdana"/>
                <w:sz w:val="20"/>
              </w:rPr>
            </w:pPr>
            <w:r w:rsidRPr="00F13033">
              <w:t xml:space="preserve">$1,138 </w:t>
            </w:r>
          </w:p>
        </w:tc>
        <w:tc>
          <w:tcPr>
            <w:tcW w:w="950" w:type="dxa"/>
            <w:shd w:val="clear" w:color="auto" w:fill="auto"/>
          </w:tcPr>
          <w:p w14:paraId="057E70D9" w14:textId="77777777" w:rsidR="00F1160F" w:rsidRPr="00F13033" w:rsidRDefault="00F1160F">
            <w:pPr>
              <w:pStyle w:val="PasTable1"/>
              <w:jc w:val="right"/>
              <w:rPr>
                <w:rFonts w:ascii="Verdana" w:eastAsia="Verdana" w:hAnsi="Verdana" w:cs="Verdana"/>
                <w:sz w:val="20"/>
              </w:rPr>
            </w:pPr>
            <w:r w:rsidRPr="00F13033">
              <w:t xml:space="preserve">$5,341 </w:t>
            </w:r>
          </w:p>
        </w:tc>
        <w:tc>
          <w:tcPr>
            <w:tcW w:w="950" w:type="dxa"/>
            <w:shd w:val="clear" w:color="auto" w:fill="auto"/>
          </w:tcPr>
          <w:p w14:paraId="5EBBF5DE" w14:textId="77777777" w:rsidR="00F1160F" w:rsidRPr="00F13033" w:rsidRDefault="00F1160F">
            <w:pPr>
              <w:pStyle w:val="PasTable1"/>
              <w:jc w:val="right"/>
              <w:rPr>
                <w:rFonts w:ascii="Verdana" w:eastAsia="Verdana" w:hAnsi="Verdana" w:cs="Verdana"/>
                <w:sz w:val="20"/>
              </w:rPr>
            </w:pPr>
            <w:r w:rsidRPr="00F13033">
              <w:t xml:space="preserve">$12,207 </w:t>
            </w:r>
          </w:p>
        </w:tc>
        <w:tc>
          <w:tcPr>
            <w:tcW w:w="950" w:type="dxa"/>
            <w:shd w:val="clear" w:color="auto" w:fill="auto"/>
          </w:tcPr>
          <w:p w14:paraId="6BD438F6" w14:textId="77777777" w:rsidR="00F1160F" w:rsidRPr="00F13033" w:rsidRDefault="00F1160F">
            <w:pPr>
              <w:pStyle w:val="PasTable1"/>
              <w:jc w:val="right"/>
              <w:rPr>
                <w:rFonts w:ascii="Verdana" w:eastAsia="Verdana" w:hAnsi="Verdana" w:cs="Verdana"/>
                <w:sz w:val="20"/>
              </w:rPr>
            </w:pPr>
            <w:r w:rsidRPr="00F13033">
              <w:t xml:space="preserve">$21,315 </w:t>
            </w:r>
          </w:p>
        </w:tc>
      </w:tr>
      <w:tr w:rsidR="00F1160F" w:rsidRPr="00F13033" w14:paraId="7A7C067D" w14:textId="77777777">
        <w:tc>
          <w:tcPr>
            <w:tcW w:w="2534" w:type="dxa"/>
            <w:tcBorders>
              <w:right w:val="single" w:sz="6" w:space="0" w:color="000000"/>
            </w:tcBorders>
            <w:shd w:val="clear" w:color="auto" w:fill="auto"/>
          </w:tcPr>
          <w:p w14:paraId="7F6831FD" w14:textId="77777777" w:rsidR="00F1160F" w:rsidRPr="00F13033" w:rsidRDefault="00F1160F">
            <w:pPr>
              <w:pStyle w:val="PasTable1"/>
              <w:rPr>
                <w:rFonts w:ascii="Verdana" w:eastAsia="Verdana" w:hAnsi="Verdana" w:cs="Verdana"/>
                <w:sz w:val="20"/>
              </w:rPr>
            </w:pPr>
            <w:r w:rsidRPr="00F13033">
              <w:t>Total Capital</w:t>
            </w:r>
          </w:p>
        </w:tc>
        <w:tc>
          <w:tcPr>
            <w:tcW w:w="1425" w:type="dxa"/>
            <w:tcBorders>
              <w:left w:val="single" w:sz="6" w:space="0" w:color="000000"/>
            </w:tcBorders>
            <w:shd w:val="clear" w:color="auto" w:fill="auto"/>
          </w:tcPr>
          <w:p w14:paraId="5B52C5B9" w14:textId="77777777" w:rsidR="00F1160F" w:rsidRPr="00F13033" w:rsidRDefault="00F1160F">
            <w:pPr>
              <w:pStyle w:val="PasTable1"/>
              <w:jc w:val="right"/>
              <w:rPr>
                <w:rFonts w:ascii="Verdana" w:eastAsia="Verdana" w:hAnsi="Verdana" w:cs="Verdana"/>
                <w:sz w:val="20"/>
              </w:rPr>
            </w:pPr>
            <w:r w:rsidRPr="00F13033">
              <w:t xml:space="preserve">$26,900 </w:t>
            </w:r>
          </w:p>
        </w:tc>
        <w:tc>
          <w:tcPr>
            <w:tcW w:w="950" w:type="dxa"/>
            <w:shd w:val="clear" w:color="auto" w:fill="auto"/>
          </w:tcPr>
          <w:p w14:paraId="11782C24" w14:textId="77777777" w:rsidR="00F1160F" w:rsidRPr="00F13033" w:rsidRDefault="00F1160F">
            <w:pPr>
              <w:pStyle w:val="PasTable1"/>
              <w:jc w:val="right"/>
              <w:rPr>
                <w:rFonts w:ascii="Verdana" w:eastAsia="Verdana" w:hAnsi="Verdana" w:cs="Verdana"/>
                <w:sz w:val="20"/>
              </w:rPr>
            </w:pPr>
            <w:r w:rsidRPr="00F13033">
              <w:t xml:space="preserve">$17,220 </w:t>
            </w:r>
          </w:p>
        </w:tc>
        <w:tc>
          <w:tcPr>
            <w:tcW w:w="950" w:type="dxa"/>
            <w:shd w:val="clear" w:color="auto" w:fill="auto"/>
          </w:tcPr>
          <w:p w14:paraId="4A422410" w14:textId="77777777" w:rsidR="00F1160F" w:rsidRPr="00F13033" w:rsidRDefault="00F1160F">
            <w:pPr>
              <w:pStyle w:val="PasTable1"/>
              <w:jc w:val="right"/>
              <w:rPr>
                <w:rFonts w:ascii="Verdana" w:eastAsia="Verdana" w:hAnsi="Verdana" w:cs="Verdana"/>
                <w:sz w:val="20"/>
              </w:rPr>
            </w:pPr>
            <w:r w:rsidRPr="00F13033">
              <w:t xml:space="preserve">$7,543 </w:t>
            </w:r>
          </w:p>
        </w:tc>
        <w:tc>
          <w:tcPr>
            <w:tcW w:w="950" w:type="dxa"/>
            <w:shd w:val="clear" w:color="auto" w:fill="auto"/>
          </w:tcPr>
          <w:p w14:paraId="666E627C" w14:textId="77777777" w:rsidR="00F1160F" w:rsidRPr="00F13033" w:rsidRDefault="00F1160F">
            <w:pPr>
              <w:pStyle w:val="PasTable1"/>
              <w:jc w:val="right"/>
              <w:rPr>
                <w:rFonts w:ascii="Verdana" w:eastAsia="Verdana" w:hAnsi="Verdana" w:cs="Verdana"/>
                <w:sz w:val="20"/>
              </w:rPr>
            </w:pPr>
            <w:r w:rsidRPr="00F13033">
              <w:t xml:space="preserve">$4,169 </w:t>
            </w:r>
          </w:p>
        </w:tc>
        <w:tc>
          <w:tcPr>
            <w:tcW w:w="950" w:type="dxa"/>
            <w:shd w:val="clear" w:color="auto" w:fill="auto"/>
          </w:tcPr>
          <w:p w14:paraId="33C525BC" w14:textId="77777777" w:rsidR="00F1160F" w:rsidRPr="00F13033" w:rsidRDefault="00F1160F">
            <w:pPr>
              <w:pStyle w:val="PasTable1"/>
              <w:jc w:val="right"/>
              <w:rPr>
                <w:rFonts w:ascii="Verdana" w:eastAsia="Verdana" w:hAnsi="Verdana" w:cs="Verdana"/>
                <w:sz w:val="20"/>
              </w:rPr>
            </w:pPr>
            <w:r w:rsidRPr="00F13033">
              <w:t xml:space="preserve">$2,546 </w:t>
            </w:r>
          </w:p>
        </w:tc>
        <w:tc>
          <w:tcPr>
            <w:tcW w:w="950" w:type="dxa"/>
            <w:shd w:val="clear" w:color="auto" w:fill="auto"/>
          </w:tcPr>
          <w:p w14:paraId="2D456C59" w14:textId="77777777" w:rsidR="00F1160F" w:rsidRPr="00F13033" w:rsidRDefault="00F1160F">
            <w:pPr>
              <w:pStyle w:val="PasTable1"/>
              <w:jc w:val="right"/>
              <w:rPr>
                <w:rFonts w:ascii="Verdana" w:eastAsia="Verdana" w:hAnsi="Verdana" w:cs="Verdana"/>
                <w:sz w:val="20"/>
              </w:rPr>
            </w:pPr>
            <w:r w:rsidRPr="00F13033">
              <w:t xml:space="preserve">$4,952 </w:t>
            </w:r>
          </w:p>
        </w:tc>
        <w:tc>
          <w:tcPr>
            <w:tcW w:w="950" w:type="dxa"/>
            <w:shd w:val="clear" w:color="auto" w:fill="auto"/>
          </w:tcPr>
          <w:p w14:paraId="5B5A5E02" w14:textId="77777777" w:rsidR="00F1160F" w:rsidRPr="00F13033" w:rsidRDefault="00F1160F">
            <w:pPr>
              <w:pStyle w:val="PasTable1"/>
              <w:jc w:val="right"/>
              <w:rPr>
                <w:rFonts w:ascii="Verdana" w:eastAsia="Verdana" w:hAnsi="Verdana" w:cs="Verdana"/>
                <w:sz w:val="20"/>
              </w:rPr>
            </w:pPr>
            <w:r w:rsidRPr="00F13033">
              <w:t xml:space="preserve">$9,285 </w:t>
            </w:r>
          </w:p>
        </w:tc>
        <w:tc>
          <w:tcPr>
            <w:tcW w:w="950" w:type="dxa"/>
            <w:shd w:val="clear" w:color="auto" w:fill="auto"/>
          </w:tcPr>
          <w:p w14:paraId="34D55E1A" w14:textId="77777777" w:rsidR="00F1160F" w:rsidRPr="00F13033" w:rsidRDefault="00F1160F">
            <w:pPr>
              <w:pStyle w:val="PasTable1"/>
              <w:jc w:val="right"/>
              <w:rPr>
                <w:rFonts w:ascii="Verdana" w:eastAsia="Verdana" w:hAnsi="Verdana" w:cs="Verdana"/>
                <w:sz w:val="20"/>
              </w:rPr>
            </w:pPr>
            <w:r w:rsidRPr="00F13033">
              <w:t xml:space="preserve">$16,140 </w:t>
            </w:r>
          </w:p>
        </w:tc>
        <w:tc>
          <w:tcPr>
            <w:tcW w:w="950" w:type="dxa"/>
            <w:shd w:val="clear" w:color="auto" w:fill="auto"/>
          </w:tcPr>
          <w:p w14:paraId="7887CA15" w14:textId="77777777" w:rsidR="00F1160F" w:rsidRPr="00F13033" w:rsidRDefault="00F1160F">
            <w:pPr>
              <w:pStyle w:val="PasTable1"/>
              <w:jc w:val="right"/>
              <w:rPr>
                <w:rFonts w:ascii="Verdana" w:eastAsia="Verdana" w:hAnsi="Verdana" w:cs="Verdana"/>
                <w:sz w:val="20"/>
              </w:rPr>
            </w:pPr>
            <w:r w:rsidRPr="00F13033">
              <w:t xml:space="preserve">$24,398 </w:t>
            </w:r>
          </w:p>
        </w:tc>
        <w:tc>
          <w:tcPr>
            <w:tcW w:w="950" w:type="dxa"/>
            <w:shd w:val="clear" w:color="auto" w:fill="auto"/>
          </w:tcPr>
          <w:p w14:paraId="0C608224" w14:textId="77777777" w:rsidR="00F1160F" w:rsidRPr="00F13033" w:rsidRDefault="00F1160F">
            <w:pPr>
              <w:pStyle w:val="PasTable1"/>
              <w:jc w:val="right"/>
              <w:rPr>
                <w:rFonts w:ascii="Verdana" w:eastAsia="Verdana" w:hAnsi="Verdana" w:cs="Verdana"/>
                <w:sz w:val="20"/>
              </w:rPr>
            </w:pPr>
            <w:r w:rsidRPr="00F13033">
              <w:t xml:space="preserve">$28,038 </w:t>
            </w:r>
          </w:p>
        </w:tc>
        <w:tc>
          <w:tcPr>
            <w:tcW w:w="950" w:type="dxa"/>
            <w:shd w:val="clear" w:color="auto" w:fill="auto"/>
          </w:tcPr>
          <w:p w14:paraId="6D6D51F4" w14:textId="77777777" w:rsidR="00F1160F" w:rsidRPr="00F13033" w:rsidRDefault="00F1160F">
            <w:pPr>
              <w:pStyle w:val="PasTable1"/>
              <w:jc w:val="right"/>
              <w:rPr>
                <w:rFonts w:ascii="Verdana" w:eastAsia="Verdana" w:hAnsi="Verdana" w:cs="Verdana"/>
                <w:sz w:val="20"/>
              </w:rPr>
            </w:pPr>
            <w:r w:rsidRPr="00F13033">
              <w:t xml:space="preserve">$32,241 </w:t>
            </w:r>
          </w:p>
        </w:tc>
        <w:tc>
          <w:tcPr>
            <w:tcW w:w="950" w:type="dxa"/>
            <w:shd w:val="clear" w:color="auto" w:fill="auto"/>
          </w:tcPr>
          <w:p w14:paraId="15EDE44C" w14:textId="77777777" w:rsidR="00F1160F" w:rsidRPr="00F13033" w:rsidRDefault="00F1160F">
            <w:pPr>
              <w:pStyle w:val="PasTable1"/>
              <w:jc w:val="right"/>
              <w:rPr>
                <w:rFonts w:ascii="Verdana" w:eastAsia="Verdana" w:hAnsi="Verdana" w:cs="Verdana"/>
                <w:sz w:val="20"/>
              </w:rPr>
            </w:pPr>
            <w:r w:rsidRPr="00F13033">
              <w:t xml:space="preserve">$39,107 </w:t>
            </w:r>
          </w:p>
        </w:tc>
        <w:tc>
          <w:tcPr>
            <w:tcW w:w="950" w:type="dxa"/>
            <w:shd w:val="clear" w:color="auto" w:fill="auto"/>
          </w:tcPr>
          <w:p w14:paraId="625BE564" w14:textId="77777777" w:rsidR="00F1160F" w:rsidRPr="00F13033" w:rsidRDefault="00F1160F">
            <w:pPr>
              <w:pStyle w:val="PasTable1"/>
              <w:jc w:val="right"/>
              <w:rPr>
                <w:rFonts w:ascii="Verdana" w:eastAsia="Verdana" w:hAnsi="Verdana" w:cs="Verdana"/>
                <w:sz w:val="20"/>
              </w:rPr>
            </w:pPr>
            <w:r w:rsidRPr="00F13033">
              <w:t xml:space="preserve">$48,215 </w:t>
            </w:r>
          </w:p>
        </w:tc>
      </w:tr>
      <w:tr w:rsidR="00F1160F" w:rsidRPr="00F13033" w14:paraId="65B2DBAE" w14:textId="77777777">
        <w:tc>
          <w:tcPr>
            <w:tcW w:w="2534" w:type="dxa"/>
            <w:tcBorders>
              <w:right w:val="single" w:sz="6" w:space="0" w:color="000000"/>
            </w:tcBorders>
            <w:shd w:val="clear" w:color="auto" w:fill="auto"/>
          </w:tcPr>
          <w:p w14:paraId="0311EF76" w14:textId="77777777" w:rsidR="00F1160F" w:rsidRPr="00F13033" w:rsidRDefault="00F1160F">
            <w:pPr>
              <w:pStyle w:val="PasTable1"/>
              <w:rPr>
                <w:rFonts w:ascii="Verdana" w:eastAsia="Verdana" w:hAnsi="Verdana" w:cs="Verdana"/>
                <w:sz w:val="20"/>
              </w:rPr>
            </w:pPr>
            <w:r w:rsidRPr="00F13033">
              <w:t>Total Liabilities and Capital</w:t>
            </w:r>
          </w:p>
        </w:tc>
        <w:tc>
          <w:tcPr>
            <w:tcW w:w="1425" w:type="dxa"/>
            <w:tcBorders>
              <w:left w:val="single" w:sz="6" w:space="0" w:color="000000"/>
            </w:tcBorders>
            <w:shd w:val="clear" w:color="auto" w:fill="auto"/>
          </w:tcPr>
          <w:p w14:paraId="621C33B1" w14:textId="77777777" w:rsidR="00F1160F" w:rsidRPr="00F13033" w:rsidRDefault="00F1160F">
            <w:pPr>
              <w:pStyle w:val="PasTable1"/>
              <w:jc w:val="right"/>
              <w:rPr>
                <w:rFonts w:ascii="Verdana" w:eastAsia="Verdana" w:hAnsi="Verdana" w:cs="Verdana"/>
                <w:sz w:val="20"/>
              </w:rPr>
            </w:pPr>
            <w:r w:rsidRPr="00F13033">
              <w:t xml:space="preserve">$106,900 </w:t>
            </w:r>
          </w:p>
        </w:tc>
        <w:tc>
          <w:tcPr>
            <w:tcW w:w="950" w:type="dxa"/>
            <w:shd w:val="clear" w:color="auto" w:fill="auto"/>
          </w:tcPr>
          <w:p w14:paraId="6EF8057C" w14:textId="77777777" w:rsidR="00F1160F" w:rsidRPr="00F13033" w:rsidRDefault="00F1160F">
            <w:pPr>
              <w:pStyle w:val="PasTable1"/>
              <w:jc w:val="right"/>
              <w:rPr>
                <w:rFonts w:ascii="Verdana" w:eastAsia="Verdana" w:hAnsi="Verdana" w:cs="Verdana"/>
                <w:sz w:val="20"/>
              </w:rPr>
            </w:pPr>
            <w:r w:rsidRPr="00F13033">
              <w:t xml:space="preserve">$97,157 </w:t>
            </w:r>
          </w:p>
        </w:tc>
        <w:tc>
          <w:tcPr>
            <w:tcW w:w="950" w:type="dxa"/>
            <w:shd w:val="clear" w:color="auto" w:fill="auto"/>
          </w:tcPr>
          <w:p w14:paraId="3BF76460" w14:textId="77777777" w:rsidR="00F1160F" w:rsidRPr="00F13033" w:rsidRDefault="00F1160F">
            <w:pPr>
              <w:pStyle w:val="PasTable1"/>
              <w:jc w:val="right"/>
              <w:rPr>
                <w:rFonts w:ascii="Verdana" w:eastAsia="Verdana" w:hAnsi="Verdana" w:cs="Verdana"/>
                <w:sz w:val="20"/>
              </w:rPr>
            </w:pPr>
            <w:r w:rsidRPr="00F13033">
              <w:t xml:space="preserve">$87,048 </w:t>
            </w:r>
          </w:p>
        </w:tc>
        <w:tc>
          <w:tcPr>
            <w:tcW w:w="950" w:type="dxa"/>
            <w:shd w:val="clear" w:color="auto" w:fill="auto"/>
          </w:tcPr>
          <w:p w14:paraId="1CD29A4F" w14:textId="77777777" w:rsidR="00F1160F" w:rsidRPr="00F13033" w:rsidRDefault="00F1160F">
            <w:pPr>
              <w:pStyle w:val="PasTable1"/>
              <w:jc w:val="right"/>
              <w:rPr>
                <w:rFonts w:ascii="Verdana" w:eastAsia="Verdana" w:hAnsi="Verdana" w:cs="Verdana"/>
                <w:sz w:val="20"/>
              </w:rPr>
            </w:pPr>
            <w:r w:rsidRPr="00F13033">
              <w:t xml:space="preserve">$85,851 </w:t>
            </w:r>
          </w:p>
        </w:tc>
        <w:tc>
          <w:tcPr>
            <w:tcW w:w="950" w:type="dxa"/>
            <w:shd w:val="clear" w:color="auto" w:fill="auto"/>
          </w:tcPr>
          <w:p w14:paraId="56767D99" w14:textId="77777777" w:rsidR="00F1160F" w:rsidRPr="00F13033" w:rsidRDefault="00F1160F">
            <w:pPr>
              <w:pStyle w:val="PasTable1"/>
              <w:jc w:val="right"/>
              <w:rPr>
                <w:rFonts w:ascii="Verdana" w:eastAsia="Verdana" w:hAnsi="Verdana" w:cs="Verdana"/>
                <w:sz w:val="20"/>
              </w:rPr>
            </w:pPr>
            <w:r w:rsidRPr="00F13033">
              <w:t xml:space="preserve">$84,521 </w:t>
            </w:r>
          </w:p>
        </w:tc>
        <w:tc>
          <w:tcPr>
            <w:tcW w:w="950" w:type="dxa"/>
            <w:shd w:val="clear" w:color="auto" w:fill="auto"/>
          </w:tcPr>
          <w:p w14:paraId="1ABD3991" w14:textId="77777777" w:rsidR="00F1160F" w:rsidRPr="00F13033" w:rsidRDefault="00F1160F">
            <w:pPr>
              <w:pStyle w:val="PasTable1"/>
              <w:jc w:val="right"/>
              <w:rPr>
                <w:rFonts w:ascii="Verdana" w:eastAsia="Verdana" w:hAnsi="Verdana" w:cs="Verdana"/>
                <w:sz w:val="20"/>
              </w:rPr>
            </w:pPr>
            <w:r w:rsidRPr="00F13033">
              <w:t xml:space="preserve">$88,162 </w:t>
            </w:r>
          </w:p>
        </w:tc>
        <w:tc>
          <w:tcPr>
            <w:tcW w:w="950" w:type="dxa"/>
            <w:shd w:val="clear" w:color="auto" w:fill="auto"/>
          </w:tcPr>
          <w:p w14:paraId="68562120" w14:textId="77777777" w:rsidR="00F1160F" w:rsidRPr="00F13033" w:rsidRDefault="00F1160F">
            <w:pPr>
              <w:pStyle w:val="PasTable1"/>
              <w:jc w:val="right"/>
              <w:rPr>
                <w:rFonts w:ascii="Verdana" w:eastAsia="Verdana" w:hAnsi="Verdana" w:cs="Verdana"/>
                <w:sz w:val="20"/>
              </w:rPr>
            </w:pPr>
            <w:r w:rsidRPr="00F13033">
              <w:t xml:space="preserve">$92,860 </w:t>
            </w:r>
          </w:p>
        </w:tc>
        <w:tc>
          <w:tcPr>
            <w:tcW w:w="950" w:type="dxa"/>
            <w:shd w:val="clear" w:color="auto" w:fill="auto"/>
          </w:tcPr>
          <w:p w14:paraId="4B41C455" w14:textId="77777777" w:rsidR="00F1160F" w:rsidRPr="00F13033" w:rsidRDefault="00F1160F">
            <w:pPr>
              <w:pStyle w:val="PasTable1"/>
              <w:jc w:val="right"/>
              <w:rPr>
                <w:rFonts w:ascii="Verdana" w:eastAsia="Verdana" w:hAnsi="Verdana" w:cs="Verdana"/>
                <w:sz w:val="20"/>
              </w:rPr>
            </w:pPr>
            <w:r w:rsidRPr="00F13033">
              <w:t xml:space="preserve">$101,574 </w:t>
            </w:r>
          </w:p>
        </w:tc>
        <w:tc>
          <w:tcPr>
            <w:tcW w:w="950" w:type="dxa"/>
            <w:shd w:val="clear" w:color="auto" w:fill="auto"/>
          </w:tcPr>
          <w:p w14:paraId="3515C673" w14:textId="77777777" w:rsidR="00F1160F" w:rsidRPr="00F13033" w:rsidRDefault="00F1160F">
            <w:pPr>
              <w:pStyle w:val="PasTable1"/>
              <w:jc w:val="right"/>
              <w:rPr>
                <w:rFonts w:ascii="Verdana" w:eastAsia="Verdana" w:hAnsi="Verdana" w:cs="Verdana"/>
                <w:sz w:val="20"/>
              </w:rPr>
            </w:pPr>
            <w:r w:rsidRPr="00F13033">
              <w:t xml:space="preserve">$111,052 </w:t>
            </w:r>
          </w:p>
        </w:tc>
        <w:tc>
          <w:tcPr>
            <w:tcW w:w="950" w:type="dxa"/>
            <w:shd w:val="clear" w:color="auto" w:fill="auto"/>
          </w:tcPr>
          <w:p w14:paraId="1F6AEDE4" w14:textId="77777777" w:rsidR="00F1160F" w:rsidRPr="00F13033" w:rsidRDefault="00F1160F">
            <w:pPr>
              <w:pStyle w:val="PasTable1"/>
              <w:jc w:val="right"/>
              <w:rPr>
                <w:rFonts w:ascii="Verdana" w:eastAsia="Verdana" w:hAnsi="Verdana" w:cs="Verdana"/>
                <w:sz w:val="20"/>
              </w:rPr>
            </w:pPr>
            <w:r w:rsidRPr="00F13033">
              <w:t xml:space="preserve">$111,534 </w:t>
            </w:r>
          </w:p>
        </w:tc>
        <w:tc>
          <w:tcPr>
            <w:tcW w:w="950" w:type="dxa"/>
            <w:shd w:val="clear" w:color="auto" w:fill="auto"/>
          </w:tcPr>
          <w:p w14:paraId="6434FB93" w14:textId="77777777" w:rsidR="00F1160F" w:rsidRPr="00F13033" w:rsidRDefault="00F1160F">
            <w:pPr>
              <w:pStyle w:val="PasTable1"/>
              <w:jc w:val="right"/>
              <w:rPr>
                <w:rFonts w:ascii="Verdana" w:eastAsia="Verdana" w:hAnsi="Verdana" w:cs="Verdana"/>
                <w:sz w:val="20"/>
              </w:rPr>
            </w:pPr>
            <w:r w:rsidRPr="00F13033">
              <w:t xml:space="preserve">$116,368 </w:t>
            </w:r>
          </w:p>
        </w:tc>
        <w:tc>
          <w:tcPr>
            <w:tcW w:w="950" w:type="dxa"/>
            <w:shd w:val="clear" w:color="auto" w:fill="auto"/>
          </w:tcPr>
          <w:p w14:paraId="5FA415A2" w14:textId="77777777" w:rsidR="00F1160F" w:rsidRPr="00F13033" w:rsidRDefault="00F1160F">
            <w:pPr>
              <w:pStyle w:val="PasTable1"/>
              <w:jc w:val="right"/>
              <w:rPr>
                <w:rFonts w:ascii="Verdana" w:eastAsia="Verdana" w:hAnsi="Verdana" w:cs="Verdana"/>
                <w:sz w:val="20"/>
              </w:rPr>
            </w:pPr>
            <w:r w:rsidRPr="00F13033">
              <w:t xml:space="preserve">$124,096 </w:t>
            </w:r>
          </w:p>
        </w:tc>
        <w:tc>
          <w:tcPr>
            <w:tcW w:w="950" w:type="dxa"/>
            <w:shd w:val="clear" w:color="auto" w:fill="auto"/>
          </w:tcPr>
          <w:p w14:paraId="34DEE2E3" w14:textId="77777777" w:rsidR="00F1160F" w:rsidRPr="00F13033" w:rsidRDefault="00F1160F">
            <w:pPr>
              <w:pStyle w:val="PasTable1"/>
              <w:jc w:val="right"/>
              <w:rPr>
                <w:rFonts w:ascii="Verdana" w:eastAsia="Verdana" w:hAnsi="Verdana" w:cs="Verdana"/>
                <w:sz w:val="20"/>
              </w:rPr>
            </w:pPr>
            <w:r w:rsidRPr="00F13033">
              <w:t xml:space="preserve">$133,400 </w:t>
            </w:r>
          </w:p>
        </w:tc>
      </w:tr>
      <w:tr w:rsidR="00F1160F" w:rsidRPr="00F13033" w14:paraId="14BC0BA1" w14:textId="77777777">
        <w:tc>
          <w:tcPr>
            <w:tcW w:w="2534" w:type="dxa"/>
            <w:tcBorders>
              <w:bottom w:val="single" w:sz="6" w:space="0" w:color="000000"/>
              <w:right w:val="single" w:sz="6" w:space="0" w:color="000000"/>
            </w:tcBorders>
            <w:shd w:val="clear" w:color="auto" w:fill="auto"/>
          </w:tcPr>
          <w:p w14:paraId="19A28B6A" w14:textId="77777777" w:rsidR="00F1160F" w:rsidRPr="00F13033" w:rsidRDefault="00F1160F">
            <w:pPr>
              <w:pStyle w:val="PasTable1"/>
              <w:jc w:val="right"/>
              <w:rPr>
                <w:rFonts w:ascii="Verdana" w:eastAsia="Verdana" w:hAnsi="Verdana" w:cs="Verdana"/>
                <w:sz w:val="20"/>
              </w:rPr>
            </w:pPr>
          </w:p>
        </w:tc>
        <w:tc>
          <w:tcPr>
            <w:tcW w:w="1425" w:type="dxa"/>
            <w:tcBorders>
              <w:left w:val="single" w:sz="6" w:space="0" w:color="000000"/>
              <w:bottom w:val="single" w:sz="6" w:space="0" w:color="000000"/>
            </w:tcBorders>
            <w:shd w:val="clear" w:color="auto" w:fill="auto"/>
          </w:tcPr>
          <w:p w14:paraId="0BCB15E3"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091357AC"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4617096C"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7CD146F4"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039BECDD"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0FDA9542"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4F9CB694"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4A152F0C"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29BAACB0"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797FA0CB"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3048892D"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69C35FE2" w14:textId="77777777" w:rsidR="00F1160F" w:rsidRPr="00F13033" w:rsidRDefault="00F1160F">
            <w:pPr>
              <w:pStyle w:val="PasTable1"/>
              <w:jc w:val="right"/>
              <w:rPr>
                <w:rFonts w:ascii="Verdana" w:eastAsia="Verdana" w:hAnsi="Verdana" w:cs="Verdana"/>
                <w:sz w:val="20"/>
              </w:rPr>
            </w:pPr>
          </w:p>
        </w:tc>
        <w:tc>
          <w:tcPr>
            <w:tcW w:w="950" w:type="dxa"/>
            <w:tcBorders>
              <w:bottom w:val="single" w:sz="6" w:space="0" w:color="000000"/>
            </w:tcBorders>
            <w:shd w:val="clear" w:color="auto" w:fill="auto"/>
          </w:tcPr>
          <w:p w14:paraId="07424775" w14:textId="77777777" w:rsidR="00F1160F" w:rsidRPr="00F13033" w:rsidRDefault="00F1160F">
            <w:pPr>
              <w:pStyle w:val="PasTable1"/>
              <w:jc w:val="right"/>
              <w:rPr>
                <w:rFonts w:ascii="Verdana" w:eastAsia="Verdana" w:hAnsi="Verdana" w:cs="Verdana"/>
                <w:sz w:val="20"/>
              </w:rPr>
            </w:pPr>
          </w:p>
        </w:tc>
      </w:tr>
      <w:tr w:rsidR="00F1160F" w:rsidRPr="00F13033" w14:paraId="4AE31439" w14:textId="77777777">
        <w:tc>
          <w:tcPr>
            <w:tcW w:w="2534" w:type="dxa"/>
            <w:tcBorders>
              <w:top w:val="single" w:sz="6" w:space="0" w:color="000000"/>
              <w:right w:val="single" w:sz="6" w:space="0" w:color="000000"/>
            </w:tcBorders>
            <w:shd w:val="clear" w:color="auto" w:fill="auto"/>
          </w:tcPr>
          <w:p w14:paraId="0D16D4D7" w14:textId="77777777" w:rsidR="00F1160F" w:rsidRPr="00F13033" w:rsidRDefault="00F1160F">
            <w:pPr>
              <w:pStyle w:val="PasTable1"/>
              <w:rPr>
                <w:rFonts w:ascii="Verdana" w:eastAsia="Verdana" w:hAnsi="Verdana" w:cs="Verdana"/>
                <w:b/>
                <w:bCs/>
                <w:sz w:val="20"/>
              </w:rPr>
            </w:pPr>
            <w:r w:rsidRPr="00F13033">
              <w:rPr>
                <w:b/>
                <w:bCs/>
              </w:rPr>
              <w:t>Net Worth</w:t>
            </w:r>
          </w:p>
        </w:tc>
        <w:tc>
          <w:tcPr>
            <w:tcW w:w="1425" w:type="dxa"/>
            <w:tcBorders>
              <w:top w:val="single" w:sz="6" w:space="0" w:color="000000"/>
              <w:left w:val="single" w:sz="6" w:space="0" w:color="000000"/>
            </w:tcBorders>
            <w:shd w:val="clear" w:color="auto" w:fill="auto"/>
          </w:tcPr>
          <w:p w14:paraId="3FEFFC2B" w14:textId="77777777" w:rsidR="00F1160F" w:rsidRPr="00F13033" w:rsidRDefault="00F1160F">
            <w:pPr>
              <w:pStyle w:val="PasTable1"/>
              <w:jc w:val="right"/>
              <w:rPr>
                <w:rFonts w:ascii="Verdana" w:eastAsia="Verdana" w:hAnsi="Verdana" w:cs="Verdana"/>
                <w:sz w:val="20"/>
              </w:rPr>
            </w:pPr>
            <w:r w:rsidRPr="00F13033">
              <w:t xml:space="preserve">$26,900 </w:t>
            </w:r>
          </w:p>
        </w:tc>
        <w:tc>
          <w:tcPr>
            <w:tcW w:w="950" w:type="dxa"/>
            <w:tcBorders>
              <w:top w:val="single" w:sz="6" w:space="0" w:color="000000"/>
            </w:tcBorders>
            <w:shd w:val="clear" w:color="auto" w:fill="auto"/>
          </w:tcPr>
          <w:p w14:paraId="74A9E312" w14:textId="77777777" w:rsidR="00F1160F" w:rsidRPr="00F13033" w:rsidRDefault="00F1160F">
            <w:pPr>
              <w:pStyle w:val="PasTable1"/>
              <w:jc w:val="right"/>
              <w:rPr>
                <w:rFonts w:ascii="Verdana" w:eastAsia="Verdana" w:hAnsi="Verdana" w:cs="Verdana"/>
                <w:sz w:val="20"/>
              </w:rPr>
            </w:pPr>
            <w:r w:rsidRPr="00F13033">
              <w:t xml:space="preserve">$17,220 </w:t>
            </w:r>
          </w:p>
        </w:tc>
        <w:tc>
          <w:tcPr>
            <w:tcW w:w="950" w:type="dxa"/>
            <w:tcBorders>
              <w:top w:val="single" w:sz="6" w:space="0" w:color="000000"/>
            </w:tcBorders>
            <w:shd w:val="clear" w:color="auto" w:fill="auto"/>
          </w:tcPr>
          <w:p w14:paraId="3479277F" w14:textId="77777777" w:rsidR="00F1160F" w:rsidRPr="00F13033" w:rsidRDefault="00F1160F">
            <w:pPr>
              <w:pStyle w:val="PasTable1"/>
              <w:jc w:val="right"/>
              <w:rPr>
                <w:rFonts w:ascii="Verdana" w:eastAsia="Verdana" w:hAnsi="Verdana" w:cs="Verdana"/>
                <w:sz w:val="20"/>
              </w:rPr>
            </w:pPr>
            <w:r w:rsidRPr="00F13033">
              <w:t xml:space="preserve">$7,543 </w:t>
            </w:r>
          </w:p>
        </w:tc>
        <w:tc>
          <w:tcPr>
            <w:tcW w:w="950" w:type="dxa"/>
            <w:tcBorders>
              <w:top w:val="single" w:sz="6" w:space="0" w:color="000000"/>
            </w:tcBorders>
            <w:shd w:val="clear" w:color="auto" w:fill="auto"/>
          </w:tcPr>
          <w:p w14:paraId="26ECF3A7" w14:textId="77777777" w:rsidR="00F1160F" w:rsidRPr="00F13033" w:rsidRDefault="00F1160F">
            <w:pPr>
              <w:pStyle w:val="PasTable1"/>
              <w:jc w:val="right"/>
              <w:rPr>
                <w:rFonts w:ascii="Verdana" w:eastAsia="Verdana" w:hAnsi="Verdana" w:cs="Verdana"/>
                <w:sz w:val="20"/>
              </w:rPr>
            </w:pPr>
            <w:r w:rsidRPr="00F13033">
              <w:t xml:space="preserve">$4,169 </w:t>
            </w:r>
          </w:p>
        </w:tc>
        <w:tc>
          <w:tcPr>
            <w:tcW w:w="950" w:type="dxa"/>
            <w:tcBorders>
              <w:top w:val="single" w:sz="6" w:space="0" w:color="000000"/>
            </w:tcBorders>
            <w:shd w:val="clear" w:color="auto" w:fill="auto"/>
          </w:tcPr>
          <w:p w14:paraId="6B4C1034" w14:textId="77777777" w:rsidR="00F1160F" w:rsidRPr="00F13033" w:rsidRDefault="00F1160F">
            <w:pPr>
              <w:pStyle w:val="PasTable1"/>
              <w:jc w:val="right"/>
              <w:rPr>
                <w:rFonts w:ascii="Verdana" w:eastAsia="Verdana" w:hAnsi="Verdana" w:cs="Verdana"/>
                <w:sz w:val="20"/>
              </w:rPr>
            </w:pPr>
            <w:r w:rsidRPr="00F13033">
              <w:t xml:space="preserve">$2,546 </w:t>
            </w:r>
          </w:p>
        </w:tc>
        <w:tc>
          <w:tcPr>
            <w:tcW w:w="950" w:type="dxa"/>
            <w:tcBorders>
              <w:top w:val="single" w:sz="6" w:space="0" w:color="000000"/>
            </w:tcBorders>
            <w:shd w:val="clear" w:color="auto" w:fill="auto"/>
          </w:tcPr>
          <w:p w14:paraId="6016801E" w14:textId="77777777" w:rsidR="00F1160F" w:rsidRPr="00F13033" w:rsidRDefault="00F1160F">
            <w:pPr>
              <w:pStyle w:val="PasTable1"/>
              <w:jc w:val="right"/>
              <w:rPr>
                <w:rFonts w:ascii="Verdana" w:eastAsia="Verdana" w:hAnsi="Verdana" w:cs="Verdana"/>
                <w:sz w:val="20"/>
              </w:rPr>
            </w:pPr>
            <w:r w:rsidRPr="00F13033">
              <w:t xml:space="preserve">$4,952 </w:t>
            </w:r>
          </w:p>
        </w:tc>
        <w:tc>
          <w:tcPr>
            <w:tcW w:w="950" w:type="dxa"/>
            <w:tcBorders>
              <w:top w:val="single" w:sz="6" w:space="0" w:color="000000"/>
            </w:tcBorders>
            <w:shd w:val="clear" w:color="auto" w:fill="auto"/>
          </w:tcPr>
          <w:p w14:paraId="5A3DE806" w14:textId="77777777" w:rsidR="00F1160F" w:rsidRPr="00F13033" w:rsidRDefault="00F1160F">
            <w:pPr>
              <w:pStyle w:val="PasTable1"/>
              <w:jc w:val="right"/>
              <w:rPr>
                <w:rFonts w:ascii="Verdana" w:eastAsia="Verdana" w:hAnsi="Verdana" w:cs="Verdana"/>
                <w:sz w:val="20"/>
              </w:rPr>
            </w:pPr>
            <w:r w:rsidRPr="00F13033">
              <w:t xml:space="preserve">$9,285 </w:t>
            </w:r>
          </w:p>
        </w:tc>
        <w:tc>
          <w:tcPr>
            <w:tcW w:w="950" w:type="dxa"/>
            <w:tcBorders>
              <w:top w:val="single" w:sz="6" w:space="0" w:color="000000"/>
            </w:tcBorders>
            <w:shd w:val="clear" w:color="auto" w:fill="auto"/>
          </w:tcPr>
          <w:p w14:paraId="13FB01F4" w14:textId="77777777" w:rsidR="00F1160F" w:rsidRPr="00F13033" w:rsidRDefault="00F1160F">
            <w:pPr>
              <w:pStyle w:val="PasTable1"/>
              <w:jc w:val="right"/>
              <w:rPr>
                <w:rFonts w:ascii="Verdana" w:eastAsia="Verdana" w:hAnsi="Verdana" w:cs="Verdana"/>
                <w:sz w:val="20"/>
              </w:rPr>
            </w:pPr>
            <w:r w:rsidRPr="00F13033">
              <w:t xml:space="preserve">$16,140 </w:t>
            </w:r>
          </w:p>
        </w:tc>
        <w:tc>
          <w:tcPr>
            <w:tcW w:w="950" w:type="dxa"/>
            <w:tcBorders>
              <w:top w:val="single" w:sz="6" w:space="0" w:color="000000"/>
            </w:tcBorders>
            <w:shd w:val="clear" w:color="auto" w:fill="auto"/>
          </w:tcPr>
          <w:p w14:paraId="1F86A3F7" w14:textId="77777777" w:rsidR="00F1160F" w:rsidRPr="00F13033" w:rsidRDefault="00F1160F">
            <w:pPr>
              <w:pStyle w:val="PasTable1"/>
              <w:jc w:val="right"/>
              <w:rPr>
                <w:rFonts w:ascii="Verdana" w:eastAsia="Verdana" w:hAnsi="Verdana" w:cs="Verdana"/>
                <w:sz w:val="20"/>
              </w:rPr>
            </w:pPr>
            <w:r w:rsidRPr="00F13033">
              <w:t xml:space="preserve">$24,398 </w:t>
            </w:r>
          </w:p>
        </w:tc>
        <w:tc>
          <w:tcPr>
            <w:tcW w:w="950" w:type="dxa"/>
            <w:tcBorders>
              <w:top w:val="single" w:sz="6" w:space="0" w:color="000000"/>
            </w:tcBorders>
            <w:shd w:val="clear" w:color="auto" w:fill="auto"/>
          </w:tcPr>
          <w:p w14:paraId="0B4D08A9" w14:textId="77777777" w:rsidR="00F1160F" w:rsidRPr="00F13033" w:rsidRDefault="00F1160F">
            <w:pPr>
              <w:pStyle w:val="PasTable1"/>
              <w:jc w:val="right"/>
              <w:rPr>
                <w:rFonts w:ascii="Verdana" w:eastAsia="Verdana" w:hAnsi="Verdana" w:cs="Verdana"/>
                <w:sz w:val="20"/>
              </w:rPr>
            </w:pPr>
            <w:r w:rsidRPr="00F13033">
              <w:t xml:space="preserve">$28,038 </w:t>
            </w:r>
          </w:p>
        </w:tc>
        <w:tc>
          <w:tcPr>
            <w:tcW w:w="950" w:type="dxa"/>
            <w:tcBorders>
              <w:top w:val="single" w:sz="6" w:space="0" w:color="000000"/>
            </w:tcBorders>
            <w:shd w:val="clear" w:color="auto" w:fill="auto"/>
          </w:tcPr>
          <w:p w14:paraId="2551EB47" w14:textId="77777777" w:rsidR="00F1160F" w:rsidRPr="00F13033" w:rsidRDefault="00F1160F">
            <w:pPr>
              <w:pStyle w:val="PasTable1"/>
              <w:jc w:val="right"/>
              <w:rPr>
                <w:rFonts w:ascii="Verdana" w:eastAsia="Verdana" w:hAnsi="Verdana" w:cs="Verdana"/>
                <w:sz w:val="20"/>
              </w:rPr>
            </w:pPr>
            <w:r w:rsidRPr="00F13033">
              <w:t xml:space="preserve">$32,241 </w:t>
            </w:r>
          </w:p>
        </w:tc>
        <w:tc>
          <w:tcPr>
            <w:tcW w:w="950" w:type="dxa"/>
            <w:tcBorders>
              <w:top w:val="single" w:sz="6" w:space="0" w:color="000000"/>
            </w:tcBorders>
            <w:shd w:val="clear" w:color="auto" w:fill="auto"/>
          </w:tcPr>
          <w:p w14:paraId="52BBB8E4" w14:textId="77777777" w:rsidR="00F1160F" w:rsidRPr="00F13033" w:rsidRDefault="00F1160F">
            <w:pPr>
              <w:pStyle w:val="PasTable1"/>
              <w:jc w:val="right"/>
              <w:rPr>
                <w:rFonts w:ascii="Verdana" w:eastAsia="Verdana" w:hAnsi="Verdana" w:cs="Verdana"/>
                <w:sz w:val="20"/>
              </w:rPr>
            </w:pPr>
            <w:r w:rsidRPr="00F13033">
              <w:t xml:space="preserve">$39,107 </w:t>
            </w:r>
          </w:p>
        </w:tc>
        <w:tc>
          <w:tcPr>
            <w:tcW w:w="950" w:type="dxa"/>
            <w:tcBorders>
              <w:top w:val="single" w:sz="6" w:space="0" w:color="000000"/>
            </w:tcBorders>
            <w:shd w:val="clear" w:color="auto" w:fill="auto"/>
          </w:tcPr>
          <w:p w14:paraId="06B0E237" w14:textId="77777777" w:rsidR="00F1160F" w:rsidRPr="00F13033" w:rsidRDefault="00F1160F">
            <w:pPr>
              <w:pStyle w:val="PasTable1"/>
              <w:jc w:val="right"/>
              <w:rPr>
                <w:rFonts w:ascii="Verdana" w:eastAsia="Verdana" w:hAnsi="Verdana" w:cs="Verdana"/>
                <w:sz w:val="20"/>
              </w:rPr>
            </w:pPr>
            <w:r w:rsidRPr="00F13033">
              <w:t xml:space="preserve">$48,215 </w:t>
            </w:r>
          </w:p>
        </w:tc>
      </w:tr>
    </w:tbl>
    <w:bookmarkEnd w:id="211"/>
    <w:bookmarkEnd w:id="212"/>
    <w:p w14:paraId="048BAA0C" w14:textId="77777777" w:rsidR="00915E54" w:rsidRDefault="00F1160F">
      <w:pPr>
        <w:pStyle w:val="PasTable1"/>
        <w:spacing w:afterAutospacing="1"/>
        <w:rPr>
          <w:rFonts w:ascii="Verdana" w:eastAsia="Verdana" w:hAnsi="Verdana" w:cs="Verdana"/>
          <w:sz w:val="20"/>
        </w:rPr>
        <w:sectPr w:rsidR="00915E54">
          <w:headerReference w:type="default" r:id="rId30"/>
          <w:footerReference w:type="default" r:id="rId31"/>
          <w:pgSz w:w="15840" w:h="12240" w:orient="landscape"/>
          <w:pgMar w:top="864" w:right="720" w:bottom="720" w:left="720" w:header="400" w:footer="708" w:gutter="0"/>
          <w:pgNumType w:start="1"/>
          <w:cols w:space="708"/>
          <w:docGrid w:linePitch="360"/>
        </w:sectPr>
      </w:pPr>
      <w:r>
        <w:rPr>
          <w:rFonts w:ascii="Verdana" w:eastAsia="Verdana" w:hAnsi="Verdana" w:cs="Verdana"/>
          <w:sz w:val="20"/>
        </w:rPr>
        <w:br/>
      </w:r>
    </w:p>
    <w:p w14:paraId="7D0751F1" w14:textId="77777777" w:rsidR="00F1160F" w:rsidRDefault="00915E54">
      <w:pPr>
        <w:pStyle w:val="PasTable1"/>
        <w:spacing w:afterAutospacing="1"/>
        <w:rPr>
          <w:rFonts w:ascii="Verdana" w:eastAsia="Verdana" w:hAnsi="Verdana" w:cs="Verdana"/>
          <w:sz w:val="20"/>
        </w:rPr>
      </w:pPr>
      <w:r>
        <w:rPr>
          <w:rFonts w:ascii="Verdana" w:eastAsia="Verdana" w:hAnsi="Verdana" w:cs="Verdana"/>
          <w:noProof/>
          <w:sz w:val="20"/>
        </w:rPr>
        <w:lastRenderedPageBreak/>
        <mc:AlternateContent>
          <mc:Choice Requires="wps">
            <w:drawing>
              <wp:anchor distT="0" distB="0" distL="114300" distR="114300" simplePos="0" relativeHeight="251672576" behindDoc="0" locked="0" layoutInCell="1" allowOverlap="1" wp14:anchorId="4A2D8443" wp14:editId="4F37D747">
                <wp:simplePos x="0" y="0"/>
                <wp:positionH relativeFrom="column">
                  <wp:posOffset>2463800</wp:posOffset>
                </wp:positionH>
                <wp:positionV relativeFrom="paragraph">
                  <wp:posOffset>8145780</wp:posOffset>
                </wp:positionV>
                <wp:extent cx="1955800" cy="533400"/>
                <wp:effectExtent l="0" t="0" r="0" b="0"/>
                <wp:wrapNone/>
                <wp:docPr id="20" name="Text Box 20">
                  <a:hlinkClick xmlns:a="http://schemas.openxmlformats.org/drawingml/2006/main" r:id="rId32"/>
                </wp:docPr>
                <wp:cNvGraphicFramePr/>
                <a:graphic xmlns:a="http://schemas.openxmlformats.org/drawingml/2006/main">
                  <a:graphicData uri="http://schemas.microsoft.com/office/word/2010/wordprocessingShape">
                    <wps:wsp>
                      <wps:cNvSpPr txBox="1"/>
                      <wps:spPr>
                        <a:xfrm>
                          <a:off x="0" y="0"/>
                          <a:ext cx="1955800" cy="533400"/>
                        </a:xfrm>
                        <a:prstGeom prst="rect">
                          <a:avLst/>
                        </a:prstGeom>
                        <a:noFill/>
                        <a:ln w="6350">
                          <a:noFill/>
                        </a:ln>
                      </wps:spPr>
                      <wps:txbx>
                        <w:txbxContent>
                          <w:p w14:paraId="5D0AA760" w14:textId="77777777" w:rsidR="00915E54" w:rsidRDefault="00915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2D8443" id="Text Box 20" o:spid="_x0000_s1033" type="#_x0000_t202" href="https://www.liveplan.com/business-plan-consulting?utm_medium=download&amp;utm_source=bplans.com&amp;utm_campaign=samples_business_plans&amp;utm_content=yogacenter" style="position:absolute;margin-left:194pt;margin-top:641.4pt;width:154pt;height:42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" o:button="t" filled="f" stroked="f" strokeweight=".5pt">
                <v:fill o:detectmouseclick="t"/>
                <v:textbox>
                  <w:txbxContent>
                    <w:p w14:paraId="5D0AA760" w14:textId="77777777" w:rsidR="00915E54" w:rsidRDefault="00915E54"/>
                  </w:txbxContent>
                </v:textbox>
              </v:shape>
            </w:pict>
          </mc:Fallback>
        </mc:AlternateContent>
      </w:r>
      <w:r>
        <w:rPr>
          <w:rFonts w:ascii="Verdana" w:eastAsia="Verdana" w:hAnsi="Verdana" w:cs="Verdana"/>
          <w:noProof/>
          <w:sz w:val="20"/>
        </w:rPr>
        <w:drawing>
          <wp:anchor distT="0" distB="0" distL="114300" distR="114300" simplePos="0" relativeHeight="251671552" behindDoc="0" locked="1" layoutInCell="1" allowOverlap="1" wp14:anchorId="2C4AAFF0" wp14:editId="484C484E">
            <wp:simplePos x="0" y="0"/>
            <wp:positionH relativeFrom="column">
              <wp:posOffset>-457200</wp:posOffset>
            </wp:positionH>
            <wp:positionV relativeFrom="page">
              <wp:posOffset>12700</wp:posOffset>
            </wp:positionV>
            <wp:extent cx="7772400" cy="10057765"/>
            <wp:effectExtent l="0" t="0" r="0" b="635"/>
            <wp:wrapTopAndBottom/>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ell phon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7772400" cy="10057765"/>
                    </a:xfrm>
                    <a:prstGeom prst="rect">
                      <a:avLst/>
                    </a:prstGeom>
                  </pic:spPr>
                </pic:pic>
              </a:graphicData>
            </a:graphic>
            <wp14:sizeRelH relativeFrom="margin">
              <wp14:pctWidth>0</wp14:pctWidth>
            </wp14:sizeRelH>
            <wp14:sizeRelV relativeFrom="margin">
              <wp14:pctHeight>0</wp14:pctHeight>
            </wp14:sizeRelV>
          </wp:anchor>
        </w:drawing>
      </w:r>
    </w:p>
    <w:sectPr w:rsidR="00F1160F" w:rsidSect="00915E54">
      <w:pgSz w:w="12240" w:h="15840"/>
      <w:pgMar w:top="720" w:right="864" w:bottom="720" w:left="720" w:header="400"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AA397E" w14:textId="77777777" w:rsidR="000D1C1B" w:rsidRDefault="000D1C1B">
      <w:r>
        <w:separator/>
      </w:r>
    </w:p>
  </w:endnote>
  <w:endnote w:type="continuationSeparator" w:id="0">
    <w:p w14:paraId="3526D6E1" w14:textId="77777777" w:rsidR="000D1C1B" w:rsidRDefault="000D1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8C8CAA" w14:textId="77777777" w:rsidR="00F1160F" w:rsidRDefault="00F1160F">
    <w:pPr>
      <w:jc w:val="right"/>
    </w:pPr>
    <w:r>
      <w:t xml:space="preserve">Page </w:t>
    </w:r>
    <w:r>
      <w:fldChar w:fldCharType="begin"/>
    </w:r>
    <w:r>
      <w:instrText>PAGE</w:instrText>
    </w:r>
    <w:r>
      <w:fldChar w:fldCharType="separate"/>
    </w:r>
    <w:r w:rsidR="000E53B2">
      <w:rPr>
        <w:noProof/>
      </w:rPr>
      <w:t>2</w:t>
    </w:r>
    <w:r>
      <w:fldChar w:fldCharType="end"/>
    </w:r>
  </w:p>
  <w:p w14:paraId="0DFD2AA8" w14:textId="77777777" w:rsidR="00F1160F" w:rsidRDefault="00F1160F">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5621E6" w14:textId="77777777" w:rsidR="00F1160F" w:rsidRDefault="00F1160F">
    <w:pPr>
      <w:jc w:val="right"/>
    </w:pPr>
    <w:r>
      <w:t xml:space="preserve">Page </w:t>
    </w:r>
    <w:r>
      <w:fldChar w:fldCharType="begin"/>
    </w:r>
    <w:r>
      <w:instrText>PAGE</w:instrText>
    </w:r>
    <w:r>
      <w:fldChar w:fldCharType="separate"/>
    </w:r>
    <w:r w:rsidR="000E53B2">
      <w:rPr>
        <w:noProof/>
      </w:rPr>
      <w:t>6</w:t>
    </w:r>
    <w:r>
      <w:fldChar w:fldCharType="end"/>
    </w:r>
  </w:p>
  <w:p w14:paraId="2B5F53DD" w14:textId="77777777" w:rsidR="00F1160F" w:rsidRDefault="00F1160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6B410E" w14:textId="77777777" w:rsidR="00F1160F" w:rsidRDefault="00F1160F">
    <w:pPr>
      <w:jc w:val="right"/>
    </w:pPr>
    <w:r>
      <w:t xml:space="preserve">Page </w:t>
    </w:r>
    <w:r>
      <w:fldChar w:fldCharType="begin"/>
    </w:r>
    <w:r>
      <w:instrText>PAGE</w:instrText>
    </w:r>
    <w:r>
      <w:fldChar w:fldCharType="separate"/>
    </w:r>
    <w:r>
      <w:rPr>
        <w:noProof/>
      </w:rPr>
      <w:t>7</w:t>
    </w:r>
    <w:r>
      <w:fldChar w:fldCharType="end"/>
    </w:r>
  </w:p>
  <w:p w14:paraId="65AB67B0" w14:textId="77777777" w:rsidR="00F1160F" w:rsidRDefault="00F1160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C60E94" w14:textId="77777777" w:rsidR="000D1C1B" w:rsidRDefault="000D1C1B">
      <w:r>
        <w:separator/>
      </w:r>
    </w:p>
  </w:footnote>
  <w:footnote w:type="continuationSeparator" w:id="0">
    <w:p w14:paraId="1A9E9F63" w14:textId="77777777" w:rsidR="000D1C1B" w:rsidRDefault="000D1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9BF3D6" w14:textId="77777777" w:rsidR="00F1160F" w:rsidRDefault="00F1160F">
    <w:pPr>
      <w:jc w:val="center"/>
    </w:pPr>
    <w:r>
      <w:t>Table of Contents</w:t>
    </w:r>
  </w:p>
  <w:p w14:paraId="12E64C96" w14:textId="77777777" w:rsidR="00F1160F" w:rsidRDefault="00F1160F">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29438" w14:textId="77777777" w:rsidR="00F1160F" w:rsidRDefault="00F1160F">
    <w:pPr>
      <w:jc w:val="center"/>
    </w:pPr>
    <w:r>
      <w:t>Garden Way Yoga Center</w:t>
    </w:r>
  </w:p>
  <w:p w14:paraId="76BD0434" w14:textId="77777777" w:rsidR="00F1160F" w:rsidRDefault="00F1160F">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F8DD32" w14:textId="77777777" w:rsidR="00F1160F" w:rsidRDefault="00F1160F">
    <w:pPr>
      <w:jc w:val="center"/>
    </w:pPr>
    <w:r>
      <w:t>Appendix</w:t>
    </w:r>
  </w:p>
  <w:p w14:paraId="6E4A8A60" w14:textId="77777777" w:rsidR="00F1160F" w:rsidRDefault="00F1160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01A44C5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00000001"/>
    <w:lvl w:ilvl="0" w:tplc="B8E49F96">
      <w:start w:val="1"/>
      <w:numFmt w:val="bullet"/>
      <w:lvlText w:val=""/>
      <w:lvlJc w:val="left"/>
      <w:pPr>
        <w:tabs>
          <w:tab w:val="num" w:pos="720"/>
        </w:tabs>
        <w:ind w:left="720" w:hanging="360"/>
      </w:pPr>
      <w:rPr>
        <w:rFonts w:ascii="Symbol" w:hAnsi="Symbol"/>
      </w:rPr>
    </w:lvl>
    <w:lvl w:ilvl="1" w:tplc="E1B6C3DA">
      <w:start w:val="1"/>
      <w:numFmt w:val="bullet"/>
      <w:lvlText w:val="o"/>
      <w:lvlJc w:val="left"/>
      <w:pPr>
        <w:tabs>
          <w:tab w:val="num" w:pos="1440"/>
        </w:tabs>
        <w:ind w:left="1440" w:hanging="360"/>
      </w:pPr>
      <w:rPr>
        <w:rFonts w:ascii="Courier New" w:hAnsi="Courier New"/>
      </w:rPr>
    </w:lvl>
    <w:lvl w:ilvl="2" w:tplc="28B4CE52">
      <w:start w:val="1"/>
      <w:numFmt w:val="bullet"/>
      <w:lvlText w:val=""/>
      <w:lvlJc w:val="left"/>
      <w:pPr>
        <w:tabs>
          <w:tab w:val="num" w:pos="2160"/>
        </w:tabs>
        <w:ind w:left="2160" w:hanging="360"/>
      </w:pPr>
      <w:rPr>
        <w:rFonts w:ascii="Wingdings" w:hAnsi="Wingdings"/>
      </w:rPr>
    </w:lvl>
    <w:lvl w:ilvl="3" w:tplc="A0F8B52C">
      <w:start w:val="1"/>
      <w:numFmt w:val="bullet"/>
      <w:lvlText w:val=""/>
      <w:lvlJc w:val="left"/>
      <w:pPr>
        <w:tabs>
          <w:tab w:val="num" w:pos="2880"/>
        </w:tabs>
        <w:ind w:left="2880" w:hanging="360"/>
      </w:pPr>
      <w:rPr>
        <w:rFonts w:ascii="Symbol" w:hAnsi="Symbol"/>
      </w:rPr>
    </w:lvl>
    <w:lvl w:ilvl="4" w:tplc="D0C22812">
      <w:start w:val="1"/>
      <w:numFmt w:val="bullet"/>
      <w:lvlText w:val="o"/>
      <w:lvlJc w:val="left"/>
      <w:pPr>
        <w:tabs>
          <w:tab w:val="num" w:pos="3600"/>
        </w:tabs>
        <w:ind w:left="3600" w:hanging="360"/>
      </w:pPr>
      <w:rPr>
        <w:rFonts w:ascii="Courier New" w:hAnsi="Courier New"/>
      </w:rPr>
    </w:lvl>
    <w:lvl w:ilvl="5" w:tplc="C5A2737C">
      <w:start w:val="1"/>
      <w:numFmt w:val="bullet"/>
      <w:lvlText w:val=""/>
      <w:lvlJc w:val="left"/>
      <w:pPr>
        <w:tabs>
          <w:tab w:val="num" w:pos="4320"/>
        </w:tabs>
        <w:ind w:left="4320" w:hanging="360"/>
      </w:pPr>
      <w:rPr>
        <w:rFonts w:ascii="Wingdings" w:hAnsi="Wingdings"/>
      </w:rPr>
    </w:lvl>
    <w:lvl w:ilvl="6" w:tplc="DD00E070">
      <w:start w:val="1"/>
      <w:numFmt w:val="bullet"/>
      <w:lvlText w:val=""/>
      <w:lvlJc w:val="left"/>
      <w:pPr>
        <w:tabs>
          <w:tab w:val="num" w:pos="5040"/>
        </w:tabs>
        <w:ind w:left="5040" w:hanging="360"/>
      </w:pPr>
      <w:rPr>
        <w:rFonts w:ascii="Symbol" w:hAnsi="Symbol"/>
      </w:rPr>
    </w:lvl>
    <w:lvl w:ilvl="7" w:tplc="B7EED30A">
      <w:start w:val="1"/>
      <w:numFmt w:val="bullet"/>
      <w:lvlText w:val="o"/>
      <w:lvlJc w:val="left"/>
      <w:pPr>
        <w:tabs>
          <w:tab w:val="num" w:pos="5760"/>
        </w:tabs>
        <w:ind w:left="5760" w:hanging="360"/>
      </w:pPr>
      <w:rPr>
        <w:rFonts w:ascii="Courier New" w:hAnsi="Courier New"/>
      </w:rPr>
    </w:lvl>
    <w:lvl w:ilvl="8" w:tplc="C1E872B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2"/>
    <w:multiLevelType w:val="hybridMultilevel"/>
    <w:tmpl w:val="00000002"/>
    <w:lvl w:ilvl="0" w:tplc="1EA4C962">
      <w:start w:val="1"/>
      <w:numFmt w:val="bullet"/>
      <w:lvlText w:val=""/>
      <w:lvlJc w:val="left"/>
      <w:pPr>
        <w:tabs>
          <w:tab w:val="num" w:pos="720"/>
        </w:tabs>
        <w:ind w:left="720" w:hanging="360"/>
      </w:pPr>
      <w:rPr>
        <w:rFonts w:ascii="Symbol" w:hAnsi="Symbol"/>
      </w:rPr>
    </w:lvl>
    <w:lvl w:ilvl="1" w:tplc="370AF38C">
      <w:start w:val="1"/>
      <w:numFmt w:val="bullet"/>
      <w:lvlText w:val="o"/>
      <w:lvlJc w:val="left"/>
      <w:pPr>
        <w:tabs>
          <w:tab w:val="num" w:pos="1440"/>
        </w:tabs>
        <w:ind w:left="1440" w:hanging="360"/>
      </w:pPr>
      <w:rPr>
        <w:rFonts w:ascii="Courier New" w:hAnsi="Courier New"/>
      </w:rPr>
    </w:lvl>
    <w:lvl w:ilvl="2" w:tplc="EDAED596">
      <w:start w:val="1"/>
      <w:numFmt w:val="bullet"/>
      <w:lvlText w:val=""/>
      <w:lvlJc w:val="left"/>
      <w:pPr>
        <w:tabs>
          <w:tab w:val="num" w:pos="2160"/>
        </w:tabs>
        <w:ind w:left="2160" w:hanging="360"/>
      </w:pPr>
      <w:rPr>
        <w:rFonts w:ascii="Wingdings" w:hAnsi="Wingdings"/>
      </w:rPr>
    </w:lvl>
    <w:lvl w:ilvl="3" w:tplc="8C201AC8">
      <w:start w:val="1"/>
      <w:numFmt w:val="bullet"/>
      <w:lvlText w:val=""/>
      <w:lvlJc w:val="left"/>
      <w:pPr>
        <w:tabs>
          <w:tab w:val="num" w:pos="2880"/>
        </w:tabs>
        <w:ind w:left="2880" w:hanging="360"/>
      </w:pPr>
      <w:rPr>
        <w:rFonts w:ascii="Symbol" w:hAnsi="Symbol"/>
      </w:rPr>
    </w:lvl>
    <w:lvl w:ilvl="4" w:tplc="B254EE9A">
      <w:start w:val="1"/>
      <w:numFmt w:val="bullet"/>
      <w:lvlText w:val="o"/>
      <w:lvlJc w:val="left"/>
      <w:pPr>
        <w:tabs>
          <w:tab w:val="num" w:pos="3600"/>
        </w:tabs>
        <w:ind w:left="3600" w:hanging="360"/>
      </w:pPr>
      <w:rPr>
        <w:rFonts w:ascii="Courier New" w:hAnsi="Courier New"/>
      </w:rPr>
    </w:lvl>
    <w:lvl w:ilvl="5" w:tplc="483C7F6E">
      <w:start w:val="1"/>
      <w:numFmt w:val="bullet"/>
      <w:lvlText w:val=""/>
      <w:lvlJc w:val="left"/>
      <w:pPr>
        <w:tabs>
          <w:tab w:val="num" w:pos="4320"/>
        </w:tabs>
        <w:ind w:left="4320" w:hanging="360"/>
      </w:pPr>
      <w:rPr>
        <w:rFonts w:ascii="Wingdings" w:hAnsi="Wingdings"/>
      </w:rPr>
    </w:lvl>
    <w:lvl w:ilvl="6" w:tplc="06065874">
      <w:start w:val="1"/>
      <w:numFmt w:val="bullet"/>
      <w:lvlText w:val=""/>
      <w:lvlJc w:val="left"/>
      <w:pPr>
        <w:tabs>
          <w:tab w:val="num" w:pos="5040"/>
        </w:tabs>
        <w:ind w:left="5040" w:hanging="360"/>
      </w:pPr>
      <w:rPr>
        <w:rFonts w:ascii="Symbol" w:hAnsi="Symbol"/>
      </w:rPr>
    </w:lvl>
    <w:lvl w:ilvl="7" w:tplc="BEC2909E">
      <w:start w:val="1"/>
      <w:numFmt w:val="bullet"/>
      <w:lvlText w:val="o"/>
      <w:lvlJc w:val="left"/>
      <w:pPr>
        <w:tabs>
          <w:tab w:val="num" w:pos="5760"/>
        </w:tabs>
        <w:ind w:left="5760" w:hanging="360"/>
      </w:pPr>
      <w:rPr>
        <w:rFonts w:ascii="Courier New" w:hAnsi="Courier New"/>
      </w:rPr>
    </w:lvl>
    <w:lvl w:ilvl="8" w:tplc="A7CCAF4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3"/>
    <w:multiLevelType w:val="hybridMultilevel"/>
    <w:tmpl w:val="00000003"/>
    <w:lvl w:ilvl="0" w:tplc="1F94D738">
      <w:start w:val="1"/>
      <w:numFmt w:val="bullet"/>
      <w:lvlText w:val=""/>
      <w:lvlJc w:val="left"/>
      <w:pPr>
        <w:tabs>
          <w:tab w:val="num" w:pos="720"/>
        </w:tabs>
        <w:ind w:left="720" w:hanging="360"/>
      </w:pPr>
      <w:rPr>
        <w:rFonts w:ascii="Symbol" w:hAnsi="Symbol"/>
      </w:rPr>
    </w:lvl>
    <w:lvl w:ilvl="1" w:tplc="3670BB8E">
      <w:start w:val="1"/>
      <w:numFmt w:val="bullet"/>
      <w:lvlText w:val="o"/>
      <w:lvlJc w:val="left"/>
      <w:pPr>
        <w:tabs>
          <w:tab w:val="num" w:pos="1440"/>
        </w:tabs>
        <w:ind w:left="1440" w:hanging="360"/>
      </w:pPr>
      <w:rPr>
        <w:rFonts w:ascii="Courier New" w:hAnsi="Courier New"/>
      </w:rPr>
    </w:lvl>
    <w:lvl w:ilvl="2" w:tplc="BA586330">
      <w:start w:val="1"/>
      <w:numFmt w:val="bullet"/>
      <w:lvlText w:val=""/>
      <w:lvlJc w:val="left"/>
      <w:pPr>
        <w:tabs>
          <w:tab w:val="num" w:pos="2160"/>
        </w:tabs>
        <w:ind w:left="2160" w:hanging="360"/>
      </w:pPr>
      <w:rPr>
        <w:rFonts w:ascii="Wingdings" w:hAnsi="Wingdings"/>
      </w:rPr>
    </w:lvl>
    <w:lvl w:ilvl="3" w:tplc="A63E252A">
      <w:start w:val="1"/>
      <w:numFmt w:val="bullet"/>
      <w:lvlText w:val=""/>
      <w:lvlJc w:val="left"/>
      <w:pPr>
        <w:tabs>
          <w:tab w:val="num" w:pos="2880"/>
        </w:tabs>
        <w:ind w:left="2880" w:hanging="360"/>
      </w:pPr>
      <w:rPr>
        <w:rFonts w:ascii="Symbol" w:hAnsi="Symbol"/>
      </w:rPr>
    </w:lvl>
    <w:lvl w:ilvl="4" w:tplc="0DAE0DAE">
      <w:start w:val="1"/>
      <w:numFmt w:val="bullet"/>
      <w:lvlText w:val="o"/>
      <w:lvlJc w:val="left"/>
      <w:pPr>
        <w:tabs>
          <w:tab w:val="num" w:pos="3600"/>
        </w:tabs>
        <w:ind w:left="3600" w:hanging="360"/>
      </w:pPr>
      <w:rPr>
        <w:rFonts w:ascii="Courier New" w:hAnsi="Courier New"/>
      </w:rPr>
    </w:lvl>
    <w:lvl w:ilvl="5" w:tplc="0FDA8CB0">
      <w:start w:val="1"/>
      <w:numFmt w:val="bullet"/>
      <w:lvlText w:val=""/>
      <w:lvlJc w:val="left"/>
      <w:pPr>
        <w:tabs>
          <w:tab w:val="num" w:pos="4320"/>
        </w:tabs>
        <w:ind w:left="4320" w:hanging="360"/>
      </w:pPr>
      <w:rPr>
        <w:rFonts w:ascii="Wingdings" w:hAnsi="Wingdings"/>
      </w:rPr>
    </w:lvl>
    <w:lvl w:ilvl="6" w:tplc="9DB816B0">
      <w:start w:val="1"/>
      <w:numFmt w:val="bullet"/>
      <w:lvlText w:val=""/>
      <w:lvlJc w:val="left"/>
      <w:pPr>
        <w:tabs>
          <w:tab w:val="num" w:pos="5040"/>
        </w:tabs>
        <w:ind w:left="5040" w:hanging="360"/>
      </w:pPr>
      <w:rPr>
        <w:rFonts w:ascii="Symbol" w:hAnsi="Symbol"/>
      </w:rPr>
    </w:lvl>
    <w:lvl w:ilvl="7" w:tplc="9FAAEB2E">
      <w:start w:val="1"/>
      <w:numFmt w:val="bullet"/>
      <w:lvlText w:val="o"/>
      <w:lvlJc w:val="left"/>
      <w:pPr>
        <w:tabs>
          <w:tab w:val="num" w:pos="5760"/>
        </w:tabs>
        <w:ind w:left="5760" w:hanging="360"/>
      </w:pPr>
      <w:rPr>
        <w:rFonts w:ascii="Courier New" w:hAnsi="Courier New"/>
      </w:rPr>
    </w:lvl>
    <w:lvl w:ilvl="8" w:tplc="ECE4675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4"/>
    <w:multiLevelType w:val="hybridMultilevel"/>
    <w:tmpl w:val="00000004"/>
    <w:lvl w:ilvl="0" w:tplc="A2FC083A">
      <w:start w:val="1"/>
      <w:numFmt w:val="bullet"/>
      <w:lvlText w:val=""/>
      <w:lvlJc w:val="left"/>
      <w:pPr>
        <w:tabs>
          <w:tab w:val="num" w:pos="720"/>
        </w:tabs>
        <w:ind w:left="720" w:hanging="360"/>
      </w:pPr>
      <w:rPr>
        <w:rFonts w:ascii="Symbol" w:hAnsi="Symbol"/>
      </w:rPr>
    </w:lvl>
    <w:lvl w:ilvl="1" w:tplc="1B887596">
      <w:start w:val="1"/>
      <w:numFmt w:val="bullet"/>
      <w:lvlText w:val="o"/>
      <w:lvlJc w:val="left"/>
      <w:pPr>
        <w:tabs>
          <w:tab w:val="num" w:pos="1440"/>
        </w:tabs>
        <w:ind w:left="1440" w:hanging="360"/>
      </w:pPr>
      <w:rPr>
        <w:rFonts w:ascii="Courier New" w:hAnsi="Courier New"/>
      </w:rPr>
    </w:lvl>
    <w:lvl w:ilvl="2" w:tplc="930CC952">
      <w:start w:val="1"/>
      <w:numFmt w:val="bullet"/>
      <w:lvlText w:val=""/>
      <w:lvlJc w:val="left"/>
      <w:pPr>
        <w:tabs>
          <w:tab w:val="num" w:pos="2160"/>
        </w:tabs>
        <w:ind w:left="2160" w:hanging="360"/>
      </w:pPr>
      <w:rPr>
        <w:rFonts w:ascii="Wingdings" w:hAnsi="Wingdings"/>
      </w:rPr>
    </w:lvl>
    <w:lvl w:ilvl="3" w:tplc="D2D02A0A">
      <w:start w:val="1"/>
      <w:numFmt w:val="bullet"/>
      <w:lvlText w:val=""/>
      <w:lvlJc w:val="left"/>
      <w:pPr>
        <w:tabs>
          <w:tab w:val="num" w:pos="2880"/>
        </w:tabs>
        <w:ind w:left="2880" w:hanging="360"/>
      </w:pPr>
      <w:rPr>
        <w:rFonts w:ascii="Symbol" w:hAnsi="Symbol"/>
      </w:rPr>
    </w:lvl>
    <w:lvl w:ilvl="4" w:tplc="49A47A68">
      <w:start w:val="1"/>
      <w:numFmt w:val="bullet"/>
      <w:lvlText w:val="o"/>
      <w:lvlJc w:val="left"/>
      <w:pPr>
        <w:tabs>
          <w:tab w:val="num" w:pos="3600"/>
        </w:tabs>
        <w:ind w:left="3600" w:hanging="360"/>
      </w:pPr>
      <w:rPr>
        <w:rFonts w:ascii="Courier New" w:hAnsi="Courier New"/>
      </w:rPr>
    </w:lvl>
    <w:lvl w:ilvl="5" w:tplc="8AC2B8A8">
      <w:start w:val="1"/>
      <w:numFmt w:val="bullet"/>
      <w:lvlText w:val=""/>
      <w:lvlJc w:val="left"/>
      <w:pPr>
        <w:tabs>
          <w:tab w:val="num" w:pos="4320"/>
        </w:tabs>
        <w:ind w:left="4320" w:hanging="360"/>
      </w:pPr>
      <w:rPr>
        <w:rFonts w:ascii="Wingdings" w:hAnsi="Wingdings"/>
      </w:rPr>
    </w:lvl>
    <w:lvl w:ilvl="6" w:tplc="9BD82404">
      <w:start w:val="1"/>
      <w:numFmt w:val="bullet"/>
      <w:lvlText w:val=""/>
      <w:lvlJc w:val="left"/>
      <w:pPr>
        <w:tabs>
          <w:tab w:val="num" w:pos="5040"/>
        </w:tabs>
        <w:ind w:left="5040" w:hanging="360"/>
      </w:pPr>
      <w:rPr>
        <w:rFonts w:ascii="Symbol" w:hAnsi="Symbol"/>
      </w:rPr>
    </w:lvl>
    <w:lvl w:ilvl="7" w:tplc="18A6EFA0">
      <w:start w:val="1"/>
      <w:numFmt w:val="bullet"/>
      <w:lvlText w:val="o"/>
      <w:lvlJc w:val="left"/>
      <w:pPr>
        <w:tabs>
          <w:tab w:val="num" w:pos="5760"/>
        </w:tabs>
        <w:ind w:left="5760" w:hanging="360"/>
      </w:pPr>
      <w:rPr>
        <w:rFonts w:ascii="Courier New" w:hAnsi="Courier New"/>
      </w:rPr>
    </w:lvl>
    <w:lvl w:ilvl="8" w:tplc="6CD0DB7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5"/>
    <w:multiLevelType w:val="hybridMultilevel"/>
    <w:tmpl w:val="00000005"/>
    <w:lvl w:ilvl="0" w:tplc="7398F152">
      <w:start w:val="1"/>
      <w:numFmt w:val="bullet"/>
      <w:lvlText w:val=""/>
      <w:lvlJc w:val="left"/>
      <w:pPr>
        <w:tabs>
          <w:tab w:val="num" w:pos="720"/>
        </w:tabs>
        <w:ind w:left="720" w:hanging="360"/>
      </w:pPr>
      <w:rPr>
        <w:rFonts w:ascii="Symbol" w:hAnsi="Symbol"/>
      </w:rPr>
    </w:lvl>
    <w:lvl w:ilvl="1" w:tplc="908A8DDC">
      <w:start w:val="1"/>
      <w:numFmt w:val="bullet"/>
      <w:lvlText w:val="o"/>
      <w:lvlJc w:val="left"/>
      <w:pPr>
        <w:tabs>
          <w:tab w:val="num" w:pos="1440"/>
        </w:tabs>
        <w:ind w:left="1440" w:hanging="360"/>
      </w:pPr>
      <w:rPr>
        <w:rFonts w:ascii="Courier New" w:hAnsi="Courier New"/>
      </w:rPr>
    </w:lvl>
    <w:lvl w:ilvl="2" w:tplc="9E9C35DC">
      <w:start w:val="1"/>
      <w:numFmt w:val="bullet"/>
      <w:lvlText w:val=""/>
      <w:lvlJc w:val="left"/>
      <w:pPr>
        <w:tabs>
          <w:tab w:val="num" w:pos="2160"/>
        </w:tabs>
        <w:ind w:left="2160" w:hanging="360"/>
      </w:pPr>
      <w:rPr>
        <w:rFonts w:ascii="Wingdings" w:hAnsi="Wingdings"/>
      </w:rPr>
    </w:lvl>
    <w:lvl w:ilvl="3" w:tplc="95263B56">
      <w:start w:val="1"/>
      <w:numFmt w:val="bullet"/>
      <w:lvlText w:val=""/>
      <w:lvlJc w:val="left"/>
      <w:pPr>
        <w:tabs>
          <w:tab w:val="num" w:pos="2880"/>
        </w:tabs>
        <w:ind w:left="2880" w:hanging="360"/>
      </w:pPr>
      <w:rPr>
        <w:rFonts w:ascii="Symbol" w:hAnsi="Symbol"/>
      </w:rPr>
    </w:lvl>
    <w:lvl w:ilvl="4" w:tplc="D4C4ED38">
      <w:start w:val="1"/>
      <w:numFmt w:val="bullet"/>
      <w:lvlText w:val="o"/>
      <w:lvlJc w:val="left"/>
      <w:pPr>
        <w:tabs>
          <w:tab w:val="num" w:pos="3600"/>
        </w:tabs>
        <w:ind w:left="3600" w:hanging="360"/>
      </w:pPr>
      <w:rPr>
        <w:rFonts w:ascii="Courier New" w:hAnsi="Courier New"/>
      </w:rPr>
    </w:lvl>
    <w:lvl w:ilvl="5" w:tplc="0CBC0666">
      <w:start w:val="1"/>
      <w:numFmt w:val="bullet"/>
      <w:lvlText w:val=""/>
      <w:lvlJc w:val="left"/>
      <w:pPr>
        <w:tabs>
          <w:tab w:val="num" w:pos="4320"/>
        </w:tabs>
        <w:ind w:left="4320" w:hanging="360"/>
      </w:pPr>
      <w:rPr>
        <w:rFonts w:ascii="Wingdings" w:hAnsi="Wingdings"/>
      </w:rPr>
    </w:lvl>
    <w:lvl w:ilvl="6" w:tplc="D108A540">
      <w:start w:val="1"/>
      <w:numFmt w:val="bullet"/>
      <w:lvlText w:val=""/>
      <w:lvlJc w:val="left"/>
      <w:pPr>
        <w:tabs>
          <w:tab w:val="num" w:pos="5040"/>
        </w:tabs>
        <w:ind w:left="5040" w:hanging="360"/>
      </w:pPr>
      <w:rPr>
        <w:rFonts w:ascii="Symbol" w:hAnsi="Symbol"/>
      </w:rPr>
    </w:lvl>
    <w:lvl w:ilvl="7" w:tplc="F2E0249A">
      <w:start w:val="1"/>
      <w:numFmt w:val="bullet"/>
      <w:lvlText w:val="o"/>
      <w:lvlJc w:val="left"/>
      <w:pPr>
        <w:tabs>
          <w:tab w:val="num" w:pos="5760"/>
        </w:tabs>
        <w:ind w:left="5760" w:hanging="360"/>
      </w:pPr>
      <w:rPr>
        <w:rFonts w:ascii="Courier New" w:hAnsi="Courier New"/>
      </w:rPr>
    </w:lvl>
    <w:lvl w:ilvl="8" w:tplc="6A0E06F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6"/>
    <w:multiLevelType w:val="hybridMultilevel"/>
    <w:tmpl w:val="00000006"/>
    <w:lvl w:ilvl="0" w:tplc="2ED2A682">
      <w:start w:val="1"/>
      <w:numFmt w:val="decimal"/>
      <w:lvlText w:val="%1."/>
      <w:lvlJc w:val="left"/>
      <w:pPr>
        <w:tabs>
          <w:tab w:val="num" w:pos="720"/>
        </w:tabs>
        <w:ind w:left="720" w:hanging="360"/>
      </w:pPr>
    </w:lvl>
    <w:lvl w:ilvl="1" w:tplc="5942C4B8">
      <w:start w:val="1"/>
      <w:numFmt w:val="lowerLetter"/>
      <w:lvlText w:val="%2."/>
      <w:lvlJc w:val="left"/>
      <w:pPr>
        <w:tabs>
          <w:tab w:val="num" w:pos="1440"/>
        </w:tabs>
        <w:ind w:left="1440" w:hanging="360"/>
      </w:pPr>
    </w:lvl>
    <w:lvl w:ilvl="2" w:tplc="70561878">
      <w:start w:val="1"/>
      <w:numFmt w:val="lowerRoman"/>
      <w:lvlText w:val="%3."/>
      <w:lvlJc w:val="right"/>
      <w:pPr>
        <w:tabs>
          <w:tab w:val="num" w:pos="2160"/>
        </w:tabs>
        <w:ind w:left="2160" w:hanging="180"/>
      </w:pPr>
    </w:lvl>
    <w:lvl w:ilvl="3" w:tplc="07021D02">
      <w:start w:val="1"/>
      <w:numFmt w:val="decimal"/>
      <w:lvlText w:val="%4."/>
      <w:lvlJc w:val="left"/>
      <w:pPr>
        <w:tabs>
          <w:tab w:val="num" w:pos="2880"/>
        </w:tabs>
        <w:ind w:left="2880" w:hanging="360"/>
      </w:pPr>
    </w:lvl>
    <w:lvl w:ilvl="4" w:tplc="38DA7BBC">
      <w:start w:val="1"/>
      <w:numFmt w:val="lowerLetter"/>
      <w:lvlText w:val="%5."/>
      <w:lvlJc w:val="left"/>
      <w:pPr>
        <w:tabs>
          <w:tab w:val="num" w:pos="3600"/>
        </w:tabs>
        <w:ind w:left="3600" w:hanging="360"/>
      </w:pPr>
    </w:lvl>
    <w:lvl w:ilvl="5" w:tplc="6E02DBD0">
      <w:start w:val="1"/>
      <w:numFmt w:val="lowerRoman"/>
      <w:lvlText w:val="%6."/>
      <w:lvlJc w:val="right"/>
      <w:pPr>
        <w:tabs>
          <w:tab w:val="num" w:pos="4320"/>
        </w:tabs>
        <w:ind w:left="4320" w:hanging="180"/>
      </w:pPr>
    </w:lvl>
    <w:lvl w:ilvl="6" w:tplc="4BC64D58">
      <w:start w:val="1"/>
      <w:numFmt w:val="decimal"/>
      <w:lvlText w:val="%7."/>
      <w:lvlJc w:val="left"/>
      <w:pPr>
        <w:tabs>
          <w:tab w:val="num" w:pos="5040"/>
        </w:tabs>
        <w:ind w:left="5040" w:hanging="360"/>
      </w:pPr>
    </w:lvl>
    <w:lvl w:ilvl="7" w:tplc="89F27C9C">
      <w:start w:val="1"/>
      <w:numFmt w:val="lowerLetter"/>
      <w:lvlText w:val="%8."/>
      <w:lvlJc w:val="left"/>
      <w:pPr>
        <w:tabs>
          <w:tab w:val="num" w:pos="5760"/>
        </w:tabs>
        <w:ind w:left="5760" w:hanging="360"/>
      </w:pPr>
    </w:lvl>
    <w:lvl w:ilvl="8" w:tplc="D00626DC">
      <w:start w:val="1"/>
      <w:numFmt w:val="lowerRoman"/>
      <w:lvlText w:val="%9."/>
      <w:lvlJc w:val="right"/>
      <w:pPr>
        <w:tabs>
          <w:tab w:val="num" w:pos="6480"/>
        </w:tabs>
        <w:ind w:left="6480" w:hanging="180"/>
      </w:pPr>
    </w:lvl>
  </w:abstractNum>
  <w:abstractNum w:abstractNumId="7" w15:restartNumberingAfterBreak="0">
    <w:nsid w:val="00000007"/>
    <w:multiLevelType w:val="hybridMultilevel"/>
    <w:tmpl w:val="00000007"/>
    <w:lvl w:ilvl="0" w:tplc="1D3E1628">
      <w:start w:val="1"/>
      <w:numFmt w:val="bullet"/>
      <w:lvlText w:val=""/>
      <w:lvlJc w:val="left"/>
      <w:pPr>
        <w:tabs>
          <w:tab w:val="num" w:pos="720"/>
        </w:tabs>
        <w:ind w:left="720" w:hanging="360"/>
      </w:pPr>
      <w:rPr>
        <w:rFonts w:ascii="Symbol" w:hAnsi="Symbol"/>
      </w:rPr>
    </w:lvl>
    <w:lvl w:ilvl="1" w:tplc="394465FE">
      <w:start w:val="1"/>
      <w:numFmt w:val="bullet"/>
      <w:lvlText w:val="o"/>
      <w:lvlJc w:val="left"/>
      <w:pPr>
        <w:tabs>
          <w:tab w:val="num" w:pos="1440"/>
        </w:tabs>
        <w:ind w:left="1440" w:hanging="360"/>
      </w:pPr>
      <w:rPr>
        <w:rFonts w:ascii="Courier New" w:hAnsi="Courier New"/>
      </w:rPr>
    </w:lvl>
    <w:lvl w:ilvl="2" w:tplc="5358EC60">
      <w:start w:val="1"/>
      <w:numFmt w:val="bullet"/>
      <w:lvlText w:val=""/>
      <w:lvlJc w:val="left"/>
      <w:pPr>
        <w:tabs>
          <w:tab w:val="num" w:pos="2160"/>
        </w:tabs>
        <w:ind w:left="2160" w:hanging="360"/>
      </w:pPr>
      <w:rPr>
        <w:rFonts w:ascii="Wingdings" w:hAnsi="Wingdings"/>
      </w:rPr>
    </w:lvl>
    <w:lvl w:ilvl="3" w:tplc="C2722422">
      <w:start w:val="1"/>
      <w:numFmt w:val="bullet"/>
      <w:lvlText w:val=""/>
      <w:lvlJc w:val="left"/>
      <w:pPr>
        <w:tabs>
          <w:tab w:val="num" w:pos="2880"/>
        </w:tabs>
        <w:ind w:left="2880" w:hanging="360"/>
      </w:pPr>
      <w:rPr>
        <w:rFonts w:ascii="Symbol" w:hAnsi="Symbol"/>
      </w:rPr>
    </w:lvl>
    <w:lvl w:ilvl="4" w:tplc="AC5E353E">
      <w:start w:val="1"/>
      <w:numFmt w:val="bullet"/>
      <w:lvlText w:val="o"/>
      <w:lvlJc w:val="left"/>
      <w:pPr>
        <w:tabs>
          <w:tab w:val="num" w:pos="3600"/>
        </w:tabs>
        <w:ind w:left="3600" w:hanging="360"/>
      </w:pPr>
      <w:rPr>
        <w:rFonts w:ascii="Courier New" w:hAnsi="Courier New"/>
      </w:rPr>
    </w:lvl>
    <w:lvl w:ilvl="5" w:tplc="19682FB4">
      <w:start w:val="1"/>
      <w:numFmt w:val="bullet"/>
      <w:lvlText w:val=""/>
      <w:lvlJc w:val="left"/>
      <w:pPr>
        <w:tabs>
          <w:tab w:val="num" w:pos="4320"/>
        </w:tabs>
        <w:ind w:left="4320" w:hanging="360"/>
      </w:pPr>
      <w:rPr>
        <w:rFonts w:ascii="Wingdings" w:hAnsi="Wingdings"/>
      </w:rPr>
    </w:lvl>
    <w:lvl w:ilvl="6" w:tplc="89F03A50">
      <w:start w:val="1"/>
      <w:numFmt w:val="bullet"/>
      <w:lvlText w:val=""/>
      <w:lvlJc w:val="left"/>
      <w:pPr>
        <w:tabs>
          <w:tab w:val="num" w:pos="5040"/>
        </w:tabs>
        <w:ind w:left="5040" w:hanging="360"/>
      </w:pPr>
      <w:rPr>
        <w:rFonts w:ascii="Symbol" w:hAnsi="Symbol"/>
      </w:rPr>
    </w:lvl>
    <w:lvl w:ilvl="7" w:tplc="89786036">
      <w:start w:val="1"/>
      <w:numFmt w:val="bullet"/>
      <w:lvlText w:val="o"/>
      <w:lvlJc w:val="left"/>
      <w:pPr>
        <w:tabs>
          <w:tab w:val="num" w:pos="5760"/>
        </w:tabs>
        <w:ind w:left="5760" w:hanging="360"/>
      </w:pPr>
      <w:rPr>
        <w:rFonts w:ascii="Courier New" w:hAnsi="Courier New"/>
      </w:rPr>
    </w:lvl>
    <w:lvl w:ilvl="8" w:tplc="6644C532">
      <w:start w:val="1"/>
      <w:numFmt w:val="bullet"/>
      <w:lvlText w:val=""/>
      <w:lvlJc w:val="left"/>
      <w:pPr>
        <w:tabs>
          <w:tab w:val="num" w:pos="6480"/>
        </w:tabs>
        <w:ind w:left="6480" w:hanging="360"/>
      </w:pPr>
      <w:rPr>
        <w:rFonts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D1C1B"/>
    <w:rsid w:val="000E53B2"/>
    <w:rsid w:val="006B700F"/>
    <w:rsid w:val="00915E54"/>
    <w:rsid w:val="00A532E0"/>
    <w:rsid w:val="00A77B3E"/>
    <w:rsid w:val="00E81699"/>
    <w:rsid w:val="00F116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66E1F"/>
  <w14:defaultImageDpi w14:val="300"/>
  <w15:chartTrackingRefBased/>
  <w15:docId w15:val="{7A2BB15D-2F20-E64E-990C-93908F97D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sTable1">
    <w:name w:val="PasTable1"/>
    <w:basedOn w:val="Normal"/>
    <w:rPr>
      <w:rFonts w:ascii="Arial Narrow" w:eastAsia="Arial Narrow" w:hAnsi="Arial Narrow" w:cs="Arial Narrow"/>
      <w:sz w:val="14"/>
    </w:rPr>
  </w:style>
  <w:style w:type="paragraph" w:styleId="TOC1">
    <w:name w:val="toc 1"/>
    <w:basedOn w:val="Normal"/>
    <w:next w:val="Normal"/>
    <w:autoRedefine/>
    <w:uiPriority w:val="39"/>
    <w:rsid w:val="00F13033"/>
  </w:style>
  <w:style w:type="paragraph" w:styleId="TOC3">
    <w:name w:val="toc 3"/>
    <w:basedOn w:val="Normal"/>
    <w:next w:val="Normal"/>
    <w:autoRedefine/>
    <w:uiPriority w:val="39"/>
    <w:rsid w:val="00F13033"/>
    <w:pPr>
      <w:ind w:left="480"/>
    </w:pPr>
  </w:style>
  <w:style w:type="paragraph" w:styleId="TOC2">
    <w:name w:val="toc 2"/>
    <w:basedOn w:val="Normal"/>
    <w:next w:val="Normal"/>
    <w:autoRedefine/>
    <w:uiPriority w:val="39"/>
    <w:rsid w:val="00F13033"/>
    <w:pPr>
      <w:ind w:left="240"/>
    </w:pPr>
  </w:style>
  <w:style w:type="character" w:styleId="Hyperlink">
    <w:name w:val="Hyperlink"/>
    <w:uiPriority w:val="99"/>
    <w:unhideWhenUsed/>
    <w:rsid w:val="00F130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liveplan.com/features/easy_financials?utm_medium=download&amp;utm_source=bplans.com&amp;utm_campaign=samples_business_plans&amp;utm_content=yogacenter" TargetMode="External"/><Relationship Id="rId13" Type="http://schemas.openxmlformats.org/officeDocument/2006/relationships/image" Target="media/image1.png"/><Relationship Id="rId18" Type="http://schemas.openxmlformats.org/officeDocument/2006/relationships/image" Target="media/image2.emf"/><Relationship Id="rId26" Type="http://schemas.openxmlformats.org/officeDocument/2006/relationships/image" Target="media/image10.emf"/><Relationship Id="rId3" Type="http://schemas.openxmlformats.org/officeDocument/2006/relationships/settings" Target="settings.xml"/><Relationship Id="rId21" Type="http://schemas.openxmlformats.org/officeDocument/2006/relationships/image" Target="media/image5.emf"/><Relationship Id="rId34" Type="http://schemas.openxmlformats.org/officeDocument/2006/relationships/fontTable" Target="fontTable.xml"/><Relationship Id="rId7" Type="http://schemas.openxmlformats.org/officeDocument/2006/relationships/hyperlink" Target="https://www.liveplan.com/features/impressive_plans?utm_medium=download&amp;utm_source=bplans.com&amp;utm_campaign=samples_business_plans&amp;utm_content=yogacenter" TargetMode="External"/><Relationship Id="rId12" Type="http://schemas.openxmlformats.org/officeDocument/2006/relationships/hyperlink" Target="https://www.liveplan.com/ppc/template?utm_medium=download&amp;utm_source=bplans.com&amp;utm_campaign=samples_business_plans&amp;utm_content=yogacenter" TargetMode="External"/><Relationship Id="rId17" Type="http://schemas.openxmlformats.org/officeDocument/2006/relationships/footer" Target="footer1.xml"/><Relationship Id="rId25" Type="http://schemas.openxmlformats.org/officeDocument/2006/relationships/image" Target="media/image9.emf"/><Relationship Id="rId33"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4.emf"/><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veplan.com/features/samples_and_examples?utm_medium=download&amp;utm_source=bplans.com&amp;utm_campaign=samples_business_plans&amp;utm_content=yogacenter" TargetMode="External"/><Relationship Id="rId24" Type="http://schemas.openxmlformats.org/officeDocument/2006/relationships/image" Target="media/image8.emf"/><Relationship Id="rId32" Type="http://schemas.openxmlformats.org/officeDocument/2006/relationships/hyperlink" Target="https://www.liveplan.com/business-plan-consulting?utm_medium=download&amp;utm_source=bplans.com&amp;utm_campaign=samples_business_plans&amp;utm_content=yogacenter" TargetMode="External"/><Relationship Id="rId5" Type="http://schemas.openxmlformats.org/officeDocument/2006/relationships/footnotes" Target="footnotes.xml"/><Relationship Id="rId15" Type="http://schemas.openxmlformats.org/officeDocument/2006/relationships/hyperlink" Target="http://pln.rs/plasticsrecyclingbplans" TargetMode="External"/><Relationship Id="rId23" Type="http://schemas.openxmlformats.org/officeDocument/2006/relationships/image" Target="media/image7.emf"/><Relationship Id="rId28" Type="http://schemas.openxmlformats.org/officeDocument/2006/relationships/header" Target="header2.xml"/><Relationship Id="rId10" Type="http://schemas.openxmlformats.org/officeDocument/2006/relationships/hyperlink" Target="https://www.liveplan.com/features/expert_guidance?utm_medium=download&amp;utm_source=bplans.com&amp;utm_campaign=samples_business_plans&amp;utm_content=yogacenter" TargetMode="External"/><Relationship Id="rId19" Type="http://schemas.openxmlformats.org/officeDocument/2006/relationships/image" Target="media/image3.emf"/><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liveplan.com/features/build-your-business-pitch?utm_medium=download&amp;utm_source=bplans.com&amp;utm_campaign=samples_business_plans&amp;utm_content=yogacenter" TargetMode="External"/><Relationship Id="rId14" Type="http://schemas.openxmlformats.org/officeDocument/2006/relationships/hyperlink" Target="http://pln.rs/plasticsrecyclingbplans" TargetMode="External"/><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header" Target="header3.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6140</Words>
  <Characters>34999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41057</CharactersWithSpaces>
  <SharedDoc>false</SharedDoc>
  <HLinks>
    <vt:vector size="372" baseType="variant">
      <vt:variant>
        <vt:i4>1048576</vt:i4>
      </vt:variant>
      <vt:variant>
        <vt:i4>365</vt:i4>
      </vt:variant>
      <vt:variant>
        <vt:i4>0</vt:i4>
      </vt:variant>
      <vt:variant>
        <vt:i4>5</vt:i4>
      </vt:variant>
      <vt:variant>
        <vt:lpwstr/>
      </vt:variant>
      <vt:variant>
        <vt:lpwstr>_Toc272326250</vt:lpwstr>
      </vt:variant>
      <vt:variant>
        <vt:i4>1114121</vt:i4>
      </vt:variant>
      <vt:variant>
        <vt:i4>359</vt:i4>
      </vt:variant>
      <vt:variant>
        <vt:i4>0</vt:i4>
      </vt:variant>
      <vt:variant>
        <vt:i4>5</vt:i4>
      </vt:variant>
      <vt:variant>
        <vt:lpwstr/>
      </vt:variant>
      <vt:variant>
        <vt:lpwstr>_Toc272326249</vt:lpwstr>
      </vt:variant>
      <vt:variant>
        <vt:i4>1114120</vt:i4>
      </vt:variant>
      <vt:variant>
        <vt:i4>353</vt:i4>
      </vt:variant>
      <vt:variant>
        <vt:i4>0</vt:i4>
      </vt:variant>
      <vt:variant>
        <vt:i4>5</vt:i4>
      </vt:variant>
      <vt:variant>
        <vt:lpwstr/>
      </vt:variant>
      <vt:variant>
        <vt:lpwstr>_Toc272326248</vt:lpwstr>
      </vt:variant>
      <vt:variant>
        <vt:i4>1114119</vt:i4>
      </vt:variant>
      <vt:variant>
        <vt:i4>347</vt:i4>
      </vt:variant>
      <vt:variant>
        <vt:i4>0</vt:i4>
      </vt:variant>
      <vt:variant>
        <vt:i4>5</vt:i4>
      </vt:variant>
      <vt:variant>
        <vt:lpwstr/>
      </vt:variant>
      <vt:variant>
        <vt:lpwstr>_Toc272326247</vt:lpwstr>
      </vt:variant>
      <vt:variant>
        <vt:i4>1114118</vt:i4>
      </vt:variant>
      <vt:variant>
        <vt:i4>341</vt:i4>
      </vt:variant>
      <vt:variant>
        <vt:i4>0</vt:i4>
      </vt:variant>
      <vt:variant>
        <vt:i4>5</vt:i4>
      </vt:variant>
      <vt:variant>
        <vt:lpwstr/>
      </vt:variant>
      <vt:variant>
        <vt:lpwstr>_Toc272326246</vt:lpwstr>
      </vt:variant>
      <vt:variant>
        <vt:i4>1114117</vt:i4>
      </vt:variant>
      <vt:variant>
        <vt:i4>335</vt:i4>
      </vt:variant>
      <vt:variant>
        <vt:i4>0</vt:i4>
      </vt:variant>
      <vt:variant>
        <vt:i4>5</vt:i4>
      </vt:variant>
      <vt:variant>
        <vt:lpwstr/>
      </vt:variant>
      <vt:variant>
        <vt:lpwstr>_Toc272326245</vt:lpwstr>
      </vt:variant>
      <vt:variant>
        <vt:i4>1114116</vt:i4>
      </vt:variant>
      <vt:variant>
        <vt:i4>329</vt:i4>
      </vt:variant>
      <vt:variant>
        <vt:i4>0</vt:i4>
      </vt:variant>
      <vt:variant>
        <vt:i4>5</vt:i4>
      </vt:variant>
      <vt:variant>
        <vt:lpwstr/>
      </vt:variant>
      <vt:variant>
        <vt:lpwstr>_Toc272326244</vt:lpwstr>
      </vt:variant>
      <vt:variant>
        <vt:i4>1114115</vt:i4>
      </vt:variant>
      <vt:variant>
        <vt:i4>323</vt:i4>
      </vt:variant>
      <vt:variant>
        <vt:i4>0</vt:i4>
      </vt:variant>
      <vt:variant>
        <vt:i4>5</vt:i4>
      </vt:variant>
      <vt:variant>
        <vt:lpwstr/>
      </vt:variant>
      <vt:variant>
        <vt:lpwstr>_Toc272326243</vt:lpwstr>
      </vt:variant>
      <vt:variant>
        <vt:i4>1114114</vt:i4>
      </vt:variant>
      <vt:variant>
        <vt:i4>317</vt:i4>
      </vt:variant>
      <vt:variant>
        <vt:i4>0</vt:i4>
      </vt:variant>
      <vt:variant>
        <vt:i4>5</vt:i4>
      </vt:variant>
      <vt:variant>
        <vt:lpwstr/>
      </vt:variant>
      <vt:variant>
        <vt:lpwstr>_Toc272326242</vt:lpwstr>
      </vt:variant>
      <vt:variant>
        <vt:i4>1114113</vt:i4>
      </vt:variant>
      <vt:variant>
        <vt:i4>311</vt:i4>
      </vt:variant>
      <vt:variant>
        <vt:i4>0</vt:i4>
      </vt:variant>
      <vt:variant>
        <vt:i4>5</vt:i4>
      </vt:variant>
      <vt:variant>
        <vt:lpwstr/>
      </vt:variant>
      <vt:variant>
        <vt:lpwstr>_Toc272326241</vt:lpwstr>
      </vt:variant>
      <vt:variant>
        <vt:i4>1114112</vt:i4>
      </vt:variant>
      <vt:variant>
        <vt:i4>305</vt:i4>
      </vt:variant>
      <vt:variant>
        <vt:i4>0</vt:i4>
      </vt:variant>
      <vt:variant>
        <vt:i4>5</vt:i4>
      </vt:variant>
      <vt:variant>
        <vt:lpwstr/>
      </vt:variant>
      <vt:variant>
        <vt:lpwstr>_Toc272326240</vt:lpwstr>
      </vt:variant>
      <vt:variant>
        <vt:i4>1441801</vt:i4>
      </vt:variant>
      <vt:variant>
        <vt:i4>299</vt:i4>
      </vt:variant>
      <vt:variant>
        <vt:i4>0</vt:i4>
      </vt:variant>
      <vt:variant>
        <vt:i4>5</vt:i4>
      </vt:variant>
      <vt:variant>
        <vt:lpwstr/>
      </vt:variant>
      <vt:variant>
        <vt:lpwstr>_Toc272326239</vt:lpwstr>
      </vt:variant>
      <vt:variant>
        <vt:i4>1441800</vt:i4>
      </vt:variant>
      <vt:variant>
        <vt:i4>293</vt:i4>
      </vt:variant>
      <vt:variant>
        <vt:i4>0</vt:i4>
      </vt:variant>
      <vt:variant>
        <vt:i4>5</vt:i4>
      </vt:variant>
      <vt:variant>
        <vt:lpwstr/>
      </vt:variant>
      <vt:variant>
        <vt:lpwstr>_Toc272326238</vt:lpwstr>
      </vt:variant>
      <vt:variant>
        <vt:i4>1441799</vt:i4>
      </vt:variant>
      <vt:variant>
        <vt:i4>287</vt:i4>
      </vt:variant>
      <vt:variant>
        <vt:i4>0</vt:i4>
      </vt:variant>
      <vt:variant>
        <vt:i4>5</vt:i4>
      </vt:variant>
      <vt:variant>
        <vt:lpwstr/>
      </vt:variant>
      <vt:variant>
        <vt:lpwstr>_Toc272326237</vt:lpwstr>
      </vt:variant>
      <vt:variant>
        <vt:i4>1441798</vt:i4>
      </vt:variant>
      <vt:variant>
        <vt:i4>281</vt:i4>
      </vt:variant>
      <vt:variant>
        <vt:i4>0</vt:i4>
      </vt:variant>
      <vt:variant>
        <vt:i4>5</vt:i4>
      </vt:variant>
      <vt:variant>
        <vt:lpwstr/>
      </vt:variant>
      <vt:variant>
        <vt:lpwstr>_Toc272326236</vt:lpwstr>
      </vt:variant>
      <vt:variant>
        <vt:i4>1441797</vt:i4>
      </vt:variant>
      <vt:variant>
        <vt:i4>275</vt:i4>
      </vt:variant>
      <vt:variant>
        <vt:i4>0</vt:i4>
      </vt:variant>
      <vt:variant>
        <vt:i4>5</vt:i4>
      </vt:variant>
      <vt:variant>
        <vt:lpwstr/>
      </vt:variant>
      <vt:variant>
        <vt:lpwstr>_Toc272326235</vt:lpwstr>
      </vt:variant>
      <vt:variant>
        <vt:i4>1441796</vt:i4>
      </vt:variant>
      <vt:variant>
        <vt:i4>269</vt:i4>
      </vt:variant>
      <vt:variant>
        <vt:i4>0</vt:i4>
      </vt:variant>
      <vt:variant>
        <vt:i4>5</vt:i4>
      </vt:variant>
      <vt:variant>
        <vt:lpwstr/>
      </vt:variant>
      <vt:variant>
        <vt:lpwstr>_Toc272326234</vt:lpwstr>
      </vt:variant>
      <vt:variant>
        <vt:i4>1441795</vt:i4>
      </vt:variant>
      <vt:variant>
        <vt:i4>263</vt:i4>
      </vt:variant>
      <vt:variant>
        <vt:i4>0</vt:i4>
      </vt:variant>
      <vt:variant>
        <vt:i4>5</vt:i4>
      </vt:variant>
      <vt:variant>
        <vt:lpwstr/>
      </vt:variant>
      <vt:variant>
        <vt:lpwstr>_Toc272326233</vt:lpwstr>
      </vt:variant>
      <vt:variant>
        <vt:i4>1441794</vt:i4>
      </vt:variant>
      <vt:variant>
        <vt:i4>257</vt:i4>
      </vt:variant>
      <vt:variant>
        <vt:i4>0</vt:i4>
      </vt:variant>
      <vt:variant>
        <vt:i4>5</vt:i4>
      </vt:variant>
      <vt:variant>
        <vt:lpwstr/>
      </vt:variant>
      <vt:variant>
        <vt:lpwstr>_Toc272326232</vt:lpwstr>
      </vt:variant>
      <vt:variant>
        <vt:i4>1441793</vt:i4>
      </vt:variant>
      <vt:variant>
        <vt:i4>251</vt:i4>
      </vt:variant>
      <vt:variant>
        <vt:i4>0</vt:i4>
      </vt:variant>
      <vt:variant>
        <vt:i4>5</vt:i4>
      </vt:variant>
      <vt:variant>
        <vt:lpwstr/>
      </vt:variant>
      <vt:variant>
        <vt:lpwstr>_Toc272326231</vt:lpwstr>
      </vt:variant>
      <vt:variant>
        <vt:i4>1441792</vt:i4>
      </vt:variant>
      <vt:variant>
        <vt:i4>245</vt:i4>
      </vt:variant>
      <vt:variant>
        <vt:i4>0</vt:i4>
      </vt:variant>
      <vt:variant>
        <vt:i4>5</vt:i4>
      </vt:variant>
      <vt:variant>
        <vt:lpwstr/>
      </vt:variant>
      <vt:variant>
        <vt:lpwstr>_Toc272326230</vt:lpwstr>
      </vt:variant>
      <vt:variant>
        <vt:i4>1507337</vt:i4>
      </vt:variant>
      <vt:variant>
        <vt:i4>239</vt:i4>
      </vt:variant>
      <vt:variant>
        <vt:i4>0</vt:i4>
      </vt:variant>
      <vt:variant>
        <vt:i4>5</vt:i4>
      </vt:variant>
      <vt:variant>
        <vt:lpwstr/>
      </vt:variant>
      <vt:variant>
        <vt:lpwstr>_Toc272326229</vt:lpwstr>
      </vt:variant>
      <vt:variant>
        <vt:i4>1507336</vt:i4>
      </vt:variant>
      <vt:variant>
        <vt:i4>233</vt:i4>
      </vt:variant>
      <vt:variant>
        <vt:i4>0</vt:i4>
      </vt:variant>
      <vt:variant>
        <vt:i4>5</vt:i4>
      </vt:variant>
      <vt:variant>
        <vt:lpwstr/>
      </vt:variant>
      <vt:variant>
        <vt:lpwstr>_Toc272326228</vt:lpwstr>
      </vt:variant>
      <vt:variant>
        <vt:i4>1507335</vt:i4>
      </vt:variant>
      <vt:variant>
        <vt:i4>227</vt:i4>
      </vt:variant>
      <vt:variant>
        <vt:i4>0</vt:i4>
      </vt:variant>
      <vt:variant>
        <vt:i4>5</vt:i4>
      </vt:variant>
      <vt:variant>
        <vt:lpwstr/>
      </vt:variant>
      <vt:variant>
        <vt:lpwstr>_Toc272326227</vt:lpwstr>
      </vt:variant>
      <vt:variant>
        <vt:i4>1507334</vt:i4>
      </vt:variant>
      <vt:variant>
        <vt:i4>221</vt:i4>
      </vt:variant>
      <vt:variant>
        <vt:i4>0</vt:i4>
      </vt:variant>
      <vt:variant>
        <vt:i4>5</vt:i4>
      </vt:variant>
      <vt:variant>
        <vt:lpwstr/>
      </vt:variant>
      <vt:variant>
        <vt:lpwstr>_Toc272326226</vt:lpwstr>
      </vt:variant>
      <vt:variant>
        <vt:i4>1507333</vt:i4>
      </vt:variant>
      <vt:variant>
        <vt:i4>215</vt:i4>
      </vt:variant>
      <vt:variant>
        <vt:i4>0</vt:i4>
      </vt:variant>
      <vt:variant>
        <vt:i4>5</vt:i4>
      </vt:variant>
      <vt:variant>
        <vt:lpwstr/>
      </vt:variant>
      <vt:variant>
        <vt:lpwstr>_Toc272326225</vt:lpwstr>
      </vt:variant>
      <vt:variant>
        <vt:i4>1507332</vt:i4>
      </vt:variant>
      <vt:variant>
        <vt:i4>209</vt:i4>
      </vt:variant>
      <vt:variant>
        <vt:i4>0</vt:i4>
      </vt:variant>
      <vt:variant>
        <vt:i4>5</vt:i4>
      </vt:variant>
      <vt:variant>
        <vt:lpwstr/>
      </vt:variant>
      <vt:variant>
        <vt:lpwstr>_Toc272326224</vt:lpwstr>
      </vt:variant>
      <vt:variant>
        <vt:i4>1507331</vt:i4>
      </vt:variant>
      <vt:variant>
        <vt:i4>203</vt:i4>
      </vt:variant>
      <vt:variant>
        <vt:i4>0</vt:i4>
      </vt:variant>
      <vt:variant>
        <vt:i4>5</vt:i4>
      </vt:variant>
      <vt:variant>
        <vt:lpwstr/>
      </vt:variant>
      <vt:variant>
        <vt:lpwstr>_Toc272326223</vt:lpwstr>
      </vt:variant>
      <vt:variant>
        <vt:i4>1507330</vt:i4>
      </vt:variant>
      <vt:variant>
        <vt:i4>197</vt:i4>
      </vt:variant>
      <vt:variant>
        <vt:i4>0</vt:i4>
      </vt:variant>
      <vt:variant>
        <vt:i4>5</vt:i4>
      </vt:variant>
      <vt:variant>
        <vt:lpwstr/>
      </vt:variant>
      <vt:variant>
        <vt:lpwstr>_Toc272326222</vt:lpwstr>
      </vt:variant>
      <vt:variant>
        <vt:i4>1507329</vt:i4>
      </vt:variant>
      <vt:variant>
        <vt:i4>191</vt:i4>
      </vt:variant>
      <vt:variant>
        <vt:i4>0</vt:i4>
      </vt:variant>
      <vt:variant>
        <vt:i4>5</vt:i4>
      </vt:variant>
      <vt:variant>
        <vt:lpwstr/>
      </vt:variant>
      <vt:variant>
        <vt:lpwstr>_Toc272326221</vt:lpwstr>
      </vt:variant>
      <vt:variant>
        <vt:i4>1507328</vt:i4>
      </vt:variant>
      <vt:variant>
        <vt:i4>185</vt:i4>
      </vt:variant>
      <vt:variant>
        <vt:i4>0</vt:i4>
      </vt:variant>
      <vt:variant>
        <vt:i4>5</vt:i4>
      </vt:variant>
      <vt:variant>
        <vt:lpwstr/>
      </vt:variant>
      <vt:variant>
        <vt:lpwstr>_Toc272326220</vt:lpwstr>
      </vt:variant>
      <vt:variant>
        <vt:i4>1310729</vt:i4>
      </vt:variant>
      <vt:variant>
        <vt:i4>179</vt:i4>
      </vt:variant>
      <vt:variant>
        <vt:i4>0</vt:i4>
      </vt:variant>
      <vt:variant>
        <vt:i4>5</vt:i4>
      </vt:variant>
      <vt:variant>
        <vt:lpwstr/>
      </vt:variant>
      <vt:variant>
        <vt:lpwstr>_Toc272326219</vt:lpwstr>
      </vt:variant>
      <vt:variant>
        <vt:i4>1310728</vt:i4>
      </vt:variant>
      <vt:variant>
        <vt:i4>173</vt:i4>
      </vt:variant>
      <vt:variant>
        <vt:i4>0</vt:i4>
      </vt:variant>
      <vt:variant>
        <vt:i4>5</vt:i4>
      </vt:variant>
      <vt:variant>
        <vt:lpwstr/>
      </vt:variant>
      <vt:variant>
        <vt:lpwstr>_Toc272326218</vt:lpwstr>
      </vt:variant>
      <vt:variant>
        <vt:i4>1310727</vt:i4>
      </vt:variant>
      <vt:variant>
        <vt:i4>167</vt:i4>
      </vt:variant>
      <vt:variant>
        <vt:i4>0</vt:i4>
      </vt:variant>
      <vt:variant>
        <vt:i4>5</vt:i4>
      </vt:variant>
      <vt:variant>
        <vt:lpwstr/>
      </vt:variant>
      <vt:variant>
        <vt:lpwstr>_Toc272326217</vt:lpwstr>
      </vt:variant>
      <vt:variant>
        <vt:i4>1310726</vt:i4>
      </vt:variant>
      <vt:variant>
        <vt:i4>161</vt:i4>
      </vt:variant>
      <vt:variant>
        <vt:i4>0</vt:i4>
      </vt:variant>
      <vt:variant>
        <vt:i4>5</vt:i4>
      </vt:variant>
      <vt:variant>
        <vt:lpwstr/>
      </vt:variant>
      <vt:variant>
        <vt:lpwstr>_Toc272326216</vt:lpwstr>
      </vt:variant>
      <vt:variant>
        <vt:i4>1310725</vt:i4>
      </vt:variant>
      <vt:variant>
        <vt:i4>155</vt:i4>
      </vt:variant>
      <vt:variant>
        <vt:i4>0</vt:i4>
      </vt:variant>
      <vt:variant>
        <vt:i4>5</vt:i4>
      </vt:variant>
      <vt:variant>
        <vt:lpwstr/>
      </vt:variant>
      <vt:variant>
        <vt:lpwstr>_Toc272326215</vt:lpwstr>
      </vt:variant>
      <vt:variant>
        <vt:i4>1310724</vt:i4>
      </vt:variant>
      <vt:variant>
        <vt:i4>149</vt:i4>
      </vt:variant>
      <vt:variant>
        <vt:i4>0</vt:i4>
      </vt:variant>
      <vt:variant>
        <vt:i4>5</vt:i4>
      </vt:variant>
      <vt:variant>
        <vt:lpwstr/>
      </vt:variant>
      <vt:variant>
        <vt:lpwstr>_Toc272326214</vt:lpwstr>
      </vt:variant>
      <vt:variant>
        <vt:i4>1310723</vt:i4>
      </vt:variant>
      <vt:variant>
        <vt:i4>143</vt:i4>
      </vt:variant>
      <vt:variant>
        <vt:i4>0</vt:i4>
      </vt:variant>
      <vt:variant>
        <vt:i4>5</vt:i4>
      </vt:variant>
      <vt:variant>
        <vt:lpwstr/>
      </vt:variant>
      <vt:variant>
        <vt:lpwstr>_Toc272326213</vt:lpwstr>
      </vt:variant>
      <vt:variant>
        <vt:i4>1310722</vt:i4>
      </vt:variant>
      <vt:variant>
        <vt:i4>137</vt:i4>
      </vt:variant>
      <vt:variant>
        <vt:i4>0</vt:i4>
      </vt:variant>
      <vt:variant>
        <vt:i4>5</vt:i4>
      </vt:variant>
      <vt:variant>
        <vt:lpwstr/>
      </vt:variant>
      <vt:variant>
        <vt:lpwstr>_Toc272326212</vt:lpwstr>
      </vt:variant>
      <vt:variant>
        <vt:i4>1310721</vt:i4>
      </vt:variant>
      <vt:variant>
        <vt:i4>131</vt:i4>
      </vt:variant>
      <vt:variant>
        <vt:i4>0</vt:i4>
      </vt:variant>
      <vt:variant>
        <vt:i4>5</vt:i4>
      </vt:variant>
      <vt:variant>
        <vt:lpwstr/>
      </vt:variant>
      <vt:variant>
        <vt:lpwstr>_Toc272326211</vt:lpwstr>
      </vt:variant>
      <vt:variant>
        <vt:i4>1310720</vt:i4>
      </vt:variant>
      <vt:variant>
        <vt:i4>125</vt:i4>
      </vt:variant>
      <vt:variant>
        <vt:i4>0</vt:i4>
      </vt:variant>
      <vt:variant>
        <vt:i4>5</vt:i4>
      </vt:variant>
      <vt:variant>
        <vt:lpwstr/>
      </vt:variant>
      <vt:variant>
        <vt:lpwstr>_Toc272326210</vt:lpwstr>
      </vt:variant>
      <vt:variant>
        <vt:i4>1376265</vt:i4>
      </vt:variant>
      <vt:variant>
        <vt:i4>119</vt:i4>
      </vt:variant>
      <vt:variant>
        <vt:i4>0</vt:i4>
      </vt:variant>
      <vt:variant>
        <vt:i4>5</vt:i4>
      </vt:variant>
      <vt:variant>
        <vt:lpwstr/>
      </vt:variant>
      <vt:variant>
        <vt:lpwstr>_Toc272326209</vt:lpwstr>
      </vt:variant>
      <vt:variant>
        <vt:i4>1376264</vt:i4>
      </vt:variant>
      <vt:variant>
        <vt:i4>113</vt:i4>
      </vt:variant>
      <vt:variant>
        <vt:i4>0</vt:i4>
      </vt:variant>
      <vt:variant>
        <vt:i4>5</vt:i4>
      </vt:variant>
      <vt:variant>
        <vt:lpwstr/>
      </vt:variant>
      <vt:variant>
        <vt:lpwstr>_Toc272326208</vt:lpwstr>
      </vt:variant>
      <vt:variant>
        <vt:i4>1376263</vt:i4>
      </vt:variant>
      <vt:variant>
        <vt:i4>107</vt:i4>
      </vt:variant>
      <vt:variant>
        <vt:i4>0</vt:i4>
      </vt:variant>
      <vt:variant>
        <vt:i4>5</vt:i4>
      </vt:variant>
      <vt:variant>
        <vt:lpwstr/>
      </vt:variant>
      <vt:variant>
        <vt:lpwstr>_Toc272326207</vt:lpwstr>
      </vt:variant>
      <vt:variant>
        <vt:i4>1376262</vt:i4>
      </vt:variant>
      <vt:variant>
        <vt:i4>101</vt:i4>
      </vt:variant>
      <vt:variant>
        <vt:i4>0</vt:i4>
      </vt:variant>
      <vt:variant>
        <vt:i4>5</vt:i4>
      </vt:variant>
      <vt:variant>
        <vt:lpwstr/>
      </vt:variant>
      <vt:variant>
        <vt:lpwstr>_Toc272326206</vt:lpwstr>
      </vt:variant>
      <vt:variant>
        <vt:i4>1376261</vt:i4>
      </vt:variant>
      <vt:variant>
        <vt:i4>95</vt:i4>
      </vt:variant>
      <vt:variant>
        <vt:i4>0</vt:i4>
      </vt:variant>
      <vt:variant>
        <vt:i4>5</vt:i4>
      </vt:variant>
      <vt:variant>
        <vt:lpwstr/>
      </vt:variant>
      <vt:variant>
        <vt:lpwstr>_Toc272326205</vt:lpwstr>
      </vt:variant>
      <vt:variant>
        <vt:i4>1376260</vt:i4>
      </vt:variant>
      <vt:variant>
        <vt:i4>89</vt:i4>
      </vt:variant>
      <vt:variant>
        <vt:i4>0</vt:i4>
      </vt:variant>
      <vt:variant>
        <vt:i4>5</vt:i4>
      </vt:variant>
      <vt:variant>
        <vt:lpwstr/>
      </vt:variant>
      <vt:variant>
        <vt:lpwstr>_Toc272326204</vt:lpwstr>
      </vt:variant>
      <vt:variant>
        <vt:i4>1376259</vt:i4>
      </vt:variant>
      <vt:variant>
        <vt:i4>83</vt:i4>
      </vt:variant>
      <vt:variant>
        <vt:i4>0</vt:i4>
      </vt:variant>
      <vt:variant>
        <vt:i4>5</vt:i4>
      </vt:variant>
      <vt:variant>
        <vt:lpwstr/>
      </vt:variant>
      <vt:variant>
        <vt:lpwstr>_Toc272326203</vt:lpwstr>
      </vt:variant>
      <vt:variant>
        <vt:i4>1376258</vt:i4>
      </vt:variant>
      <vt:variant>
        <vt:i4>77</vt:i4>
      </vt:variant>
      <vt:variant>
        <vt:i4>0</vt:i4>
      </vt:variant>
      <vt:variant>
        <vt:i4>5</vt:i4>
      </vt:variant>
      <vt:variant>
        <vt:lpwstr/>
      </vt:variant>
      <vt:variant>
        <vt:lpwstr>_Toc272326202</vt:lpwstr>
      </vt:variant>
      <vt:variant>
        <vt:i4>1376257</vt:i4>
      </vt:variant>
      <vt:variant>
        <vt:i4>71</vt:i4>
      </vt:variant>
      <vt:variant>
        <vt:i4>0</vt:i4>
      </vt:variant>
      <vt:variant>
        <vt:i4>5</vt:i4>
      </vt:variant>
      <vt:variant>
        <vt:lpwstr/>
      </vt:variant>
      <vt:variant>
        <vt:lpwstr>_Toc272326201</vt:lpwstr>
      </vt:variant>
      <vt:variant>
        <vt:i4>1376256</vt:i4>
      </vt:variant>
      <vt:variant>
        <vt:i4>65</vt:i4>
      </vt:variant>
      <vt:variant>
        <vt:i4>0</vt:i4>
      </vt:variant>
      <vt:variant>
        <vt:i4>5</vt:i4>
      </vt:variant>
      <vt:variant>
        <vt:lpwstr/>
      </vt:variant>
      <vt:variant>
        <vt:lpwstr>_Toc272326200</vt:lpwstr>
      </vt:variant>
      <vt:variant>
        <vt:i4>1835018</vt:i4>
      </vt:variant>
      <vt:variant>
        <vt:i4>59</vt:i4>
      </vt:variant>
      <vt:variant>
        <vt:i4>0</vt:i4>
      </vt:variant>
      <vt:variant>
        <vt:i4>5</vt:i4>
      </vt:variant>
      <vt:variant>
        <vt:lpwstr/>
      </vt:variant>
      <vt:variant>
        <vt:lpwstr>_Toc272326199</vt:lpwstr>
      </vt:variant>
      <vt:variant>
        <vt:i4>1835019</vt:i4>
      </vt:variant>
      <vt:variant>
        <vt:i4>53</vt:i4>
      </vt:variant>
      <vt:variant>
        <vt:i4>0</vt:i4>
      </vt:variant>
      <vt:variant>
        <vt:i4>5</vt:i4>
      </vt:variant>
      <vt:variant>
        <vt:lpwstr/>
      </vt:variant>
      <vt:variant>
        <vt:lpwstr>_Toc272326198</vt:lpwstr>
      </vt:variant>
      <vt:variant>
        <vt:i4>1835012</vt:i4>
      </vt:variant>
      <vt:variant>
        <vt:i4>47</vt:i4>
      </vt:variant>
      <vt:variant>
        <vt:i4>0</vt:i4>
      </vt:variant>
      <vt:variant>
        <vt:i4>5</vt:i4>
      </vt:variant>
      <vt:variant>
        <vt:lpwstr/>
      </vt:variant>
      <vt:variant>
        <vt:lpwstr>_Toc272326197</vt:lpwstr>
      </vt:variant>
      <vt:variant>
        <vt:i4>1835013</vt:i4>
      </vt:variant>
      <vt:variant>
        <vt:i4>41</vt:i4>
      </vt:variant>
      <vt:variant>
        <vt:i4>0</vt:i4>
      </vt:variant>
      <vt:variant>
        <vt:i4>5</vt:i4>
      </vt:variant>
      <vt:variant>
        <vt:lpwstr/>
      </vt:variant>
      <vt:variant>
        <vt:lpwstr>_Toc272326196</vt:lpwstr>
      </vt:variant>
      <vt:variant>
        <vt:i4>1835014</vt:i4>
      </vt:variant>
      <vt:variant>
        <vt:i4>35</vt:i4>
      </vt:variant>
      <vt:variant>
        <vt:i4>0</vt:i4>
      </vt:variant>
      <vt:variant>
        <vt:i4>5</vt:i4>
      </vt:variant>
      <vt:variant>
        <vt:lpwstr/>
      </vt:variant>
      <vt:variant>
        <vt:lpwstr>_Toc272326195</vt:lpwstr>
      </vt:variant>
      <vt:variant>
        <vt:i4>1835015</vt:i4>
      </vt:variant>
      <vt:variant>
        <vt:i4>29</vt:i4>
      </vt:variant>
      <vt:variant>
        <vt:i4>0</vt:i4>
      </vt:variant>
      <vt:variant>
        <vt:i4>5</vt:i4>
      </vt:variant>
      <vt:variant>
        <vt:lpwstr/>
      </vt:variant>
      <vt:variant>
        <vt:lpwstr>_Toc272326194</vt:lpwstr>
      </vt:variant>
      <vt:variant>
        <vt:i4>1835008</vt:i4>
      </vt:variant>
      <vt:variant>
        <vt:i4>23</vt:i4>
      </vt:variant>
      <vt:variant>
        <vt:i4>0</vt:i4>
      </vt:variant>
      <vt:variant>
        <vt:i4>5</vt:i4>
      </vt:variant>
      <vt:variant>
        <vt:lpwstr/>
      </vt:variant>
      <vt:variant>
        <vt:lpwstr>_Toc272326193</vt:lpwstr>
      </vt:variant>
      <vt:variant>
        <vt:i4>1835009</vt:i4>
      </vt:variant>
      <vt:variant>
        <vt:i4>17</vt:i4>
      </vt:variant>
      <vt:variant>
        <vt:i4>0</vt:i4>
      </vt:variant>
      <vt:variant>
        <vt:i4>5</vt:i4>
      </vt:variant>
      <vt:variant>
        <vt:lpwstr/>
      </vt:variant>
      <vt:variant>
        <vt:lpwstr>_Toc272326192</vt:lpwstr>
      </vt:variant>
      <vt:variant>
        <vt:i4>1835010</vt:i4>
      </vt:variant>
      <vt:variant>
        <vt:i4>11</vt:i4>
      </vt:variant>
      <vt:variant>
        <vt:i4>0</vt:i4>
      </vt:variant>
      <vt:variant>
        <vt:i4>5</vt:i4>
      </vt:variant>
      <vt:variant>
        <vt:lpwstr/>
      </vt:variant>
      <vt:variant>
        <vt:lpwstr>_Toc272326191</vt:lpwstr>
      </vt:variant>
      <vt:variant>
        <vt:i4>1835011</vt:i4>
      </vt:variant>
      <vt:variant>
        <vt:i4>5</vt:i4>
      </vt:variant>
      <vt:variant>
        <vt:i4>0</vt:i4>
      </vt:variant>
      <vt:variant>
        <vt:i4>5</vt:i4>
      </vt:variant>
      <vt:variant>
        <vt:lpwstr/>
      </vt:variant>
      <vt:variant>
        <vt:lpwstr>_Toc272326190</vt:lpwstr>
      </vt:variant>
      <vt:variant>
        <vt:i4>2097263</vt:i4>
      </vt:variant>
      <vt:variant>
        <vt:i4>0</vt:i4>
      </vt:variant>
      <vt:variant>
        <vt:i4>0</vt:i4>
      </vt:variant>
      <vt:variant>
        <vt:i4>5</vt:i4>
      </vt:variant>
      <vt:variant>
        <vt:lpwstr>http://www.liveplan.com/specials/membersoffer/?utm_source=bplans&amp;utm_medium=download&amp;utm_campaign=sample_plan&amp;pm=HALFOFFMONTH1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Meredith</dc:creator>
  <cp:keywords/>
  <dc:description/>
  <cp:lastModifiedBy>Adam Abdalla</cp:lastModifiedBy>
  <cp:revision>2</cp:revision>
  <cp:lastPrinted>1900-01-01T06:00:00Z</cp:lastPrinted>
  <dcterms:created xsi:type="dcterms:W3CDTF">2021-03-21T00:50:00Z</dcterms:created>
  <dcterms:modified xsi:type="dcterms:W3CDTF">2021-03-21T00:50:00Z</dcterms:modified>
</cp:coreProperties>
</file>